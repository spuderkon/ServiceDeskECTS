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CFB6B73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министерствО образования И МОЛОДЁЖНОЙ ПОЛИТИКИ Свердловской области</w:t>
      </w:r>
    </w:p>
    <w:p w14:paraId="14560182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ГАПОУ СО ЕКАТЕРИНБУРГСКИЙ КОЛЛЕДЖ ТРАНСПОРТНОГО СТРОИТЕЛЬСТВА</w:t>
      </w:r>
    </w:p>
    <w:p w14:paraId="42848CD4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721B681F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20765590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Специальность 09.02.07:</w:t>
      </w:r>
    </w:p>
    <w:p w14:paraId="76BD4927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«Информационные системы и программирование»</w:t>
      </w:r>
    </w:p>
    <w:p w14:paraId="56AC672F" w14:textId="77777777" w:rsidR="00CC39A9" w:rsidRPr="008010E3" w:rsidRDefault="00CC39A9" w:rsidP="00CC39A9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</w:p>
    <w:p w14:paraId="2EFF6665" w14:textId="77777777" w:rsidR="00CC39A9" w:rsidRPr="008010E3" w:rsidRDefault="00CC39A9" w:rsidP="00CC39A9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1707EEE2" w14:textId="66258720" w:rsidR="00CC39A9" w:rsidRPr="008010E3" w:rsidRDefault="00DB08D6" w:rsidP="00CC39A9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sdt>
        <w:sdtPr>
          <w:rPr>
            <w:rFonts w:ascii="Times New Roman" w:hAnsi="Times New Roman" w:cs="Times New Roman"/>
            <w:b/>
            <w:bCs/>
            <w:i/>
            <w:sz w:val="32"/>
            <w:szCs w:val="32"/>
          </w:rPr>
          <w:alias w:val="Тема ДП"/>
          <w:tag w:val="ФИО председателя ЦМК"/>
          <w:id w:val="1904790807"/>
          <w:text/>
        </w:sdtPr>
        <w:sdtEndPr/>
        <w:sdtContent>
          <w:r w:rsidR="00472358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Система для работы с заявками о неисправностях обору</w:t>
          </w:r>
          <w:r w:rsidR="00FB5990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дования колледжа</w:t>
          </w:r>
        </w:sdtContent>
      </w:sdt>
    </w:p>
    <w:p w14:paraId="266424CD" w14:textId="77777777" w:rsidR="00CC39A9" w:rsidRPr="008010E3" w:rsidRDefault="00CC39A9" w:rsidP="00CC39A9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>Дипломный проект</w:t>
      </w:r>
    </w:p>
    <w:p w14:paraId="6AE49800" w14:textId="374BDEE4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8010E3">
        <w:rPr>
          <w:rFonts w:ascii="Times New Roman" w:eastAsia="Calibri" w:hAnsi="Times New Roman" w:cs="Times New Roman"/>
          <w:b/>
          <w:i/>
          <w:sz w:val="32"/>
        </w:rPr>
        <w:t>ДП-ПР-41-0</w:t>
      </w:r>
      <w:r w:rsidR="00F40D6C" w:rsidRPr="008010E3">
        <w:rPr>
          <w:rFonts w:ascii="Times New Roman" w:eastAsia="Calibri" w:hAnsi="Times New Roman" w:cs="Times New Roman"/>
          <w:b/>
          <w:i/>
          <w:sz w:val="32"/>
        </w:rPr>
        <w:t>1</w:t>
      </w:r>
      <w:r w:rsidRPr="008010E3">
        <w:rPr>
          <w:rFonts w:ascii="Times New Roman" w:eastAsia="Calibri" w:hAnsi="Times New Roman" w:cs="Times New Roman"/>
          <w:b/>
          <w:i/>
          <w:sz w:val="32"/>
        </w:rPr>
        <w:t>-2023</w:t>
      </w:r>
    </w:p>
    <w:p w14:paraId="5EA8156F" w14:textId="77777777" w:rsidR="00CC39A9" w:rsidRPr="008010E3" w:rsidRDefault="00CC39A9" w:rsidP="00472358">
      <w:pPr>
        <w:spacing w:after="160" w:line="259" w:lineRule="auto"/>
        <w:ind w:firstLine="0"/>
        <w:jc w:val="center"/>
        <w:rPr>
          <w:rFonts w:ascii="Times New Roman" w:hAnsi="Times New Roman" w:cs="Times New Roman"/>
          <w:i/>
        </w:rPr>
      </w:pPr>
    </w:p>
    <w:p w14:paraId="714B30A4" w14:textId="77777777" w:rsidR="00CC39A9" w:rsidRPr="008010E3" w:rsidRDefault="00CC39A9" w:rsidP="00472358">
      <w:pPr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6C96044D" w14:textId="77777777" w:rsidR="00CC39A9" w:rsidRPr="008010E3" w:rsidRDefault="00CC39A9" w:rsidP="00472358">
      <w:pPr>
        <w:tabs>
          <w:tab w:val="left" w:pos="9498"/>
        </w:tabs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52300092" w14:textId="41FE9F03" w:rsidR="00CC39A9" w:rsidRPr="008010E3" w:rsidRDefault="00CC39A9" w:rsidP="00472358">
      <w:pPr>
        <w:spacing w:after="160" w:line="259" w:lineRule="auto"/>
        <w:ind w:right="381" w:firstLine="0"/>
        <w:jc w:val="center"/>
        <w:rPr>
          <w:rFonts w:ascii="Times New Roman" w:hAnsi="Times New Roman" w:cs="Times New Roman"/>
          <w:i/>
          <w:szCs w:val="28"/>
        </w:rPr>
      </w:pPr>
    </w:p>
    <w:p w14:paraId="1692D1F5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198D7395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6297CADB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44E2872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5728509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4566B290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0FDD27BD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24A46F1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669057C0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4A835689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2B9BB44A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7D29342E" w14:textId="49ED6482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0C3B19D" w14:textId="77777777" w:rsidR="00CC39A9" w:rsidRPr="008010E3" w:rsidRDefault="00CC39A9" w:rsidP="00CC39A9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  <w:r w:rsidRPr="008010E3">
        <w:rPr>
          <w:rFonts w:ascii="Times New Roman" w:eastAsia="Calibri" w:hAnsi="Times New Roman" w:cs="Times New Roman"/>
          <w:i/>
          <w:spacing w:val="20"/>
          <w:szCs w:val="28"/>
        </w:rPr>
        <w:t>2023</w:t>
      </w:r>
    </w:p>
    <w:p w14:paraId="67575D5B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lastRenderedPageBreak/>
        <w:t>министерствО образования И МОЛОДЁЖНОЙ ПОЛИТИКИ Свердловской области</w:t>
      </w:r>
    </w:p>
    <w:p w14:paraId="1DA563F2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  <w:r w:rsidRPr="008010E3">
        <w:rPr>
          <w:rFonts w:ascii="Times New Roman" w:eastAsia="Calibri" w:hAnsi="Times New Roman" w:cs="Times New Roman"/>
          <w:i/>
          <w:caps/>
          <w:sz w:val="26"/>
          <w:szCs w:val="26"/>
        </w:rPr>
        <w:t>ГАПОУ СО ЕКАТЕРИНБУРГСКИЙ КОЛЛЕДЖ ТРАНСПОРТНОГО СТРОИТЕЛЬСТВА</w:t>
      </w:r>
    </w:p>
    <w:p w14:paraId="6CF8065D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02191A9F" w14:textId="7777777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caps/>
          <w:sz w:val="26"/>
          <w:szCs w:val="26"/>
        </w:rPr>
      </w:pPr>
    </w:p>
    <w:p w14:paraId="181EEA8E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Специальность 09.02.07:</w:t>
      </w:r>
    </w:p>
    <w:p w14:paraId="7519042E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  <w:r w:rsidRPr="008010E3">
        <w:rPr>
          <w:rFonts w:ascii="Times New Roman" w:eastAsia="Calibri" w:hAnsi="Times New Roman" w:cs="Times New Roman"/>
          <w:bCs/>
          <w:i/>
          <w:szCs w:val="28"/>
        </w:rPr>
        <w:t>«Информационные системы и программирование»</w:t>
      </w:r>
    </w:p>
    <w:p w14:paraId="5BC24B33" w14:textId="77777777" w:rsidR="00472358" w:rsidRPr="008010E3" w:rsidRDefault="00472358" w:rsidP="00472358">
      <w:pPr>
        <w:spacing w:after="160" w:line="259" w:lineRule="auto"/>
        <w:ind w:right="281" w:firstLine="0"/>
        <w:jc w:val="center"/>
        <w:rPr>
          <w:rFonts w:ascii="Times New Roman" w:eastAsia="Calibri" w:hAnsi="Times New Roman" w:cs="Times New Roman"/>
          <w:bCs/>
          <w:i/>
          <w:szCs w:val="28"/>
        </w:rPr>
      </w:pPr>
    </w:p>
    <w:p w14:paraId="47CBD259" w14:textId="77777777" w:rsidR="00472358" w:rsidRPr="008010E3" w:rsidRDefault="00472358" w:rsidP="00472358">
      <w:pPr>
        <w:ind w:left="-142" w:firstLine="708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Заведующий отделением          Председатель цикловой комиссии</w:t>
      </w:r>
    </w:p>
    <w:p w14:paraId="71516C9B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0"/>
          <w:szCs w:val="28"/>
        </w:rPr>
      </w:pPr>
      <w:r w:rsidRPr="008010E3">
        <w:rPr>
          <w:rFonts w:ascii="Times New Roman" w:hAnsi="Times New Roman" w:cs="Times New Roman"/>
          <w:sz w:val="30"/>
          <w:szCs w:val="32"/>
        </w:rPr>
        <w:t xml:space="preserve">___________ </w:t>
      </w:r>
      <w:proofErr w:type="spellStart"/>
      <w:r w:rsidRPr="008010E3">
        <w:rPr>
          <w:rFonts w:ascii="Times New Roman" w:hAnsi="Times New Roman" w:cs="Times New Roman"/>
          <w:i/>
          <w:sz w:val="30"/>
          <w:szCs w:val="32"/>
        </w:rPr>
        <w:t>Е.В.Дудель</w:t>
      </w:r>
      <w:proofErr w:type="spellEnd"/>
      <w:r w:rsidRPr="008010E3">
        <w:rPr>
          <w:rFonts w:ascii="Times New Roman" w:hAnsi="Times New Roman" w:cs="Times New Roman"/>
          <w:sz w:val="30"/>
          <w:szCs w:val="32"/>
        </w:rPr>
        <w:t xml:space="preserve">             _______________ </w:t>
      </w:r>
      <w:r w:rsidRPr="008010E3">
        <w:rPr>
          <w:rFonts w:ascii="Times New Roman" w:hAnsi="Times New Roman" w:cs="Times New Roman"/>
          <w:i/>
          <w:sz w:val="30"/>
          <w:szCs w:val="32"/>
        </w:rPr>
        <w:t>Г.В. Мирошниченко</w:t>
      </w:r>
    </w:p>
    <w:p w14:paraId="5BC07310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010B174A" w14:textId="77777777" w:rsidR="00472358" w:rsidRPr="008010E3" w:rsidRDefault="00472358" w:rsidP="00472358">
      <w:pPr>
        <w:ind w:right="-81" w:firstLine="0"/>
        <w:jc w:val="center"/>
        <w:rPr>
          <w:rFonts w:ascii="Times New Roman" w:hAnsi="Times New Roman" w:cs="Times New Roman"/>
          <w:b/>
          <w:i/>
          <w:sz w:val="22"/>
          <w:szCs w:val="28"/>
        </w:rPr>
      </w:pPr>
    </w:p>
    <w:p w14:paraId="218929A2" w14:textId="59C5C3D3" w:rsidR="00472358" w:rsidRPr="008010E3" w:rsidRDefault="00DB08D6" w:rsidP="00472358">
      <w:pPr>
        <w:spacing w:after="120" w:line="259" w:lineRule="auto"/>
        <w:ind w:right="515"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sdt>
        <w:sdtPr>
          <w:rPr>
            <w:rFonts w:ascii="Times New Roman" w:hAnsi="Times New Roman" w:cs="Times New Roman"/>
            <w:b/>
            <w:bCs/>
            <w:i/>
            <w:sz w:val="32"/>
            <w:szCs w:val="32"/>
          </w:rPr>
          <w:alias w:val="Тема ДП"/>
          <w:tag w:val="ФИО председателя ЦМК"/>
          <w:id w:val="-1250803072"/>
          <w:text/>
        </w:sdtPr>
        <w:sdtEndPr/>
        <w:sdtContent>
          <w:r w:rsidR="00F40D6C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Система для работы с заявками о неисп</w:t>
          </w:r>
          <w:r w:rsidR="00FB5990" w:rsidRPr="008010E3">
            <w:rPr>
              <w:rFonts w:ascii="Times New Roman" w:hAnsi="Times New Roman" w:cs="Times New Roman"/>
              <w:b/>
              <w:bCs/>
              <w:i/>
              <w:sz w:val="32"/>
              <w:szCs w:val="32"/>
            </w:rPr>
            <w:t>равностях оборудования колледжа</w:t>
          </w:r>
        </w:sdtContent>
      </w:sdt>
    </w:p>
    <w:p w14:paraId="260EE4BA" w14:textId="77777777" w:rsidR="00472358" w:rsidRPr="008010E3" w:rsidRDefault="00472358" w:rsidP="000005C8">
      <w:pPr>
        <w:pStyle w:val="af0"/>
        <w:spacing w:after="160" w:line="259" w:lineRule="auto"/>
        <w:ind w:left="0" w:right="-81" w:firstLine="0"/>
        <w:jc w:val="center"/>
        <w:rPr>
          <w:rFonts w:ascii="Times New Roman" w:eastAsia="Calibri" w:hAnsi="Times New Roman" w:cs="Times New Roman"/>
          <w:b/>
          <w:bCs/>
          <w:i/>
          <w:sz w:val="36"/>
          <w:szCs w:val="28"/>
        </w:rPr>
      </w:pPr>
    </w:p>
    <w:p w14:paraId="24696D61" w14:textId="77777777" w:rsidR="00472358" w:rsidRPr="008010E3" w:rsidRDefault="00472358" w:rsidP="00472358">
      <w:pPr>
        <w:spacing w:after="160" w:line="259" w:lineRule="auto"/>
        <w:ind w:right="-81" w:firstLine="0"/>
        <w:jc w:val="center"/>
        <w:rPr>
          <w:rFonts w:ascii="Times New Roman" w:eastAsia="Calibri" w:hAnsi="Times New Roman" w:cs="Times New Roman"/>
          <w:b/>
          <w:bCs/>
          <w:i/>
          <w:sz w:val="36"/>
          <w:szCs w:val="28"/>
        </w:rPr>
      </w:pPr>
    </w:p>
    <w:p w14:paraId="7B95EE1A" w14:textId="77777777" w:rsidR="00472358" w:rsidRPr="008010E3" w:rsidRDefault="00472358" w:rsidP="00472358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 xml:space="preserve">Пояснительная записка </w:t>
      </w:r>
    </w:p>
    <w:p w14:paraId="41DC450F" w14:textId="77777777" w:rsidR="00472358" w:rsidRPr="008010E3" w:rsidRDefault="00472358" w:rsidP="00472358">
      <w:pPr>
        <w:spacing w:after="120" w:line="259" w:lineRule="auto"/>
        <w:ind w:firstLine="0"/>
        <w:jc w:val="center"/>
        <w:rPr>
          <w:rFonts w:ascii="Times New Roman" w:eastAsia="Calibri" w:hAnsi="Times New Roman" w:cs="Times New Roman"/>
          <w:b/>
          <w:bCs/>
          <w:i/>
          <w:sz w:val="32"/>
          <w:szCs w:val="32"/>
        </w:rPr>
      </w:pPr>
      <w:r w:rsidRPr="008010E3">
        <w:rPr>
          <w:rFonts w:ascii="Times New Roman" w:eastAsia="Calibri" w:hAnsi="Times New Roman" w:cs="Times New Roman"/>
          <w:b/>
          <w:bCs/>
          <w:i/>
          <w:sz w:val="32"/>
          <w:szCs w:val="32"/>
        </w:rPr>
        <w:t>к дипломному проекту</w:t>
      </w:r>
    </w:p>
    <w:p w14:paraId="3A521802" w14:textId="798E6327" w:rsidR="00472358" w:rsidRPr="008010E3" w:rsidRDefault="00472358" w:rsidP="00472358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b/>
          <w:i/>
          <w:sz w:val="32"/>
        </w:rPr>
      </w:pPr>
      <w:r w:rsidRPr="008010E3">
        <w:rPr>
          <w:rFonts w:ascii="Times New Roman" w:eastAsia="Calibri" w:hAnsi="Times New Roman" w:cs="Times New Roman"/>
          <w:b/>
          <w:i/>
          <w:sz w:val="32"/>
        </w:rPr>
        <w:t>ДП-ПР-41-0</w:t>
      </w:r>
      <w:r w:rsidR="00F40D6C" w:rsidRPr="008010E3">
        <w:rPr>
          <w:rFonts w:ascii="Times New Roman" w:eastAsia="Calibri" w:hAnsi="Times New Roman" w:cs="Times New Roman"/>
          <w:b/>
          <w:i/>
          <w:sz w:val="32"/>
        </w:rPr>
        <w:t>1</w:t>
      </w:r>
      <w:r w:rsidRPr="008010E3">
        <w:rPr>
          <w:rFonts w:ascii="Times New Roman" w:eastAsia="Calibri" w:hAnsi="Times New Roman" w:cs="Times New Roman"/>
          <w:b/>
          <w:i/>
          <w:sz w:val="32"/>
        </w:rPr>
        <w:t>-2023-ПЗ</w:t>
      </w:r>
    </w:p>
    <w:p w14:paraId="7A6FCA1B" w14:textId="77777777" w:rsidR="00472358" w:rsidRPr="008010E3" w:rsidRDefault="00472358" w:rsidP="00472358">
      <w:pPr>
        <w:spacing w:after="160" w:line="259" w:lineRule="auto"/>
        <w:ind w:firstLine="0"/>
        <w:rPr>
          <w:rFonts w:ascii="Times New Roman" w:hAnsi="Times New Roman" w:cs="Times New Roman"/>
          <w:b/>
          <w:i/>
          <w:sz w:val="32"/>
        </w:rPr>
      </w:pPr>
    </w:p>
    <w:p w14:paraId="596234F2" w14:textId="543E765C" w:rsidR="00472358" w:rsidRPr="008010E3" w:rsidRDefault="00472358" w:rsidP="00472358">
      <w:pPr>
        <w:spacing w:after="160" w:line="259" w:lineRule="auto"/>
        <w:ind w:right="381" w:firstLine="0"/>
        <w:rPr>
          <w:rFonts w:ascii="Times New Roman" w:hAnsi="Times New Roman" w:cs="Times New Roman"/>
          <w:i/>
          <w:szCs w:val="28"/>
        </w:rPr>
      </w:pPr>
    </w:p>
    <w:p w14:paraId="2796183C" w14:textId="77777777" w:rsidR="00472358" w:rsidRPr="008010E3" w:rsidRDefault="00472358" w:rsidP="00472358">
      <w:pPr>
        <w:ind w:left="-142"/>
        <w:rPr>
          <w:rFonts w:ascii="Times New Roman" w:hAnsi="Times New Roman" w:cs="Times New Roman"/>
          <w:sz w:val="30"/>
          <w:szCs w:val="32"/>
        </w:rPr>
      </w:pPr>
      <w:bookmarkStart w:id="0" w:name="_Toc148695824"/>
      <w:bookmarkStart w:id="1" w:name="_Toc148706926"/>
      <w:r w:rsidRPr="008010E3">
        <w:rPr>
          <w:rFonts w:ascii="Times New Roman" w:hAnsi="Times New Roman" w:cs="Times New Roman"/>
          <w:sz w:val="30"/>
          <w:szCs w:val="32"/>
        </w:rPr>
        <w:t>Разработал:</w:t>
      </w:r>
    </w:p>
    <w:p w14:paraId="442C73FD" w14:textId="20150DB5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Студент гр. ПР-41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М.А. Варганов</w:t>
      </w:r>
    </w:p>
    <w:p w14:paraId="786A819B" w14:textId="4B59793A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Руководитель: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28FB0934" w14:textId="6B136933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Консультант:</w:t>
      </w:r>
      <w:r w:rsidRPr="008010E3">
        <w:rPr>
          <w:rFonts w:ascii="Times New Roman" w:hAnsi="Times New Roman" w:cs="Times New Roman"/>
          <w:sz w:val="30"/>
          <w:szCs w:val="32"/>
        </w:rPr>
        <w:tab/>
        <w:t xml:space="preserve"> 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419CC6F7" w14:textId="7163DBCA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Н.</w:t>
      </w:r>
      <w:r w:rsidRPr="008010E3">
        <w:rPr>
          <w:rFonts w:ascii="Times New Roman" w:hAnsi="Times New Roman" w:cs="Times New Roman"/>
          <w:sz w:val="14"/>
          <w:szCs w:val="16"/>
        </w:rPr>
        <w:t xml:space="preserve"> </w:t>
      </w:r>
      <w:r w:rsidRPr="008010E3">
        <w:rPr>
          <w:rFonts w:ascii="Times New Roman" w:hAnsi="Times New Roman" w:cs="Times New Roman"/>
          <w:sz w:val="30"/>
          <w:szCs w:val="32"/>
        </w:rPr>
        <w:t>контроль: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___________/</w:t>
      </w:r>
      <w:r w:rsidRPr="008010E3">
        <w:rPr>
          <w:rFonts w:ascii="Times New Roman" w:hAnsi="Times New Roman" w:cs="Times New Roman"/>
          <w:i/>
          <w:sz w:val="30"/>
          <w:szCs w:val="32"/>
        </w:rPr>
        <w:t>В.А. Михайлов</w:t>
      </w:r>
    </w:p>
    <w:p w14:paraId="3689B89D" w14:textId="21C421C8" w:rsidR="00472358" w:rsidRPr="008010E3" w:rsidRDefault="00472358" w:rsidP="00472358">
      <w:pPr>
        <w:tabs>
          <w:tab w:val="right" w:pos="9355"/>
        </w:tabs>
        <w:ind w:left="-142"/>
        <w:rPr>
          <w:rFonts w:ascii="Times New Roman" w:hAnsi="Times New Roman" w:cs="Times New Roman"/>
          <w:i/>
          <w:sz w:val="30"/>
          <w:szCs w:val="32"/>
        </w:rPr>
      </w:pPr>
      <w:r w:rsidRPr="008010E3">
        <w:rPr>
          <w:rFonts w:ascii="Times New Roman" w:hAnsi="Times New Roman" w:cs="Times New Roman"/>
          <w:sz w:val="30"/>
          <w:szCs w:val="32"/>
        </w:rPr>
        <w:t>Рецензент:</w:t>
      </w:r>
      <w:r w:rsidRPr="008010E3">
        <w:rPr>
          <w:rFonts w:ascii="Times New Roman" w:hAnsi="Times New Roman" w:cs="Times New Roman"/>
          <w:sz w:val="30"/>
          <w:szCs w:val="32"/>
        </w:rPr>
        <w:tab/>
        <w:t>______________/</w:t>
      </w:r>
      <w:bookmarkEnd w:id="0"/>
      <w:bookmarkEnd w:id="1"/>
      <w:r w:rsidRPr="008010E3">
        <w:rPr>
          <w:rFonts w:ascii="Times New Roman" w:hAnsi="Times New Roman" w:cs="Times New Roman"/>
          <w:i/>
          <w:sz w:val="30"/>
          <w:szCs w:val="32"/>
        </w:rPr>
        <w:t>Грибова А. В.</w:t>
      </w:r>
    </w:p>
    <w:p w14:paraId="6CD30226" w14:textId="119294F7" w:rsidR="00472358" w:rsidRPr="008010E3" w:rsidRDefault="00472358" w:rsidP="00F40D6C">
      <w:pPr>
        <w:spacing w:after="160" w:line="259" w:lineRule="auto"/>
        <w:ind w:firstLine="0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3F69871C" w14:textId="77777777" w:rsidR="00F40D6C" w:rsidRPr="008010E3" w:rsidRDefault="00F40D6C" w:rsidP="00F40D6C">
      <w:pPr>
        <w:spacing w:after="160" w:line="259" w:lineRule="auto"/>
        <w:ind w:firstLine="0"/>
        <w:rPr>
          <w:rFonts w:ascii="Times New Roman" w:eastAsia="Calibri" w:hAnsi="Times New Roman" w:cs="Times New Roman"/>
          <w:i/>
          <w:spacing w:val="20"/>
          <w:szCs w:val="28"/>
        </w:rPr>
      </w:pPr>
    </w:p>
    <w:p w14:paraId="5E8192E6" w14:textId="1E795F47" w:rsidR="00CC39A9" w:rsidRPr="008010E3" w:rsidRDefault="00472358" w:rsidP="00F40D6C">
      <w:pPr>
        <w:spacing w:after="160" w:line="259" w:lineRule="auto"/>
        <w:ind w:firstLine="0"/>
        <w:jc w:val="center"/>
        <w:rPr>
          <w:rFonts w:ascii="Times New Roman" w:eastAsia="Calibri" w:hAnsi="Times New Roman" w:cs="Times New Roman"/>
          <w:i/>
          <w:spacing w:val="20"/>
          <w:szCs w:val="28"/>
        </w:rPr>
      </w:pPr>
      <w:r w:rsidRPr="008010E3">
        <w:rPr>
          <w:rFonts w:ascii="Times New Roman" w:eastAsia="Calibri" w:hAnsi="Times New Roman" w:cs="Times New Roman"/>
          <w:i/>
          <w:spacing w:val="20"/>
          <w:szCs w:val="28"/>
        </w:rPr>
        <w:t>2023</w:t>
      </w:r>
    </w:p>
    <w:p w14:paraId="32B7ABA1" w14:textId="77777777" w:rsidR="008071EB" w:rsidRPr="008010E3" w:rsidRDefault="008071EB" w:rsidP="008071EB">
      <w:pPr>
        <w:ind w:firstLine="0"/>
        <w:jc w:val="center"/>
        <w:rPr>
          <w:rFonts w:ascii="Times New Roman" w:hAnsi="Times New Roman" w:cs="Times New Roman"/>
          <w:i/>
          <w:iCs/>
          <w:szCs w:val="28"/>
        </w:rPr>
        <w:sectPr w:rsidR="008071EB" w:rsidRPr="008010E3" w:rsidSect="00FB5990">
          <w:headerReference w:type="default" r:id="rId8"/>
          <w:headerReference w:type="first" r:id="rId9"/>
          <w:pgSz w:w="11906" w:h="16838"/>
          <w:pgMar w:top="851" w:right="567" w:bottom="851" w:left="1418" w:header="709" w:footer="709" w:gutter="0"/>
          <w:pgNumType w:start="4"/>
          <w:cols w:space="708"/>
          <w:titlePg/>
          <w:docGrid w:linePitch="381"/>
        </w:sectPr>
      </w:pPr>
    </w:p>
    <w:bookmarkStart w:id="2" w:name="_Toc137594285" w:displacedByCustomXml="next"/>
    <w:sdt>
      <w:sdtPr>
        <w:rPr>
          <w:rFonts w:ascii="GOST type B" w:eastAsiaTheme="minorHAnsi" w:hAnsi="GOST type B" w:cs="Times New Roman"/>
          <w:b w:val="0"/>
          <w:sz w:val="28"/>
          <w:szCs w:val="22"/>
        </w:rPr>
        <w:id w:val="1774280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7E94810" w14:textId="77777777" w:rsidR="008010E3" w:rsidRPr="008010E3" w:rsidRDefault="00364CD6" w:rsidP="0046637B">
          <w:pPr>
            <w:pStyle w:val="afff"/>
            <w:rPr>
              <w:rFonts w:cs="Times New Roman"/>
              <w:noProof/>
            </w:rPr>
          </w:pPr>
          <w:r w:rsidRPr="008010E3">
            <w:rPr>
              <w:rFonts w:cs="Times New Roman"/>
            </w:rPr>
            <w:t>Содержание</w:t>
          </w:r>
          <w:bookmarkEnd w:id="2"/>
          <w:r w:rsidR="00401439" w:rsidRPr="008010E3">
            <w:rPr>
              <w:rFonts w:cs="Times New Roman"/>
            </w:rPr>
            <w:fldChar w:fldCharType="begin"/>
          </w:r>
          <w:r w:rsidR="00401439" w:rsidRPr="008010E3">
            <w:rPr>
              <w:rFonts w:cs="Times New Roman"/>
            </w:rPr>
            <w:instrText xml:space="preserve"> TOC \o "1-3" \h \z \u </w:instrText>
          </w:r>
          <w:r w:rsidR="00401439" w:rsidRPr="008010E3">
            <w:rPr>
              <w:rFonts w:cs="Times New Roman"/>
            </w:rPr>
            <w:fldChar w:fldCharType="separate"/>
          </w:r>
        </w:p>
        <w:p w14:paraId="1B7E3740" w14:textId="1D2DE8D0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5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Содержание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_Toc137594285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1A56E2" w14:textId="6E9B2DA7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6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Введение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_Toc137594286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8404A1" w14:textId="18171E01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7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1. Описание предметной области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_Toc137594287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0B256E1" w14:textId="37C16598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8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2. Назначение и область применения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_Toc137594288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12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BBA6AB" w14:textId="2716E03D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89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3. Проектирование задачи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_Toc137594289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15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DF5B90D" w14:textId="6908A3B2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0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3.1 Обоснование инструментов разработки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_Toc137594290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17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6C8F3C6" w14:textId="511EEEBE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1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3.2 Описание алгоритма решения задачи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_Toc137594291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63CDAC8" w14:textId="3555ACB5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2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4. Программа решения задачи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_Toc137594292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7A1FB0E" w14:textId="59D1118E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3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4.1 Логическая структура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_Toc137594293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C291E1B" w14:textId="18D3F277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4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4.2 Физическая структура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_Toc137594294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25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074B95E" w14:textId="05FD9ED9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5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5. Тестирование и отладка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_Toc137594295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34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8F81088" w14:textId="060A1DF3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6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 Применение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_Toc137594296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9F12E4" w14:textId="20A8B4C4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7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6.1 Назначение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_Toc137594297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36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4A4745E" w14:textId="3A710976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8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6.2 Требования к аппаратным ресурсам ПК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_Toc137594298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37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4111530" w14:textId="0C83AE09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299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6.3 Руководство пользователя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_Toc137594299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3E66A083" w14:textId="5FD1A2FB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0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7. Охрана труда и противопожарная безопасность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_Toc137594300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52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228A5C6" w14:textId="5D32CBD1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1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Заключение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_Toc137594301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54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C6C4AC9" w14:textId="2DE1AA24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2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Список литературы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_Toc137594302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56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17DE128" w14:textId="17D2ACCE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3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Приложения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_Toc137594303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57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53387BC" w14:textId="03907E25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4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А Схема алгоритма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_Toc137594304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58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EB06B9" w14:textId="1EABFD82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5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Б Текст программы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_Toc137594305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59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6DAF5E" w14:textId="0E37494D" w:rsidR="008010E3" w:rsidRPr="008010E3" w:rsidRDefault="00DB08D6">
          <w:pPr>
            <w:pStyle w:val="13"/>
            <w:rPr>
              <w:rFonts w:ascii="Times New Roman" w:eastAsiaTheme="minorEastAsia" w:hAnsi="Times New Roman" w:cs="Times New Roman"/>
              <w:noProof/>
              <w:sz w:val="22"/>
              <w:lang w:val="en-US"/>
            </w:rPr>
          </w:pPr>
          <w:hyperlink w:anchor="_Toc137594306" w:history="1">
            <w:r w:rsidR="008010E3" w:rsidRPr="008010E3">
              <w:rPr>
                <w:rStyle w:val="a8"/>
                <w:rFonts w:ascii="Times New Roman" w:hAnsi="Times New Roman" w:cs="Times New Roman"/>
                <w:noProof/>
              </w:rPr>
              <w:t>Приложение В Структура данных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instrText xml:space="preserve"> PAGEREF _Toc137594306 \h </w:instrTex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BB6DA9">
              <w:rPr>
                <w:rFonts w:ascii="Times New Roman" w:hAnsi="Times New Roman" w:cs="Times New Roman"/>
                <w:noProof/>
                <w:webHidden/>
              </w:rPr>
              <w:t>61</w:t>
            </w:r>
            <w:r w:rsidR="008010E3" w:rsidRPr="008010E3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42B6882" w14:textId="0317AE74" w:rsidR="004F1460" w:rsidRPr="008010E3" w:rsidRDefault="00401439" w:rsidP="00EE53B6">
          <w:pPr>
            <w:pStyle w:val="25"/>
            <w:tabs>
              <w:tab w:val="right" w:leader="dot" w:pos="9911"/>
            </w:tabs>
            <w:ind w:left="0" w:firstLine="0"/>
            <w:rPr>
              <w:rFonts w:ascii="Times New Roman" w:hAnsi="Times New Roman" w:cs="Times New Roman"/>
            </w:rPr>
          </w:pPr>
          <w:r w:rsidRPr="008010E3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78F32B4A" w14:textId="23D0B2F1" w:rsidR="004F1460" w:rsidRPr="008010E3" w:rsidRDefault="004F1460" w:rsidP="004F1460">
      <w:pPr>
        <w:rPr>
          <w:rFonts w:ascii="Times New Roman" w:hAnsi="Times New Roman" w:cs="Times New Roman"/>
        </w:rPr>
      </w:pPr>
    </w:p>
    <w:p w14:paraId="186D812C" w14:textId="77777777" w:rsidR="00A912C2" w:rsidRPr="008010E3" w:rsidRDefault="00A912C2" w:rsidP="004F1460">
      <w:pPr>
        <w:rPr>
          <w:rFonts w:ascii="Times New Roman" w:hAnsi="Times New Roman" w:cs="Times New Roman"/>
        </w:rPr>
        <w:sectPr w:rsidR="00A912C2" w:rsidRPr="008010E3" w:rsidSect="00BB1145">
          <w:headerReference w:type="default" r:id="rId10"/>
          <w:footerReference w:type="default" r:id="rId11"/>
          <w:pgSz w:w="11906" w:h="16838"/>
          <w:pgMar w:top="851" w:right="567" w:bottom="851" w:left="1418" w:header="709" w:footer="709" w:gutter="0"/>
          <w:cols w:space="708"/>
          <w:docGrid w:linePitch="360"/>
        </w:sectPr>
      </w:pPr>
    </w:p>
    <w:p w14:paraId="505393A6" w14:textId="70C28C1C" w:rsidR="00895425" w:rsidRPr="008010E3" w:rsidRDefault="005860C8" w:rsidP="00F40D6C">
      <w:pPr>
        <w:pStyle w:val="e1"/>
      </w:pPr>
      <w:bookmarkStart w:id="3" w:name="_Toc95985271"/>
      <w:bookmarkStart w:id="4" w:name="_Toc131072033"/>
      <w:bookmarkStart w:id="5" w:name="_Toc131516690"/>
      <w:bookmarkStart w:id="6" w:name="_Toc137594286"/>
      <w:r w:rsidRPr="008010E3">
        <w:lastRenderedPageBreak/>
        <w:t>Введение</w:t>
      </w:r>
      <w:bookmarkEnd w:id="3"/>
      <w:bookmarkEnd w:id="4"/>
      <w:bookmarkEnd w:id="5"/>
      <w:bookmarkEnd w:id="6"/>
    </w:p>
    <w:p w14:paraId="22BD049E" w14:textId="2B9B9747" w:rsidR="00896011" w:rsidRPr="008010E3" w:rsidRDefault="00B67AC8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Развивающийся технологический мир оказывает влияние на многие сферы нашей жизни, включая сферу образования. Любой преподаватель старается идти в ногу со временем и внедрять </w:t>
      </w:r>
      <w:r w:rsidR="00AC3522" w:rsidRPr="008010E3">
        <w:rPr>
          <w:rFonts w:cs="Times New Roman"/>
        </w:rPr>
        <w:t xml:space="preserve">информационные </w:t>
      </w:r>
      <w:r w:rsidRPr="008010E3">
        <w:rPr>
          <w:rFonts w:cs="Times New Roman"/>
        </w:rPr>
        <w:t>технологии в обучающий процесс для</w:t>
      </w:r>
      <w:r w:rsidR="00AC3522" w:rsidRPr="008010E3">
        <w:rPr>
          <w:rFonts w:cs="Times New Roman"/>
        </w:rPr>
        <w:t xml:space="preserve"> более глубокого усвоения информации при изучении предметов, также облегчает работу педагогов в ходе проведения занятий</w:t>
      </w:r>
      <w:r w:rsidRPr="008010E3">
        <w:rPr>
          <w:rFonts w:cs="Times New Roman"/>
        </w:rPr>
        <w:t xml:space="preserve">. </w:t>
      </w:r>
      <w:r w:rsidR="00AC3522" w:rsidRPr="008010E3">
        <w:rPr>
          <w:rFonts w:cs="Times New Roman"/>
        </w:rPr>
        <w:t>Все это обуславливает использование множества программ, которые облегчают поиск, анализ или создание информации.</w:t>
      </w:r>
    </w:p>
    <w:p w14:paraId="33432BEA" w14:textId="0EC5563D" w:rsidR="004F1460" w:rsidRPr="008010E3" w:rsidRDefault="004F1460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Переход образовательных учреждений на цифровые экосистемы означает не только повышение качества обучения, но и рост количества компьютеров, техники и программ для передачи информации, паролей, учетных записей – и всем этим необходимо управлять. ИТ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отделы в учреждениях среднего образования работают в условиях ограниченного бюджетирования, имея на вооружении устаревшие инструменты и ограниченный штат сотрудников. У них просто нет необходимых ресурсов для обеспечения соответствия требованиям отделов образования. Эти технологические сложности препятствуют достижению основной цели колледжа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предоставлению качественного образования.</w:t>
      </w:r>
    </w:p>
    <w:p w14:paraId="3097BEC9" w14:textId="4D791955" w:rsidR="00F773EF" w:rsidRPr="008010E3" w:rsidRDefault="00F773EF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В сегодняшних реалиях, когда повышаются требования к качеству подготовки выпускников, происходит глобальная информатизация, развитие новейших информационных технологий, что также будет улучшать подготовку будущего специалиста.</w:t>
      </w:r>
    </w:p>
    <w:p w14:paraId="43158277" w14:textId="5E247D09" w:rsidR="003530AC" w:rsidRPr="008010E3" w:rsidRDefault="00150E31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Глобальная информатизация учебного процесса привела к появлению новых проблем, связанных с необходимостью обеспечить техническую поддержку пользователей и техники. Вот почему в настоящее время стала весьма актуальной задача разработки информационной системы для службы технической поддержки пользователей, такие системы получили название </w:t>
      </w:r>
      <w:hyperlink r:id="rId12" w:history="1">
        <w:r w:rsidR="003B28D3" w:rsidRPr="008010E3">
          <w:rPr>
            <w:rFonts w:cs="Times New Roman"/>
            <w:lang w:val="en-US"/>
          </w:rPr>
          <w:t>Service</w:t>
        </w:r>
        <w:r w:rsidRPr="008010E3">
          <w:rPr>
            <w:rFonts w:cs="Times New Roman"/>
          </w:rPr>
          <w:t xml:space="preserve"> </w:t>
        </w:r>
        <w:r w:rsidR="003B28D3" w:rsidRPr="008010E3">
          <w:rPr>
            <w:rFonts w:cs="Times New Roman"/>
            <w:lang w:val="en-US"/>
          </w:rPr>
          <w:t>Desk</w:t>
        </w:r>
      </w:hyperlink>
      <w:r w:rsidRPr="008010E3">
        <w:rPr>
          <w:rFonts w:cs="Times New Roman"/>
        </w:rPr>
        <w:t xml:space="preserve">. Информационные системы </w:t>
      </w:r>
      <w:proofErr w:type="spellStart"/>
      <w:r w:rsidR="003B28D3" w:rsidRPr="008010E3">
        <w:rPr>
          <w:rFonts w:cs="Times New Roman"/>
        </w:rPr>
        <w:t>Service</w:t>
      </w:r>
      <w:proofErr w:type="spellEnd"/>
      <w:r w:rsidR="003B28D3"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Desk</w:t>
      </w:r>
      <w:proofErr w:type="spellEnd"/>
      <w:r w:rsidRPr="008010E3">
        <w:rPr>
          <w:rFonts w:cs="Times New Roman"/>
        </w:rPr>
        <w:t xml:space="preserve"> с использованием клиент-серверной технологии стали весьма популярными </w:t>
      </w:r>
      <w:r w:rsidR="003B28D3" w:rsidRPr="008010E3">
        <w:rPr>
          <w:rFonts w:cs="Times New Roman"/>
        </w:rPr>
        <w:t xml:space="preserve">для реализации в условиях </w:t>
      </w:r>
      <w:r w:rsidR="003B28D3" w:rsidRPr="008010E3">
        <w:rPr>
          <w:rFonts w:cs="Times New Roman"/>
        </w:rPr>
        <w:lastRenderedPageBreak/>
        <w:t xml:space="preserve">образовательных учреждений. </w:t>
      </w:r>
      <w:r w:rsidR="00301B7E" w:rsidRPr="008010E3">
        <w:rPr>
          <w:rFonts w:cs="Times New Roman"/>
        </w:rPr>
        <w:t>Д</w:t>
      </w:r>
      <w:r w:rsidR="003B28D3" w:rsidRPr="008010E3">
        <w:rPr>
          <w:rFonts w:cs="Times New Roman"/>
        </w:rPr>
        <w:t xml:space="preserve">анные программы помогают систематизировать и оптимизировать работу технического персонала, </w:t>
      </w:r>
      <w:r w:rsidR="003530AC" w:rsidRPr="008010E3">
        <w:rPr>
          <w:rFonts w:cs="Times New Roman"/>
        </w:rPr>
        <w:t>ускоряя</w:t>
      </w:r>
      <w:r w:rsidR="003B28D3" w:rsidRPr="008010E3">
        <w:rPr>
          <w:rFonts w:cs="Times New Roman"/>
        </w:rPr>
        <w:t xml:space="preserve"> процесс передачи запросов о </w:t>
      </w:r>
      <w:r w:rsidR="000E251E" w:rsidRPr="008010E3">
        <w:rPr>
          <w:rFonts w:cs="Times New Roman"/>
        </w:rPr>
        <w:t>проблемах с программным обеспечением или оборудованием</w:t>
      </w:r>
      <w:r w:rsidR="003530AC" w:rsidRPr="008010E3">
        <w:rPr>
          <w:rFonts w:cs="Times New Roman"/>
        </w:rPr>
        <w:t>, также предоставляя возможности для эффективного управления запросами и заявками. Подобные программы отслеживают и анализируют проблемы эксплуатации, ведут аналитику. Система должна способствовать быстрому решению проблем путем фиксации и отслеживания их статуса в базе данных, контролировать уровни технического обслуживания, отслеживать состояние технических средств, сигнализировать о необходимости выполнения плановых работ.</w:t>
      </w:r>
    </w:p>
    <w:p w14:paraId="523C9585" w14:textId="44B29462" w:rsidR="00F72DE0" w:rsidRPr="008010E3" w:rsidRDefault="00392674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Безусловно,</w:t>
      </w:r>
      <w:r w:rsidR="00F72DE0" w:rsidRPr="008010E3">
        <w:rPr>
          <w:rFonts w:cs="Times New Roman"/>
        </w:rPr>
        <w:t xml:space="preserve"> внедрение информационных систем в работу учебного заведения содержит риски, </w:t>
      </w:r>
      <w:r w:rsidRPr="008010E3">
        <w:rPr>
          <w:rFonts w:cs="Times New Roman"/>
        </w:rPr>
        <w:t>которые связанны</w:t>
      </w:r>
      <w:r w:rsidR="00F72DE0" w:rsidRPr="008010E3">
        <w:rPr>
          <w:rFonts w:cs="Times New Roman"/>
        </w:rPr>
        <w:t xml:space="preserve"> с эффективностью системы, ее гибкостью и техническими аспектами, связанными с оборудованием, линиями связи, программным обеспечением. Особо следует отметить риски, связанные с человеческим фактором. Отсутствие инструментов управления информационными технологиями, уровнем технического сопровождения информационных систем, обслуживание компьютерной техники и линий связи может привести к сбоям или отключениям системы, что, в свою очередь, может привести к уменьше</w:t>
      </w:r>
      <w:r w:rsidR="00256F84" w:rsidRPr="008010E3">
        <w:rPr>
          <w:rFonts w:cs="Times New Roman"/>
        </w:rPr>
        <w:t>нию производительности системы.</w:t>
      </w:r>
    </w:p>
    <w:p w14:paraId="583BA588" w14:textId="2CEC81B4" w:rsidR="009D7B14" w:rsidRPr="008010E3" w:rsidRDefault="003530AC" w:rsidP="00ED3520">
      <w:pPr>
        <w:pStyle w:val="e"/>
        <w:rPr>
          <w:rFonts w:cs="Times New Roman"/>
          <w:b/>
          <w:bCs/>
        </w:rPr>
      </w:pPr>
      <w:r w:rsidRPr="008010E3">
        <w:rPr>
          <w:rFonts w:cs="Times New Roman"/>
          <w:b/>
          <w:bCs/>
        </w:rPr>
        <w:t>Объект исследования</w:t>
      </w:r>
      <w:r w:rsidR="009D7B14" w:rsidRPr="008010E3">
        <w:rPr>
          <w:rFonts w:cs="Times New Roman"/>
        </w:rPr>
        <w:t xml:space="preserve">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</w:t>
      </w:r>
      <w:r w:rsidR="00A05136" w:rsidRPr="008010E3">
        <w:rPr>
          <w:rFonts w:cs="Times New Roman"/>
        </w:rPr>
        <w:t>информационн</w:t>
      </w:r>
      <w:r w:rsidR="00771B51" w:rsidRPr="008010E3">
        <w:rPr>
          <w:rFonts w:cs="Times New Roman"/>
        </w:rPr>
        <w:t>ая</w:t>
      </w:r>
      <w:r w:rsidR="00A05136" w:rsidRPr="008010E3">
        <w:rPr>
          <w:rFonts w:cs="Times New Roman"/>
        </w:rPr>
        <w:t xml:space="preserve"> систем</w:t>
      </w:r>
      <w:r w:rsidR="00771B51" w:rsidRPr="008010E3">
        <w:rPr>
          <w:rFonts w:cs="Times New Roman"/>
        </w:rPr>
        <w:t>а</w:t>
      </w:r>
      <w:r w:rsidR="00A05136" w:rsidRPr="008010E3">
        <w:rPr>
          <w:rFonts w:cs="Times New Roman"/>
        </w:rPr>
        <w:t xml:space="preserve"> с использованием клиент-серверной технологии.</w:t>
      </w:r>
    </w:p>
    <w:p w14:paraId="7DA852CD" w14:textId="253E7396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  <w:b/>
          <w:bCs/>
        </w:rPr>
        <w:t>Предмет исследования</w:t>
      </w:r>
      <w:r w:rsidR="009D7B14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 xml:space="preserve">- </w:t>
      </w:r>
      <w:r w:rsidR="00A05136" w:rsidRPr="008010E3">
        <w:rPr>
          <w:rFonts w:cs="Times New Roman"/>
        </w:rPr>
        <w:t>система для работы с заявками о неисправностях оборудования колледжа</w:t>
      </w:r>
      <w:r w:rsidRPr="008010E3">
        <w:rPr>
          <w:rFonts w:cs="Times New Roman"/>
        </w:rPr>
        <w:t>.</w:t>
      </w:r>
    </w:p>
    <w:p w14:paraId="3D7D8B98" w14:textId="0018ACC4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  <w:b/>
          <w:bCs/>
        </w:rPr>
        <w:t>Цель</w:t>
      </w:r>
      <w:r w:rsidR="009D7B14" w:rsidRPr="008010E3">
        <w:rPr>
          <w:rFonts w:cs="Times New Roman"/>
          <w:bCs/>
        </w:rPr>
        <w:t xml:space="preserve"> </w:t>
      </w:r>
      <w:r w:rsidR="00663030" w:rsidRPr="008010E3">
        <w:rPr>
          <w:rFonts w:cs="Times New Roman"/>
          <w:bCs/>
        </w:rPr>
        <w:t>-</w:t>
      </w:r>
      <w:r w:rsidR="009D7B14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 xml:space="preserve">разработка </w:t>
      </w:r>
      <w:r w:rsidR="00256F84" w:rsidRPr="008010E3">
        <w:rPr>
          <w:rFonts w:cs="Times New Roman"/>
        </w:rPr>
        <w:t>системы для работы с заявками о неисправностях оборудования</w:t>
      </w:r>
      <w:r w:rsidRPr="008010E3">
        <w:rPr>
          <w:rFonts w:cs="Times New Roman"/>
        </w:rPr>
        <w:t xml:space="preserve"> </w:t>
      </w:r>
      <w:r w:rsidR="009D7B14" w:rsidRPr="008010E3">
        <w:rPr>
          <w:rFonts w:cs="Times New Roman"/>
        </w:rPr>
        <w:t>образовательного учреждения ГАПОУ СО «ЕКТС»</w:t>
      </w:r>
      <w:r w:rsidRPr="008010E3">
        <w:rPr>
          <w:rFonts w:cs="Times New Roman"/>
        </w:rPr>
        <w:t>.</w:t>
      </w:r>
    </w:p>
    <w:p w14:paraId="69ADD86F" w14:textId="77777777" w:rsidR="003530AC" w:rsidRPr="008010E3" w:rsidRDefault="003530AC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Задачи исследования:</w:t>
      </w:r>
    </w:p>
    <w:p w14:paraId="4D550CE4" w14:textId="3C992BD7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п</w:t>
      </w:r>
      <w:r w:rsidR="003530AC" w:rsidRPr="008010E3">
        <w:rPr>
          <w:rFonts w:cs="Times New Roman"/>
        </w:rPr>
        <w:t xml:space="preserve">роанализировать возможности автоматизации службы технической поддержки </w:t>
      </w:r>
      <w:r w:rsidR="009D7B14" w:rsidRPr="008010E3">
        <w:rPr>
          <w:rFonts w:cs="Times New Roman"/>
        </w:rPr>
        <w:t>учреждения</w:t>
      </w:r>
      <w:r w:rsidR="00F90797" w:rsidRPr="008010E3">
        <w:rPr>
          <w:rFonts w:cs="Times New Roman"/>
        </w:rPr>
        <w:t>;</w:t>
      </w:r>
    </w:p>
    <w:p w14:paraId="52DC5640" w14:textId="02C5CA6E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и</w:t>
      </w:r>
      <w:r w:rsidR="003530AC" w:rsidRPr="008010E3">
        <w:rPr>
          <w:rFonts w:cs="Times New Roman"/>
        </w:rPr>
        <w:t xml:space="preserve">зучить работу службы технической поддержки </w:t>
      </w:r>
      <w:r w:rsidR="009D7B14" w:rsidRPr="008010E3">
        <w:rPr>
          <w:rFonts w:cs="Times New Roman"/>
        </w:rPr>
        <w:t>в учреждении</w:t>
      </w:r>
      <w:r w:rsidR="00F90797" w:rsidRPr="008010E3">
        <w:rPr>
          <w:rFonts w:cs="Times New Roman"/>
        </w:rPr>
        <w:t>;</w:t>
      </w:r>
    </w:p>
    <w:p w14:paraId="2E943356" w14:textId="39AD88A2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lastRenderedPageBreak/>
        <w:t>п</w:t>
      </w:r>
      <w:r w:rsidR="003530AC" w:rsidRPr="008010E3">
        <w:rPr>
          <w:rFonts w:cs="Times New Roman"/>
        </w:rPr>
        <w:t>остроить модели автоматизированной системы службы технической поддержки</w:t>
      </w:r>
      <w:r w:rsidR="00F90797" w:rsidRPr="008010E3">
        <w:rPr>
          <w:rFonts w:cs="Times New Roman"/>
        </w:rPr>
        <w:t>;</w:t>
      </w:r>
    </w:p>
    <w:p w14:paraId="06822AC2" w14:textId="6B86A0D8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р</w:t>
      </w:r>
      <w:r w:rsidR="003530AC" w:rsidRPr="008010E3">
        <w:rPr>
          <w:rFonts w:cs="Times New Roman"/>
        </w:rPr>
        <w:t xml:space="preserve">азработать структуру </w:t>
      </w:r>
      <w:proofErr w:type="spellStart"/>
      <w:r w:rsidR="003530AC" w:rsidRPr="008010E3">
        <w:rPr>
          <w:rFonts w:cs="Times New Roman"/>
          <w:lang w:val="en-US"/>
        </w:rPr>
        <w:t>ServiceDesk</w:t>
      </w:r>
      <w:proofErr w:type="spellEnd"/>
      <w:r w:rsidR="003530AC" w:rsidRPr="008010E3">
        <w:rPr>
          <w:rFonts w:cs="Times New Roman"/>
        </w:rPr>
        <w:t xml:space="preserve"> системы, определить ее основные функции</w:t>
      </w:r>
      <w:r w:rsidR="00F90797" w:rsidRPr="008010E3">
        <w:rPr>
          <w:rFonts w:cs="Times New Roman"/>
        </w:rPr>
        <w:t>;</w:t>
      </w:r>
    </w:p>
    <w:p w14:paraId="3A12B352" w14:textId="1DFBDD32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в</w:t>
      </w:r>
      <w:r w:rsidR="003530AC" w:rsidRPr="008010E3">
        <w:rPr>
          <w:rFonts w:cs="Times New Roman"/>
        </w:rPr>
        <w:t>ыполнить проектирование автоматизированной службы технической поддержки</w:t>
      </w:r>
      <w:r w:rsidR="00F90797" w:rsidRPr="008010E3">
        <w:rPr>
          <w:rFonts w:cs="Times New Roman"/>
        </w:rPr>
        <w:t>;</w:t>
      </w:r>
    </w:p>
    <w:p w14:paraId="746FF69A" w14:textId="5054E535" w:rsidR="003530AC" w:rsidRPr="008010E3" w:rsidRDefault="00FB5990" w:rsidP="00F90797">
      <w:pPr>
        <w:pStyle w:val="o"/>
        <w:ind w:left="0" w:firstLine="851"/>
        <w:rPr>
          <w:rFonts w:cs="Times New Roman"/>
        </w:rPr>
      </w:pPr>
      <w:r w:rsidRPr="008010E3">
        <w:rPr>
          <w:rFonts w:cs="Times New Roman"/>
        </w:rPr>
        <w:t>р</w:t>
      </w:r>
      <w:r w:rsidR="003530AC" w:rsidRPr="008010E3">
        <w:rPr>
          <w:rFonts w:cs="Times New Roman"/>
        </w:rPr>
        <w:t>азработать модули автоматизированной службы те</w:t>
      </w:r>
      <w:r w:rsidR="009D7B14" w:rsidRPr="008010E3">
        <w:rPr>
          <w:rFonts w:cs="Times New Roman"/>
        </w:rPr>
        <w:t>хнической поддержки предприятия</w:t>
      </w:r>
      <w:r w:rsidR="00F90797" w:rsidRPr="008010E3">
        <w:rPr>
          <w:rFonts w:cs="Times New Roman"/>
        </w:rPr>
        <w:t>.</w:t>
      </w:r>
    </w:p>
    <w:p w14:paraId="720914E3" w14:textId="240DBB85" w:rsidR="0074554B" w:rsidRPr="008010E3" w:rsidRDefault="0074554B" w:rsidP="00FB5990">
      <w:pPr>
        <w:pStyle w:val="e1"/>
        <w:jc w:val="left"/>
      </w:pPr>
      <w:bookmarkStart w:id="7" w:name="_Toc137594287"/>
      <w:r w:rsidRPr="008010E3">
        <w:lastRenderedPageBreak/>
        <w:t>1. Описание предметной области</w:t>
      </w:r>
      <w:bookmarkEnd w:id="7"/>
    </w:p>
    <w:p w14:paraId="7615567A" w14:textId="1F86CD48" w:rsidR="00722917" w:rsidRPr="008010E3" w:rsidRDefault="00FB021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Предметной областью </w:t>
      </w:r>
      <w:r w:rsidR="001F7D96" w:rsidRPr="008010E3">
        <w:rPr>
          <w:rFonts w:cs="Times New Roman"/>
        </w:rPr>
        <w:t xml:space="preserve">дипломного проекта </w:t>
      </w:r>
      <w:r w:rsidRPr="008010E3">
        <w:rPr>
          <w:rFonts w:cs="Times New Roman"/>
        </w:rPr>
        <w:t>является с</w:t>
      </w:r>
      <w:r w:rsidR="00DC757C" w:rsidRPr="008010E3">
        <w:rPr>
          <w:rFonts w:cs="Times New Roman"/>
        </w:rPr>
        <w:t xml:space="preserve">истема для работы с заявками о неисправностях оборудования </w:t>
      </w:r>
      <w:r w:rsidR="00722917" w:rsidRPr="008010E3">
        <w:rPr>
          <w:rFonts w:cs="Times New Roman"/>
        </w:rPr>
        <w:t>в образовательном учреждении ГАПОУ СО «ЕКТС».</w:t>
      </w:r>
    </w:p>
    <w:p w14:paraId="117E150E" w14:textId="308BED94" w:rsidR="001F7D96" w:rsidRPr="008010E3" w:rsidRDefault="001F7D9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(</w:t>
      </w:r>
      <w:r w:rsidRPr="008010E3">
        <w:rPr>
          <w:rFonts w:cs="Times New Roman"/>
          <w:lang w:val="en-GB"/>
        </w:rPr>
        <w:t>Service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Desk</w:t>
      </w:r>
      <w:r w:rsidRPr="008010E3">
        <w:rPr>
          <w:rFonts w:cs="Times New Roman"/>
        </w:rPr>
        <w:t xml:space="preserve">) колледжа предоставляет инструменты для управления и отслеживания обращений сотрудников колледжа по поводу проблем с оборудованием или прикладными программами, которые могут возникнуть в различных </w:t>
      </w:r>
      <w:r w:rsidR="00A848DC" w:rsidRPr="008010E3">
        <w:rPr>
          <w:rFonts w:cs="Times New Roman"/>
        </w:rPr>
        <w:t>компьютерных</w:t>
      </w:r>
      <w:r w:rsidRPr="008010E3">
        <w:rPr>
          <w:rFonts w:cs="Times New Roman"/>
        </w:rPr>
        <w:t xml:space="preserve"> кабинетах, лабораториях, аудиториях и других помещениях на различных устройствах.</w:t>
      </w:r>
    </w:p>
    <w:p w14:paraId="01EC5F9C" w14:textId="32B8D097" w:rsidR="00E048C8" w:rsidRPr="008010E3" w:rsidRDefault="00E048C8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US"/>
        </w:rPr>
        <w:t>Service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US"/>
        </w:rPr>
        <w:t>Desk</w:t>
      </w:r>
      <w:r w:rsidR="00722917" w:rsidRPr="008010E3">
        <w:rPr>
          <w:rFonts w:cs="Times New Roman"/>
        </w:rPr>
        <w:t xml:space="preserve"> </w:t>
      </w:r>
      <w:r w:rsidR="00663030" w:rsidRPr="008010E3">
        <w:rPr>
          <w:rFonts w:cs="Times New Roman"/>
        </w:rPr>
        <w:t>-</w:t>
      </w:r>
      <w:r w:rsidRPr="008010E3">
        <w:rPr>
          <w:rFonts w:cs="Times New Roman"/>
          <w:color w:val="0B1023"/>
          <w:spacing w:val="-5"/>
          <w:sz w:val="27"/>
          <w:szCs w:val="27"/>
          <w:shd w:val="clear" w:color="auto" w:fill="FFFFFF"/>
        </w:rPr>
        <w:t xml:space="preserve"> </w:t>
      </w:r>
      <w:r w:rsidRPr="008010E3">
        <w:rPr>
          <w:rFonts w:cs="Times New Roman"/>
        </w:rPr>
        <w:t>это система автоматизации работы техподдержки с клиентскими обращениям</w:t>
      </w:r>
      <w:r w:rsidR="00722917" w:rsidRPr="008010E3">
        <w:rPr>
          <w:rFonts w:cs="Times New Roman"/>
        </w:rPr>
        <w:t>, помогающая ускорить процесс доставки информации о неисправностях от пользователя до технического персонала, отслеживать текущие задачи, а также проводить анализ работы ИТ отдела.</w:t>
      </w:r>
    </w:p>
    <w:p w14:paraId="68FE677C" w14:textId="617B7664" w:rsidR="001F7D96" w:rsidRPr="008010E3" w:rsidRDefault="001F7D96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позволяет сотрудникам отправлять заявки через веб-интерфейс. Заявка содержит описание проблемы</w:t>
      </w:r>
      <w:r w:rsidR="00A24A10" w:rsidRPr="008010E3">
        <w:rPr>
          <w:rFonts w:cs="Times New Roman"/>
        </w:rPr>
        <w:t>, на каких рабочих устройствах она возникла,</w:t>
      </w:r>
      <w:r w:rsidRPr="008010E3">
        <w:rPr>
          <w:rFonts w:cs="Times New Roman"/>
        </w:rPr>
        <w:t xml:space="preserve"> место, а также контактную информацию заявителя.</w:t>
      </w:r>
    </w:p>
    <w:p w14:paraId="02D4EEB8" w14:textId="051C3005" w:rsidR="001F7D96" w:rsidRPr="008010E3" w:rsidRDefault="001F7D96" w:rsidP="00B91869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заявка направляется на рассмотрение </w:t>
      </w:r>
      <w:r w:rsidR="00754475" w:rsidRPr="008010E3">
        <w:rPr>
          <w:rFonts w:cs="Times New Roman"/>
        </w:rPr>
        <w:t>в техническую поддержку колледжа</w:t>
      </w:r>
      <w:r w:rsidRPr="008010E3">
        <w:rPr>
          <w:rFonts w:cs="Times New Roman"/>
        </w:rPr>
        <w:t xml:space="preserve">, </w:t>
      </w:r>
      <w:r w:rsidR="00754475" w:rsidRPr="008010E3">
        <w:rPr>
          <w:rFonts w:cs="Times New Roman"/>
        </w:rPr>
        <w:t>которая</w:t>
      </w:r>
      <w:r w:rsidRPr="008010E3">
        <w:rPr>
          <w:rFonts w:cs="Times New Roman"/>
        </w:rPr>
        <w:t xml:space="preserve"> долж</w:t>
      </w:r>
      <w:r w:rsidR="00754475" w:rsidRPr="008010E3">
        <w:rPr>
          <w:rFonts w:cs="Times New Roman"/>
        </w:rPr>
        <w:t>на</w:t>
      </w:r>
      <w:r w:rsidRPr="008010E3">
        <w:rPr>
          <w:rFonts w:cs="Times New Roman"/>
        </w:rPr>
        <w:t xml:space="preserve"> решить проблему в </w:t>
      </w:r>
      <w:r w:rsidR="00754475" w:rsidRPr="008010E3">
        <w:rPr>
          <w:rFonts w:cs="Times New Roman"/>
        </w:rPr>
        <w:t>ближайшие</w:t>
      </w:r>
      <w:r w:rsidRPr="008010E3">
        <w:rPr>
          <w:rFonts w:cs="Times New Roman"/>
        </w:rPr>
        <w:t xml:space="preserve"> сроки. Система также позволяет отслеживать статус заявки и </w:t>
      </w:r>
      <w:r w:rsidR="00083DFA" w:rsidRPr="008010E3">
        <w:rPr>
          <w:rFonts w:cs="Times New Roman"/>
        </w:rPr>
        <w:t>работы,</w:t>
      </w:r>
      <w:r w:rsidR="00754475" w:rsidRPr="008010E3">
        <w:rPr>
          <w:rFonts w:cs="Times New Roman"/>
        </w:rPr>
        <w:t xml:space="preserve"> проведенные по ней</w:t>
      </w:r>
      <w:r w:rsidRPr="008010E3">
        <w:rPr>
          <w:rFonts w:cs="Times New Roman"/>
        </w:rPr>
        <w:t>.</w:t>
      </w:r>
    </w:p>
    <w:p w14:paraId="30F10B39" w14:textId="22D81751" w:rsidR="00A848DC" w:rsidRPr="008010E3" w:rsidRDefault="00A848DC" w:rsidP="00B91869">
      <w:pPr>
        <w:pStyle w:val="e"/>
        <w:rPr>
          <w:rFonts w:cs="Times New Roman"/>
        </w:rPr>
      </w:pPr>
      <w:r w:rsidRPr="008010E3">
        <w:rPr>
          <w:rFonts w:cs="Times New Roman"/>
        </w:rPr>
        <w:t>Специалисты в свою очередь, документируют работы, проведенные по заявке в этой же системе, и если проблема устранена, то они её завершают.</w:t>
      </w:r>
    </w:p>
    <w:p w14:paraId="36E9E5D9" w14:textId="77777777" w:rsidR="00A848DC" w:rsidRPr="008010E3" w:rsidRDefault="00A848DC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Основные функции системы:</w:t>
      </w:r>
    </w:p>
    <w:p w14:paraId="5EBB7A9A" w14:textId="2C7F58E9" w:rsidR="00A848DC" w:rsidRPr="008010E3" w:rsidRDefault="00BB1145" w:rsidP="000005C8">
      <w:pPr>
        <w:pStyle w:val="o"/>
        <w:numPr>
          <w:ilvl w:val="0"/>
          <w:numId w:val="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421CF" w:rsidRPr="008010E3">
        <w:rPr>
          <w:rFonts w:cs="Times New Roman"/>
        </w:rPr>
        <w:t>одача заявки</w:t>
      </w:r>
      <w:r w:rsidR="00B91869" w:rsidRPr="008010E3">
        <w:rPr>
          <w:rFonts w:cs="Times New Roman"/>
        </w:rPr>
        <w:t xml:space="preserve"> </w:t>
      </w:r>
      <w:r w:rsidR="005421CF" w:rsidRPr="008010E3">
        <w:rPr>
          <w:rFonts w:cs="Times New Roman"/>
        </w:rPr>
        <w:t>через веб-интерфейс</w:t>
      </w:r>
      <w:r w:rsidR="00A848DC" w:rsidRPr="008010E3">
        <w:rPr>
          <w:rFonts w:cs="Times New Roman"/>
        </w:rPr>
        <w:t xml:space="preserve"> с указанием места, описанием проблемы</w:t>
      </w:r>
      <w:r w:rsidR="00A24A10" w:rsidRPr="008010E3">
        <w:rPr>
          <w:rFonts w:cs="Times New Roman"/>
        </w:rPr>
        <w:t>, контактными данными заявителя</w:t>
      </w:r>
      <w:r w:rsidR="00ED3520" w:rsidRPr="008010E3">
        <w:rPr>
          <w:rFonts w:cs="Times New Roman"/>
        </w:rPr>
        <w:t>;</w:t>
      </w:r>
    </w:p>
    <w:p w14:paraId="356ACF26" w14:textId="15851CCB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421CF" w:rsidRPr="008010E3">
        <w:rPr>
          <w:rFonts w:cs="Times New Roman"/>
        </w:rPr>
        <w:t>рием заявок от сотрудников колледжа через веб-интерфейс;</w:t>
      </w:r>
    </w:p>
    <w:p w14:paraId="595B48ED" w14:textId="042D895D" w:rsidR="00A848DC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A848DC" w:rsidRPr="008010E3">
        <w:rPr>
          <w:rFonts w:cs="Times New Roman"/>
        </w:rPr>
        <w:t>азначение ответственного специалиста для решения проблемы</w:t>
      </w:r>
      <w:r w:rsidR="00ED3520" w:rsidRPr="008010E3">
        <w:rPr>
          <w:rFonts w:cs="Times New Roman"/>
        </w:rPr>
        <w:t>;</w:t>
      </w:r>
    </w:p>
    <w:p w14:paraId="1E0983EA" w14:textId="5B4F6593" w:rsidR="00A848DC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о</w:t>
      </w:r>
      <w:r w:rsidR="00A848DC" w:rsidRPr="008010E3">
        <w:rPr>
          <w:rFonts w:cs="Times New Roman"/>
        </w:rPr>
        <w:t>тслеживание статуса заявки и информирование заявителя об изменении ее статуса</w:t>
      </w:r>
      <w:r w:rsidR="00ED3520" w:rsidRPr="008010E3">
        <w:rPr>
          <w:rFonts w:cs="Times New Roman"/>
        </w:rPr>
        <w:t>;</w:t>
      </w:r>
    </w:p>
    <w:p w14:paraId="5E37722D" w14:textId="390E051F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д</w:t>
      </w:r>
      <w:r w:rsidR="005421CF" w:rsidRPr="008010E3">
        <w:rPr>
          <w:rFonts w:cs="Times New Roman"/>
        </w:rPr>
        <w:t>обавление проведенных работ по заявке сотрудниками технической поддержки</w:t>
      </w:r>
      <w:r w:rsidR="00ED3520" w:rsidRPr="008010E3">
        <w:rPr>
          <w:rFonts w:cs="Times New Roman"/>
        </w:rPr>
        <w:t>;</w:t>
      </w:r>
    </w:p>
    <w:p w14:paraId="2C39D869" w14:textId="52BE03CB" w:rsidR="005421CF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5421CF" w:rsidRPr="008010E3">
        <w:rPr>
          <w:rFonts w:cs="Times New Roman"/>
        </w:rPr>
        <w:t>авершение заявки заявителем досрочно, либо технической поддержк</w:t>
      </w:r>
      <w:r w:rsidR="00ED3520" w:rsidRPr="008010E3">
        <w:rPr>
          <w:rFonts w:cs="Times New Roman"/>
        </w:rPr>
        <w:t xml:space="preserve">ой </w:t>
      </w:r>
      <w:r w:rsidR="005421CF" w:rsidRPr="008010E3">
        <w:rPr>
          <w:rFonts w:cs="Times New Roman"/>
        </w:rPr>
        <w:t>при проведении работ по ней, и устранением проблемы</w:t>
      </w:r>
      <w:r w:rsidR="00FB5990" w:rsidRPr="008010E3">
        <w:rPr>
          <w:rFonts w:cs="Times New Roman"/>
        </w:rPr>
        <w:t>;</w:t>
      </w:r>
    </w:p>
    <w:p w14:paraId="5CFA5767" w14:textId="49FE758D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A848DC" w:rsidRPr="008010E3">
        <w:rPr>
          <w:rFonts w:cs="Times New Roman"/>
        </w:rPr>
        <w:t xml:space="preserve">нализ эффективности работы </w:t>
      </w:r>
      <w:r w:rsidR="005421CF" w:rsidRPr="008010E3">
        <w:rPr>
          <w:rFonts w:cs="Times New Roman"/>
        </w:rPr>
        <w:t>технической поддержки</w:t>
      </w:r>
      <w:r w:rsidRPr="008010E3">
        <w:rPr>
          <w:rFonts w:cs="Times New Roman"/>
        </w:rPr>
        <w:t>.</w:t>
      </w:r>
    </w:p>
    <w:p w14:paraId="6C2415D6" w14:textId="187432A2" w:rsidR="00ED3520" w:rsidRPr="008010E3" w:rsidRDefault="00B91869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Объекты</w:t>
      </w:r>
      <w:r w:rsidR="00ED3520" w:rsidRPr="008010E3">
        <w:rPr>
          <w:rFonts w:cs="Times New Roman"/>
        </w:rPr>
        <w:t xml:space="preserve"> предметной области:</w:t>
      </w:r>
    </w:p>
    <w:p w14:paraId="3CC7357D" w14:textId="1F7C25C4" w:rsidR="00B91869" w:rsidRPr="008010E3" w:rsidRDefault="00BB1145" w:rsidP="000005C8">
      <w:pPr>
        <w:pStyle w:val="o"/>
        <w:numPr>
          <w:ilvl w:val="0"/>
          <w:numId w:val="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B91869" w:rsidRPr="008010E3">
        <w:rPr>
          <w:rFonts w:cs="Times New Roman"/>
        </w:rPr>
        <w:t>аявитель</w:t>
      </w:r>
      <w:r w:rsidR="00396AC5" w:rsidRPr="008010E3">
        <w:rPr>
          <w:rFonts w:cs="Times New Roman"/>
        </w:rPr>
        <w:t xml:space="preserve"> - </w:t>
      </w:r>
      <w:r w:rsidR="00B91869" w:rsidRPr="008010E3">
        <w:rPr>
          <w:rFonts w:cs="Times New Roman"/>
        </w:rPr>
        <w:t>формирует заявку с указанием места, описанием проблемы, на каких устройствах она встретилась, а также свою контактную информацию</w:t>
      </w:r>
      <w:r w:rsidR="00CA3C71" w:rsidRPr="008010E3">
        <w:rPr>
          <w:rFonts w:cs="Times New Roman"/>
        </w:rPr>
        <w:t>;</w:t>
      </w:r>
    </w:p>
    <w:p w14:paraId="3F669D97" w14:textId="375EBDD6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ED3520" w:rsidRPr="008010E3">
        <w:rPr>
          <w:rFonts w:cs="Times New Roman"/>
        </w:rPr>
        <w:t>аявка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содержит информацию о месте, времени и описании проблемы, а также контактную информацию заявителя;</w:t>
      </w:r>
    </w:p>
    <w:p w14:paraId="5EB88498" w14:textId="5D64B9D9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ED3520" w:rsidRPr="008010E3">
        <w:rPr>
          <w:rFonts w:cs="Times New Roman"/>
        </w:rPr>
        <w:t>борудование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содержит информацию о типе, модели, серийном номере и местонахождении оборудования, и работ, которые когда-либо проводились с этой техникой;</w:t>
      </w:r>
    </w:p>
    <w:p w14:paraId="67C393C8" w14:textId="53125D64" w:rsidR="00ED352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D3520" w:rsidRPr="008010E3">
        <w:rPr>
          <w:rFonts w:cs="Times New Roman"/>
        </w:rPr>
        <w:t>пециалист</w:t>
      </w:r>
      <w:r w:rsidR="00396AC5" w:rsidRPr="008010E3">
        <w:rPr>
          <w:rFonts w:cs="Times New Roman"/>
        </w:rPr>
        <w:t xml:space="preserve"> - </w:t>
      </w:r>
      <w:r w:rsidR="00ED3520" w:rsidRPr="008010E3">
        <w:rPr>
          <w:rFonts w:cs="Times New Roman"/>
        </w:rPr>
        <w:t>ответственный за выполнение заявки</w:t>
      </w:r>
      <w:r w:rsidR="00B91869" w:rsidRPr="008010E3">
        <w:rPr>
          <w:rFonts w:cs="Times New Roman"/>
        </w:rPr>
        <w:t xml:space="preserve"> и работ, проводимых по ней</w:t>
      </w:r>
      <w:r w:rsidR="00ED3520" w:rsidRPr="008010E3">
        <w:rPr>
          <w:rFonts w:cs="Times New Roman"/>
        </w:rPr>
        <w:t>.</w:t>
      </w:r>
    </w:p>
    <w:p w14:paraId="5022E6F4" w14:textId="3A6BB97D" w:rsidR="00ED3520" w:rsidRPr="008010E3" w:rsidRDefault="00A25D37" w:rsidP="00A25D37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система для работы с заявками о неисправностях оборудования колледжа позволяет эффективно управлять техническим обслуживанием оборудования, улучшать взаимодействие между сотрудниками и тех. поддержкой колледжа и также повышать качество работы технической поддержки.</w:t>
      </w:r>
    </w:p>
    <w:p w14:paraId="1AB1571F" w14:textId="3F20D524" w:rsidR="00164583" w:rsidRPr="008010E3" w:rsidRDefault="00164583" w:rsidP="00F40D6C">
      <w:pPr>
        <w:pStyle w:val="e1"/>
        <w:jc w:val="left"/>
      </w:pPr>
      <w:bookmarkStart w:id="8" w:name="_Toc137594288"/>
      <w:r w:rsidRPr="008010E3">
        <w:lastRenderedPageBreak/>
        <w:t>2. Назначение и область применения программы</w:t>
      </w:r>
      <w:bookmarkEnd w:id="8"/>
    </w:p>
    <w:p w14:paraId="37BC4BC1" w14:textId="693EE5E3" w:rsidR="00663030" w:rsidRPr="008010E3" w:rsidRDefault="00663030" w:rsidP="00663030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 предназначена для автоматизации процесса приема, регистрации, отслеживания и устранения неисправностей оборудования в колледже. Она позволяет оперативно реагировать на возникающие проблемы с оборудованием и ускоряет процесс их устранения.</w:t>
      </w:r>
    </w:p>
    <w:p w14:paraId="15669B47" w14:textId="486417B1" w:rsidR="00663030" w:rsidRPr="008010E3" w:rsidRDefault="00663030" w:rsidP="00663030">
      <w:pPr>
        <w:pStyle w:val="e"/>
        <w:rPr>
          <w:rFonts w:cs="Times New Roman"/>
        </w:rPr>
      </w:pPr>
      <w:r w:rsidRPr="008010E3">
        <w:rPr>
          <w:rFonts w:cs="Times New Roman"/>
        </w:rPr>
        <w:t>Основная область применения такой системы - это поддержка функционирования технических служб колледжа. Система позволяет контролировать поток заявок, следить за их статусами, а также улучшать качество обслуживания пользователей.</w:t>
      </w:r>
    </w:p>
    <w:p w14:paraId="2E60AADE" w14:textId="2A655E06" w:rsidR="00E244E4" w:rsidRPr="008010E3" w:rsidRDefault="00E244E4" w:rsidP="00E244E4">
      <w:pPr>
        <w:pStyle w:val="e"/>
        <w:rPr>
          <w:rFonts w:cs="Times New Roman"/>
        </w:rPr>
      </w:pPr>
      <w:r w:rsidRPr="008010E3">
        <w:rPr>
          <w:rFonts w:cs="Times New Roman"/>
        </w:rPr>
        <w:t>Объектом исследования является информационная система с использованием клиент-серверной технологии, в которой функциональные возможности распределены между сервером и клиентскими устройствами. Сервер выполняет роль централизованного хранилища данных и обрабатывает запросы от клиентских устройств, а клиенты используют данные и функции сервера, работая через интерфейс, который предоставляет приложение на клиентском устройстве.</w:t>
      </w:r>
    </w:p>
    <w:p w14:paraId="70882F68" w14:textId="4D3F6CE1" w:rsidR="00E244E4" w:rsidRPr="008010E3" w:rsidRDefault="00E244E4" w:rsidP="00E244E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Клиент-серверная технология может быть использована для создания различных информационных систем, </w:t>
      </w:r>
      <w:proofErr w:type="gramStart"/>
      <w:r w:rsidR="00083DFA" w:rsidRPr="008010E3">
        <w:rPr>
          <w:rFonts w:cs="Times New Roman"/>
        </w:rPr>
        <w:t>например</w:t>
      </w:r>
      <w:proofErr w:type="gramEnd"/>
      <w:r w:rsidRPr="008010E3">
        <w:rPr>
          <w:rFonts w:cs="Times New Roman"/>
        </w:rPr>
        <w:t>:</w:t>
      </w:r>
    </w:p>
    <w:p w14:paraId="338FA5FD" w14:textId="349C118C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базами данных;</w:t>
      </w:r>
    </w:p>
    <w:p w14:paraId="28DFA278" w14:textId="168F2727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E244E4" w:rsidRPr="008010E3">
        <w:rPr>
          <w:rFonts w:cs="Times New Roman"/>
        </w:rPr>
        <w:t>орпоративные информационные системы;</w:t>
      </w:r>
    </w:p>
    <w:p w14:paraId="26689AFB" w14:textId="0C1134BE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электронной коммерции;</w:t>
      </w:r>
    </w:p>
    <w:p w14:paraId="160E4A4E" w14:textId="21569774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ресурсами предприятия;</w:t>
      </w:r>
    </w:p>
    <w:p w14:paraId="3D4551E0" w14:textId="705F94C2" w:rsidR="00E244E4" w:rsidRPr="008010E3" w:rsidRDefault="00BB1145" w:rsidP="00425B9A">
      <w:pPr>
        <w:pStyle w:val="o"/>
        <w:numPr>
          <w:ilvl w:val="0"/>
          <w:numId w:val="1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истемы управления проектами и т.д.</w:t>
      </w:r>
    </w:p>
    <w:p w14:paraId="163B8596" w14:textId="211BBE21" w:rsidR="00E244E4" w:rsidRPr="008010E3" w:rsidRDefault="00E244E4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Преимущества информационных систем, построенных на клиент-серверной технологии, включают:</w:t>
      </w:r>
    </w:p>
    <w:p w14:paraId="04808950" w14:textId="4C39348B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ысокую скорость обработки данных и быстрый доступ к информации;</w:t>
      </w:r>
    </w:p>
    <w:p w14:paraId="52206FEB" w14:textId="31456C1E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г</w:t>
      </w:r>
      <w:r w:rsidR="00E244E4" w:rsidRPr="008010E3">
        <w:rPr>
          <w:rFonts w:cs="Times New Roman"/>
        </w:rPr>
        <w:t>ибкость и масштабируемость, т.к. сервер и клиентские устройства могут быть легко добавлены или удалены из системы;</w:t>
      </w:r>
    </w:p>
    <w:p w14:paraId="41726A81" w14:textId="60E71557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л</w:t>
      </w:r>
      <w:r w:rsidR="00E244E4" w:rsidRPr="008010E3">
        <w:rPr>
          <w:rFonts w:cs="Times New Roman"/>
        </w:rPr>
        <w:t>егкое обновление программного обеспечения, т.к. изменения могут быть внесены только на серверной стороне;</w:t>
      </w:r>
    </w:p>
    <w:p w14:paraId="5D6CB26D" w14:textId="0178DEF7" w:rsidR="00E244E4" w:rsidRPr="008010E3" w:rsidRDefault="00BB1145" w:rsidP="000005C8">
      <w:pPr>
        <w:pStyle w:val="o"/>
        <w:numPr>
          <w:ilvl w:val="0"/>
          <w:numId w:val="1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E244E4" w:rsidRPr="008010E3">
        <w:rPr>
          <w:rFonts w:cs="Times New Roman"/>
        </w:rPr>
        <w:t>овышенную безопасность, т.к. данные хранятся на сервере и могут быть защищены с помощью различных мер безопасности.</w:t>
      </w:r>
    </w:p>
    <w:p w14:paraId="313FB1B0" w14:textId="61DFCAB3" w:rsidR="00E244E4" w:rsidRPr="008010E3" w:rsidRDefault="00E244E4" w:rsidP="00E05CCE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Однако, клиент-серверные системы также имеют некоторые недостатки, </w:t>
      </w:r>
      <w:proofErr w:type="gramStart"/>
      <w:r w:rsidRPr="008010E3">
        <w:rPr>
          <w:rFonts w:cs="Times New Roman"/>
        </w:rPr>
        <w:t>например</w:t>
      </w:r>
      <w:proofErr w:type="gramEnd"/>
      <w:r w:rsidRPr="008010E3">
        <w:rPr>
          <w:rFonts w:cs="Times New Roman"/>
        </w:rPr>
        <w:t>:</w:t>
      </w:r>
    </w:p>
    <w:p w14:paraId="739083C7" w14:textId="7CB4C108" w:rsidR="00E244E4" w:rsidRPr="008010E3" w:rsidRDefault="00BB1145" w:rsidP="000005C8">
      <w:pPr>
        <w:pStyle w:val="o"/>
        <w:numPr>
          <w:ilvl w:val="0"/>
          <w:numId w:val="1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ысокие затраты на аппаратное и программное обеспечение, т.к. требуется поддерживать серверную инфраструктуру;</w:t>
      </w:r>
    </w:p>
    <w:p w14:paraId="0A1C5724" w14:textId="6A4DD4A4" w:rsidR="00E244E4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E244E4" w:rsidRPr="008010E3">
        <w:rPr>
          <w:rFonts w:cs="Times New Roman"/>
        </w:rPr>
        <w:t>ложность установки и настройки системы;</w:t>
      </w:r>
    </w:p>
    <w:p w14:paraId="5F394EB9" w14:textId="75B7A05E" w:rsidR="00E05CCE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E244E4" w:rsidRPr="008010E3">
        <w:rPr>
          <w:rFonts w:cs="Times New Roman"/>
        </w:rPr>
        <w:t>озможность возникновения проблем с соединением между клиентом и сервером, что может привести к нестабильности работы всей системы.</w:t>
      </w:r>
    </w:p>
    <w:p w14:paraId="13EFC1E8" w14:textId="05A0B9A2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Предметом исследования является система для работы с заявками о неисправностях оборудования колледжа. Эта система разрабатывается для упрощения процесса регистрации и обработки заявок на ремонт или замену оборудования в колледже.</w:t>
      </w:r>
    </w:p>
    <w:p w14:paraId="30B93209" w14:textId="001A2241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Основная цель системы состоит в том, чтобы обеспечить быстрое и эффективное решение проблем с оборудованием колледжа, что позволит существенно повысить качество обучения студентов и работу преподавателей.</w:t>
      </w:r>
    </w:p>
    <w:p w14:paraId="51F025EF" w14:textId="54313DBB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будет основана на следующих принципах:</w:t>
      </w:r>
    </w:p>
    <w:p w14:paraId="6FF125CF" w14:textId="44F3752E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E05CCE" w:rsidRPr="008010E3">
        <w:rPr>
          <w:rFonts w:cs="Times New Roman"/>
        </w:rPr>
        <w:t xml:space="preserve">ростота использования. Система должна быть интуитивно понятной и легко доступной </w:t>
      </w:r>
      <w:r w:rsidRPr="008010E3">
        <w:rPr>
          <w:rFonts w:cs="Times New Roman"/>
        </w:rPr>
        <w:t>для всех пользователей колледжа;</w:t>
      </w:r>
    </w:p>
    <w:p w14:paraId="07490428" w14:textId="1E7C0455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E05CCE" w:rsidRPr="008010E3">
        <w:rPr>
          <w:rFonts w:cs="Times New Roman"/>
        </w:rPr>
        <w:t xml:space="preserve">ыстрота и эффективность. Система должна обеспечивать быстрое решение проблем с оборудованием, </w:t>
      </w:r>
      <w:proofErr w:type="spellStart"/>
      <w:r w:rsidR="00E05CCE" w:rsidRPr="008010E3">
        <w:rPr>
          <w:rFonts w:cs="Times New Roman"/>
        </w:rPr>
        <w:t>минимизируя</w:t>
      </w:r>
      <w:proofErr w:type="spellEnd"/>
      <w:r w:rsidR="00E05CCE" w:rsidRPr="008010E3">
        <w:rPr>
          <w:rFonts w:cs="Times New Roman"/>
        </w:rPr>
        <w:t xml:space="preserve"> время простоя и </w:t>
      </w:r>
      <w:proofErr w:type="spellStart"/>
      <w:r w:rsidR="00267DC4" w:rsidRPr="008010E3">
        <w:rPr>
          <w:rFonts w:cs="Times New Roman"/>
        </w:rPr>
        <w:t>максимизируя</w:t>
      </w:r>
      <w:proofErr w:type="spellEnd"/>
      <w:r w:rsidR="00E05CCE" w:rsidRPr="008010E3">
        <w:rPr>
          <w:rFonts w:cs="Times New Roman"/>
        </w:rPr>
        <w:t xml:space="preserve"> продуктивность</w:t>
      </w:r>
      <w:r w:rsidRPr="008010E3">
        <w:rPr>
          <w:rFonts w:cs="Times New Roman"/>
        </w:rPr>
        <w:t>;</w:t>
      </w:r>
    </w:p>
    <w:p w14:paraId="52EDD383" w14:textId="1CC98776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г</w:t>
      </w:r>
      <w:r w:rsidR="00E05CCE" w:rsidRPr="008010E3">
        <w:rPr>
          <w:rFonts w:cs="Times New Roman"/>
        </w:rPr>
        <w:t>ибкость и адаптивность. Сист</w:t>
      </w:r>
      <w:bookmarkStart w:id="9" w:name="_GoBack"/>
      <w:bookmarkEnd w:id="9"/>
      <w:r w:rsidR="00E05CCE" w:rsidRPr="008010E3">
        <w:rPr>
          <w:rFonts w:cs="Times New Roman"/>
        </w:rPr>
        <w:t>ема должна быть гибкой и адаптивной к меняющимся потребностям колледжа, позволяя быстро вносить изменения в процессы работы и функциональные возможности</w:t>
      </w:r>
      <w:r w:rsidRPr="008010E3">
        <w:rPr>
          <w:rFonts w:cs="Times New Roman"/>
        </w:rPr>
        <w:t>;</w:t>
      </w:r>
    </w:p>
    <w:p w14:paraId="66154E7C" w14:textId="3093D8AB" w:rsidR="00E05CCE" w:rsidRPr="008010E3" w:rsidRDefault="00BB1145" w:rsidP="000005C8">
      <w:pPr>
        <w:pStyle w:val="o"/>
        <w:numPr>
          <w:ilvl w:val="0"/>
          <w:numId w:val="1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E05CCE" w:rsidRPr="008010E3">
        <w:rPr>
          <w:rFonts w:cs="Times New Roman"/>
        </w:rPr>
        <w:t>езопасность и конфиденциальность. Система должна обеспечивать высокий уровень безопасности и конфиденциальности данных, предотвращая несанкционированный доступ к информации о заявках.</w:t>
      </w:r>
    </w:p>
    <w:p w14:paraId="37293D01" w14:textId="3B2CDAA6" w:rsidR="00E05CCE" w:rsidRPr="008010E3" w:rsidRDefault="00E05CCE" w:rsidP="00267DC4">
      <w:pPr>
        <w:pStyle w:val="e"/>
        <w:rPr>
          <w:rFonts w:cs="Times New Roman"/>
        </w:rPr>
      </w:pPr>
      <w:r w:rsidRPr="008010E3">
        <w:rPr>
          <w:rFonts w:cs="Times New Roman"/>
        </w:rPr>
        <w:t>В ходе исследования будет произведен анализ существующих систем для работы с заявками на ремонт и замену оборудования в образовательных учреждениях, а также проведен опрос технических специалистов колледжа для выявления основных требований и потребностей пользователей.</w:t>
      </w:r>
    </w:p>
    <w:p w14:paraId="45E15F07" w14:textId="5A73EC15" w:rsidR="00E05CCE" w:rsidRPr="008010E3" w:rsidRDefault="00E05CCE" w:rsidP="00E05CCE">
      <w:pPr>
        <w:pStyle w:val="e"/>
        <w:rPr>
          <w:rFonts w:cs="Times New Roman"/>
        </w:rPr>
      </w:pPr>
      <w:r w:rsidRPr="008010E3">
        <w:rPr>
          <w:rFonts w:cs="Times New Roman"/>
        </w:rPr>
        <w:t>На основе этого анализа и опроса</w:t>
      </w:r>
      <w:r w:rsidR="008E4B56" w:rsidRPr="008010E3">
        <w:rPr>
          <w:rFonts w:cs="Times New Roman"/>
        </w:rPr>
        <w:t xml:space="preserve"> </w:t>
      </w:r>
      <w:r w:rsidRPr="008010E3">
        <w:rPr>
          <w:rFonts w:cs="Times New Roman"/>
        </w:rPr>
        <w:t>разработана концепция системы, определены ее функциональные возможности и создан план ее внедрения в колледж.</w:t>
      </w:r>
    </w:p>
    <w:p w14:paraId="04FB24D7" w14:textId="6FA5E36E" w:rsidR="005B0107" w:rsidRPr="008010E3" w:rsidRDefault="005B0107" w:rsidP="00F40D6C">
      <w:pPr>
        <w:pStyle w:val="e1"/>
        <w:jc w:val="left"/>
      </w:pPr>
      <w:bookmarkStart w:id="10" w:name="_Toc137594289"/>
      <w:r w:rsidRPr="008010E3">
        <w:lastRenderedPageBreak/>
        <w:t xml:space="preserve">3. </w:t>
      </w:r>
      <w:r w:rsidR="00164583" w:rsidRPr="008010E3">
        <w:t>Проектирование задачи</w:t>
      </w:r>
      <w:bookmarkEnd w:id="10"/>
    </w:p>
    <w:p w14:paraId="4A12EAFF" w14:textId="11F7B0EE" w:rsidR="00274A55" w:rsidRPr="008010E3" w:rsidRDefault="00274A55" w:rsidP="00274A55">
      <w:pPr>
        <w:pStyle w:val="e"/>
        <w:rPr>
          <w:rFonts w:cs="Times New Roman"/>
        </w:rPr>
      </w:pPr>
      <w:r w:rsidRPr="008010E3">
        <w:rPr>
          <w:rFonts w:cs="Times New Roman"/>
        </w:rPr>
        <w:t>После анализа предмета исследования были выделены следующие требования к системе</w:t>
      </w:r>
      <w:r w:rsidR="003C2E10" w:rsidRPr="008010E3">
        <w:rPr>
          <w:rFonts w:cs="Times New Roman"/>
        </w:rPr>
        <w:t>, которая позволяет</w:t>
      </w:r>
      <w:r w:rsidR="0041453A" w:rsidRPr="008010E3">
        <w:rPr>
          <w:rFonts w:cs="Times New Roman"/>
        </w:rPr>
        <w:t>:</w:t>
      </w:r>
    </w:p>
    <w:p w14:paraId="6ED15651" w14:textId="18EF4C59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41453A" w:rsidRPr="008010E3">
        <w:rPr>
          <w:rFonts w:cs="Times New Roman"/>
        </w:rPr>
        <w:t>отрудникам колледжа подавать заявки о неисправностях оборудования или прикладных программ;</w:t>
      </w:r>
    </w:p>
    <w:p w14:paraId="6FE958A2" w14:textId="3E21975A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736895" w:rsidRPr="008010E3">
        <w:rPr>
          <w:rFonts w:cs="Times New Roman"/>
        </w:rPr>
        <w:t>аявителю о</w:t>
      </w:r>
      <w:r w:rsidR="0041453A" w:rsidRPr="008010E3">
        <w:rPr>
          <w:rFonts w:cs="Times New Roman"/>
        </w:rPr>
        <w:t>тслеживать состояние заявки и работ, проведенных по ней;</w:t>
      </w:r>
    </w:p>
    <w:p w14:paraId="789137E9" w14:textId="3C37C107" w:rsidR="0041453A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41453A" w:rsidRPr="008010E3">
        <w:rPr>
          <w:rFonts w:cs="Times New Roman"/>
        </w:rPr>
        <w:t xml:space="preserve">отрудникам технической поддержки принимать заявки, </w:t>
      </w:r>
      <w:r w:rsidR="003C2E10" w:rsidRPr="008010E3">
        <w:rPr>
          <w:rFonts w:cs="Times New Roman"/>
        </w:rPr>
        <w:t xml:space="preserve">добавлять работы, проведенные по </w:t>
      </w:r>
      <w:r w:rsidR="00D80B31" w:rsidRPr="008010E3">
        <w:rPr>
          <w:rFonts w:cs="Times New Roman"/>
        </w:rPr>
        <w:t>ней</w:t>
      </w:r>
      <w:r w:rsidR="003C2E10" w:rsidRPr="008010E3">
        <w:rPr>
          <w:rFonts w:cs="Times New Roman"/>
        </w:rPr>
        <w:t xml:space="preserve"> и завершать её в случае устранения проблемы;</w:t>
      </w:r>
    </w:p>
    <w:p w14:paraId="215729FF" w14:textId="018D261E" w:rsidR="003C2E10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3C2E10" w:rsidRPr="008010E3">
        <w:rPr>
          <w:rFonts w:cs="Times New Roman"/>
        </w:rPr>
        <w:t>дминистратору просматривать текущие задачи каждого сотрудника</w:t>
      </w:r>
      <w:r w:rsidR="00D80B31" w:rsidRPr="008010E3">
        <w:rPr>
          <w:rFonts w:cs="Times New Roman"/>
        </w:rPr>
        <w:t xml:space="preserve"> </w:t>
      </w:r>
      <w:r w:rsidR="003C2E10" w:rsidRPr="008010E3">
        <w:rPr>
          <w:rFonts w:cs="Times New Roman"/>
        </w:rPr>
        <w:t>технической поддержки;</w:t>
      </w:r>
    </w:p>
    <w:p w14:paraId="54E86258" w14:textId="5C2E5E5A" w:rsidR="003C2E10" w:rsidRPr="008010E3" w:rsidRDefault="00BB1145" w:rsidP="000005C8">
      <w:pPr>
        <w:pStyle w:val="o"/>
        <w:numPr>
          <w:ilvl w:val="0"/>
          <w:numId w:val="16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9431F1" w:rsidRPr="008010E3">
        <w:rPr>
          <w:rFonts w:cs="Times New Roman"/>
        </w:rPr>
        <w:t>астро</w:t>
      </w:r>
      <w:r w:rsidR="00D80B31" w:rsidRPr="008010E3">
        <w:rPr>
          <w:rFonts w:cs="Times New Roman"/>
        </w:rPr>
        <w:t>йка</w:t>
      </w:r>
      <w:r w:rsidR="009431F1" w:rsidRPr="008010E3">
        <w:rPr>
          <w:rFonts w:cs="Times New Roman"/>
        </w:rPr>
        <w:t xml:space="preserve"> доступ</w:t>
      </w:r>
      <w:r w:rsidR="00D80B31" w:rsidRPr="008010E3">
        <w:rPr>
          <w:rFonts w:cs="Times New Roman"/>
        </w:rPr>
        <w:t>а</w:t>
      </w:r>
      <w:r w:rsidR="009431F1" w:rsidRPr="008010E3">
        <w:rPr>
          <w:rFonts w:cs="Times New Roman"/>
        </w:rPr>
        <w:t xml:space="preserve"> как к </w:t>
      </w:r>
      <w:r w:rsidR="00D80B31" w:rsidRPr="008010E3">
        <w:rPr>
          <w:rFonts w:cs="Times New Roman"/>
        </w:rPr>
        <w:t>элементам,</w:t>
      </w:r>
      <w:r w:rsidR="009431F1" w:rsidRPr="008010E3">
        <w:rPr>
          <w:rFonts w:cs="Times New Roman"/>
        </w:rPr>
        <w:t xml:space="preserve"> так и к страницам на веб-сайте в соответствии с ролью пользователя.</w:t>
      </w:r>
    </w:p>
    <w:p w14:paraId="3D250B94" w14:textId="648B8130" w:rsidR="00932B67" w:rsidRPr="008010E3" w:rsidRDefault="00D80B31" w:rsidP="00932B6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после выявления основных требований к системе </w:t>
      </w:r>
      <w:r w:rsidR="00932B67" w:rsidRPr="008010E3">
        <w:rPr>
          <w:rFonts w:cs="Times New Roman"/>
        </w:rPr>
        <w:t>можно приступать к разработке программы.</w:t>
      </w:r>
    </w:p>
    <w:p w14:paraId="56E7FB15" w14:textId="46D17554" w:rsidR="00932B67" w:rsidRPr="008010E3" w:rsidRDefault="00932B67" w:rsidP="00932B6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качестве методики разработки программы был выбран поход </w:t>
      </w:r>
      <w:r w:rsidRPr="008010E3">
        <w:rPr>
          <w:rFonts w:cs="Times New Roman"/>
          <w:lang w:val="en-GB"/>
        </w:rPr>
        <w:t>D</w:t>
      </w:r>
      <w:proofErr w:type="spellStart"/>
      <w:r w:rsidRPr="008010E3">
        <w:rPr>
          <w:rFonts w:cs="Times New Roman"/>
        </w:rPr>
        <w:t>atabase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First</w:t>
      </w:r>
      <w:proofErr w:type="spellEnd"/>
      <w:r w:rsidRPr="008010E3">
        <w:rPr>
          <w:rFonts w:cs="Times New Roman"/>
        </w:rPr>
        <w:t xml:space="preserve"> - это один из подходов к разработке приложений, при котором сначала создается база данных, а затем на ее основе автоматически генерируется код и модели для доступа к данным. Такой подход обычно реализуется с помощью ORM (</w:t>
      </w:r>
      <w:proofErr w:type="spellStart"/>
      <w:r w:rsidRPr="008010E3">
        <w:rPr>
          <w:rFonts w:cs="Times New Roman"/>
        </w:rPr>
        <w:t>Object-Relational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Mapping</w:t>
      </w:r>
      <w:proofErr w:type="spellEnd"/>
      <w:r w:rsidRPr="008010E3">
        <w:rPr>
          <w:rFonts w:cs="Times New Roman"/>
        </w:rPr>
        <w:t xml:space="preserve">) систем, таких как </w:t>
      </w:r>
      <w:proofErr w:type="spellStart"/>
      <w:r w:rsidRPr="008010E3">
        <w:rPr>
          <w:rFonts w:cs="Times New Roman"/>
        </w:rPr>
        <w:t>Entity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Framework</w:t>
      </w:r>
      <w:proofErr w:type="spellEnd"/>
      <w:r w:rsidRPr="008010E3">
        <w:rPr>
          <w:rFonts w:cs="Times New Roman"/>
        </w:rPr>
        <w:t xml:space="preserve"> в .NET.</w:t>
      </w:r>
    </w:p>
    <w:p w14:paraId="27A77325" w14:textId="4E2CB3A8" w:rsidR="00F00F3D" w:rsidRPr="008010E3" w:rsidRDefault="00F00F3D" w:rsidP="00F00F3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Основные преимущества подхода </w:t>
      </w:r>
      <w:proofErr w:type="spellStart"/>
      <w:r w:rsidRPr="008010E3">
        <w:rPr>
          <w:rFonts w:cs="Times New Roman"/>
        </w:rPr>
        <w:t>Database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First</w:t>
      </w:r>
      <w:proofErr w:type="spellEnd"/>
      <w:r w:rsidRPr="008010E3">
        <w:rPr>
          <w:rFonts w:cs="Times New Roman"/>
        </w:rPr>
        <w:t>:</w:t>
      </w:r>
    </w:p>
    <w:p w14:paraId="3AA33DA6" w14:textId="0D8C87B1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F00F3D" w:rsidRPr="008010E3">
        <w:rPr>
          <w:rFonts w:cs="Times New Roman"/>
        </w:rPr>
        <w:t>ыстрое создание приложения: благодаря автоматической генерации кода и моделей доступа к данным по мере создания базы данных приложение можно быстро развернуть и начать работу с ним</w:t>
      </w:r>
      <w:r w:rsidRPr="008010E3">
        <w:rPr>
          <w:rFonts w:cs="Times New Roman"/>
        </w:rPr>
        <w:t>;</w:t>
      </w:r>
    </w:p>
    <w:p w14:paraId="21913FE2" w14:textId="5F475F25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F00F3D" w:rsidRPr="008010E3">
        <w:rPr>
          <w:rFonts w:cs="Times New Roman"/>
        </w:rPr>
        <w:t>втоматическая синхронизация: изменения в базе данных автоматически отражаются в моделях данных и коде доступа к данным, что позволяет избежать ошибок синхронизации</w:t>
      </w:r>
      <w:r w:rsidRPr="008010E3">
        <w:rPr>
          <w:rFonts w:cs="Times New Roman"/>
        </w:rPr>
        <w:t>;</w:t>
      </w:r>
    </w:p>
    <w:p w14:paraId="008510E0" w14:textId="0A0F7306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п</w:t>
      </w:r>
      <w:r w:rsidR="00F00F3D" w:rsidRPr="008010E3">
        <w:rPr>
          <w:rFonts w:cs="Times New Roman"/>
        </w:rPr>
        <w:t>ростота использования: поскольку база данных уже существует, она может быть проектирована с учетом требований приложения, что облегчает ее использование</w:t>
      </w:r>
      <w:r w:rsidRPr="008010E3">
        <w:rPr>
          <w:rFonts w:cs="Times New Roman"/>
        </w:rPr>
        <w:t>;</w:t>
      </w:r>
    </w:p>
    <w:p w14:paraId="6E49A1C5" w14:textId="19D0AE8B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ч</w:t>
      </w:r>
      <w:r w:rsidR="00F00F3D" w:rsidRPr="008010E3">
        <w:rPr>
          <w:rFonts w:cs="Times New Roman"/>
        </w:rPr>
        <w:t>итаемость кода: сгенерированный код обычно легче читать, поскольку он соответствует схеме базы данных, что может помочь ускорить разработку</w:t>
      </w:r>
      <w:r w:rsidRPr="008010E3">
        <w:rPr>
          <w:rFonts w:cs="Times New Roman"/>
        </w:rPr>
        <w:t>;</w:t>
      </w:r>
    </w:p>
    <w:p w14:paraId="5C41FEA0" w14:textId="6FC6058F" w:rsidR="00F00F3D" w:rsidRPr="008010E3" w:rsidRDefault="00BB1145" w:rsidP="000005C8">
      <w:pPr>
        <w:pStyle w:val="o"/>
        <w:numPr>
          <w:ilvl w:val="0"/>
          <w:numId w:val="1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F00F3D" w:rsidRPr="008010E3">
        <w:rPr>
          <w:rFonts w:cs="Times New Roman"/>
        </w:rPr>
        <w:t xml:space="preserve">оддержка транзакций: код, сгенерированный при помощи подхода </w:t>
      </w:r>
      <w:proofErr w:type="spellStart"/>
      <w:r w:rsidR="00F00F3D" w:rsidRPr="008010E3">
        <w:rPr>
          <w:rFonts w:cs="Times New Roman"/>
        </w:rPr>
        <w:t>Database</w:t>
      </w:r>
      <w:proofErr w:type="spellEnd"/>
      <w:r w:rsidR="00F00F3D" w:rsidRPr="008010E3">
        <w:rPr>
          <w:rFonts w:cs="Times New Roman"/>
        </w:rPr>
        <w:t xml:space="preserve"> </w:t>
      </w:r>
      <w:proofErr w:type="spellStart"/>
      <w:r w:rsidR="00F00F3D" w:rsidRPr="008010E3">
        <w:rPr>
          <w:rFonts w:cs="Times New Roman"/>
        </w:rPr>
        <w:t>First</w:t>
      </w:r>
      <w:proofErr w:type="spellEnd"/>
      <w:r w:rsidR="00F00F3D" w:rsidRPr="008010E3">
        <w:rPr>
          <w:rFonts w:cs="Times New Roman"/>
        </w:rPr>
        <w:t>, обычно полностью поддерживает транзакции базы данных</w:t>
      </w:r>
      <w:r w:rsidRPr="008010E3">
        <w:rPr>
          <w:rFonts w:cs="Times New Roman"/>
        </w:rPr>
        <w:t>.</w:t>
      </w:r>
    </w:p>
    <w:p w14:paraId="6C8EF254" w14:textId="2B4F1C2B" w:rsidR="00F00F3D" w:rsidRPr="008010E3" w:rsidRDefault="00F00F3D" w:rsidP="00F00F3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подход </w:t>
      </w:r>
      <w:proofErr w:type="spellStart"/>
      <w:r w:rsidRPr="008010E3">
        <w:rPr>
          <w:rFonts w:cs="Times New Roman"/>
        </w:rPr>
        <w:t>Database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First</w:t>
      </w:r>
      <w:proofErr w:type="spellEnd"/>
      <w:r w:rsidRPr="008010E3">
        <w:rPr>
          <w:rFonts w:cs="Times New Roman"/>
        </w:rPr>
        <w:t xml:space="preserve"> может значительно ускорить процесс разработки приложения, особенно если требования к базе данных уже известны. Однако он может иметь и некоторые ограничения, например, он не идеален для проектов с большим количеством запросов, а также может создавать избыточный код.</w:t>
      </w:r>
    </w:p>
    <w:p w14:paraId="5F3B643D" w14:textId="51DB6115" w:rsidR="00D80A8B" w:rsidRPr="008010E3" w:rsidRDefault="00552470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После того как мы определились с методологией разработки системы, нужно понять, какой из типов баз данных нам</w:t>
      </w:r>
      <w:r w:rsidR="00D80A8B" w:rsidRPr="008010E3">
        <w:rPr>
          <w:rFonts w:cs="Times New Roman"/>
        </w:rPr>
        <w:t xml:space="preserve"> по</w:t>
      </w:r>
      <w:r w:rsidRPr="008010E3">
        <w:rPr>
          <w:rFonts w:cs="Times New Roman"/>
        </w:rPr>
        <w:t>дходит</w:t>
      </w:r>
      <w:r w:rsidR="00D80A8B" w:rsidRPr="008010E3">
        <w:rPr>
          <w:rFonts w:cs="Times New Roman"/>
        </w:rPr>
        <w:t>. Лучше всего для разработки данной системы подошла реляционная база данных.</w:t>
      </w:r>
    </w:p>
    <w:p w14:paraId="53381321" w14:textId="1CF83134" w:rsidR="00D80A8B" w:rsidRPr="008010E3" w:rsidRDefault="00D80A8B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Реляционная база данных (РБД) - это тип базы данных, основанный на модели реляционной алгебры. В РБД данные хранятся в таблицах с определенным набором колонок и строк. Каждая таблица представляет отдельный тип объектов или сущностей, а каждая строка в таблице соответствует одному экземпляру этой сущности, а каждая колонка представляет отдельное свойство или атрибут этой сущности.</w:t>
      </w:r>
    </w:p>
    <w:p w14:paraId="418D732E" w14:textId="788468F6" w:rsidR="00D80A8B" w:rsidRPr="008010E3" w:rsidRDefault="00D80A8B" w:rsidP="00D80A8B">
      <w:pPr>
        <w:pStyle w:val="e"/>
        <w:rPr>
          <w:rFonts w:cs="Times New Roman"/>
        </w:rPr>
      </w:pPr>
      <w:r w:rsidRPr="008010E3">
        <w:rPr>
          <w:rFonts w:cs="Times New Roman"/>
        </w:rPr>
        <w:t>РБД имеют ряд преимуществ, таких как стандартизация языка запросов (SQL), простота использования, возможность работы с большими объемами данных и масштабируемость. Они также обеспечивают целостность данных, т.к. каждый элемент данных может быть связан с другими элементами в базе данных через уникальный идентификатор.</w:t>
      </w:r>
    </w:p>
    <w:p w14:paraId="7EFECCA2" w14:textId="0FFD6D8C" w:rsidR="00521BC0" w:rsidRPr="008010E3" w:rsidRDefault="00D80A8B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Далее можно приступать к проектированию БД. Среди всех решений больше всего выделился </w:t>
      </w:r>
      <w:r w:rsidR="00552470" w:rsidRPr="008010E3">
        <w:rPr>
          <w:rFonts w:cs="Times New Roman"/>
        </w:rPr>
        <w:t xml:space="preserve">Microsoft SQL </w:t>
      </w:r>
      <w:proofErr w:type="spellStart"/>
      <w:r w:rsidR="0055247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>.</w:t>
      </w:r>
    </w:p>
    <w:p w14:paraId="21A30240" w14:textId="7BEAEFCF" w:rsidR="008E4B56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В</w:t>
      </w:r>
      <w:r w:rsidR="00D80A8B" w:rsidRPr="008010E3">
        <w:rPr>
          <w:rFonts w:cs="Times New Roman"/>
        </w:rPr>
        <w:t xml:space="preserve"> качестве пользовательского интерфейса выбран </w:t>
      </w:r>
      <w:r w:rsidR="00D80A8B" w:rsidRPr="008010E3">
        <w:rPr>
          <w:rFonts w:cs="Times New Roman"/>
          <w:lang w:val="en-GB"/>
        </w:rPr>
        <w:t>Angular</w:t>
      </w:r>
      <w:r w:rsidR="00D80A8B" w:rsidRPr="008010E3">
        <w:rPr>
          <w:rFonts w:cs="Times New Roman"/>
        </w:rPr>
        <w:t>, и так</w:t>
      </w:r>
      <w:r w:rsidRPr="008010E3">
        <w:rPr>
          <w:rFonts w:cs="Times New Roman"/>
        </w:rPr>
        <w:t xml:space="preserve"> он</w:t>
      </w:r>
      <w:r w:rsidR="00D80A8B" w:rsidRPr="008010E3">
        <w:rPr>
          <w:rFonts w:cs="Times New Roman"/>
        </w:rPr>
        <w:t xml:space="preserve"> не имеет возможности прямого подключения к базе данных нужен протокол обмена информацией</w:t>
      </w:r>
      <w:r w:rsidRPr="008010E3">
        <w:rPr>
          <w:rFonts w:cs="Times New Roman"/>
        </w:rPr>
        <w:t xml:space="preserve">, для решения данной задачи выбран </w:t>
      </w:r>
      <w:r w:rsidRPr="008010E3">
        <w:rPr>
          <w:rFonts w:cs="Times New Roman"/>
          <w:lang w:val="en-GB"/>
        </w:rPr>
        <w:t>REST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 xml:space="preserve"> созданный в </w:t>
      </w:r>
      <w:proofErr w:type="spellStart"/>
      <w:r w:rsidRPr="008010E3">
        <w:rPr>
          <w:rFonts w:cs="Times New Roman"/>
        </w:rPr>
        <w:t>фреймворке</w:t>
      </w:r>
      <w:proofErr w:type="spellEnd"/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ASP</w:t>
      </w:r>
      <w:r w:rsidRPr="008010E3">
        <w:rPr>
          <w:rFonts w:cs="Times New Roman"/>
        </w:rPr>
        <w:t>.</w:t>
      </w:r>
      <w:r w:rsidRPr="008010E3">
        <w:rPr>
          <w:rFonts w:cs="Times New Roman"/>
          <w:lang w:val="en-GB"/>
        </w:rPr>
        <w:t>Net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Web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>.</w:t>
      </w:r>
    </w:p>
    <w:p w14:paraId="31C10F64" w14:textId="47754AE0" w:rsidR="005B0107" w:rsidRPr="008010E3" w:rsidRDefault="00164583" w:rsidP="0080264A">
      <w:pPr>
        <w:pStyle w:val="e3"/>
        <w:spacing w:before="360"/>
      </w:pPr>
      <w:bookmarkStart w:id="11" w:name="_Toc137594290"/>
      <w:r w:rsidRPr="008010E3">
        <w:t>3</w:t>
      </w:r>
      <w:r w:rsidR="005B0107" w:rsidRPr="008010E3">
        <w:t xml:space="preserve">.1 </w:t>
      </w:r>
      <w:r w:rsidRPr="008010E3">
        <w:t>Обоснование инструментов разработки</w:t>
      </w:r>
      <w:bookmarkEnd w:id="11"/>
    </w:p>
    <w:p w14:paraId="08604FBB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Microsoft SQL </w:t>
      </w:r>
      <w:proofErr w:type="spellStart"/>
      <w:r w:rsidRPr="008010E3">
        <w:rPr>
          <w:rFonts w:cs="Times New Roman"/>
        </w:rPr>
        <w:t>Server</w:t>
      </w:r>
      <w:proofErr w:type="spellEnd"/>
      <w:r w:rsidRPr="008010E3">
        <w:rPr>
          <w:rFonts w:cs="Times New Roman"/>
        </w:rPr>
        <w:t xml:space="preserve"> – это система управления реляционными базами данных, разработанная корпорацией Microsoft. Основной используемый язык запросов - </w:t>
      </w:r>
      <w:proofErr w:type="spellStart"/>
      <w:r w:rsidRPr="008010E3">
        <w:rPr>
          <w:rFonts w:cs="Times New Roman"/>
        </w:rPr>
        <w:t>Transact</w:t>
      </w:r>
      <w:proofErr w:type="spellEnd"/>
      <w:r w:rsidRPr="008010E3">
        <w:rPr>
          <w:rFonts w:cs="Times New Roman"/>
        </w:rPr>
        <w:t xml:space="preserve">-SQL. </w:t>
      </w:r>
    </w:p>
    <w:p w14:paraId="71DF716D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Microsoft SQL </w:t>
      </w:r>
      <w:proofErr w:type="spellStart"/>
      <w:r w:rsidRPr="008010E3">
        <w:rPr>
          <w:rFonts w:cs="Times New Roman"/>
        </w:rPr>
        <w:t>Server</w:t>
      </w:r>
      <w:proofErr w:type="spellEnd"/>
      <w:r w:rsidRPr="008010E3">
        <w:rPr>
          <w:rFonts w:cs="Times New Roman"/>
        </w:rPr>
        <w:t xml:space="preserve"> имеет несколько преимуществ по сравнению с другими реляционными базами данных:</w:t>
      </w:r>
    </w:p>
    <w:p w14:paraId="240F6127" w14:textId="0F5347CF" w:rsidR="00521BC0" w:rsidRPr="008010E3" w:rsidRDefault="00BB1145" w:rsidP="000005C8">
      <w:pPr>
        <w:pStyle w:val="o"/>
        <w:numPr>
          <w:ilvl w:val="0"/>
          <w:numId w:val="10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521BC0" w:rsidRPr="008010E3">
        <w:rPr>
          <w:rFonts w:cs="Times New Roman"/>
        </w:rPr>
        <w:t xml:space="preserve">ысокая производительность: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был оптимизирован для работы с многопроцессорными системами и высокой нагрузкой</w:t>
      </w:r>
      <w:r w:rsidRPr="008010E3">
        <w:rPr>
          <w:rFonts w:cs="Times New Roman"/>
        </w:rPr>
        <w:t>;</w:t>
      </w:r>
    </w:p>
    <w:p w14:paraId="7D0EE710" w14:textId="3C0D498E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оддержка транзакций: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обеспечивает полную поддержку транзакций, что позволяет сохранять целостность данных даже при нештатных ситуациях</w:t>
      </w:r>
      <w:r w:rsidRPr="008010E3">
        <w:rPr>
          <w:rFonts w:cs="Times New Roman"/>
        </w:rPr>
        <w:t>;</w:t>
      </w:r>
    </w:p>
    <w:p w14:paraId="3FC33F1B" w14:textId="7482E8F9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521BC0" w:rsidRPr="008010E3">
        <w:rPr>
          <w:rFonts w:cs="Times New Roman"/>
        </w:rPr>
        <w:t xml:space="preserve">езопасность: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достаточно надежен для использования в критических системах, так как предоставляет широкий набор инструментов для защиты данных</w:t>
      </w:r>
      <w:r w:rsidRPr="008010E3">
        <w:rPr>
          <w:rFonts w:cs="Times New Roman"/>
        </w:rPr>
        <w:t>;</w:t>
      </w:r>
    </w:p>
    <w:p w14:paraId="4058D709" w14:textId="35B5218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ш</w:t>
      </w:r>
      <w:r w:rsidR="00521BC0" w:rsidRPr="008010E3">
        <w:rPr>
          <w:rFonts w:cs="Times New Roman"/>
        </w:rPr>
        <w:t xml:space="preserve">ирокий функционал: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поддерживает большое число стандартных функций и операторов, а также имеет расширенные возможности для работы с данными, например, для полнотекстового поиска</w:t>
      </w:r>
      <w:r w:rsidRPr="008010E3">
        <w:rPr>
          <w:rFonts w:cs="Times New Roman"/>
        </w:rPr>
        <w:t>;</w:t>
      </w:r>
    </w:p>
    <w:p w14:paraId="2B3E4126" w14:textId="2002A4C2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ростота установки и настройки: SQL </w:t>
      </w:r>
      <w:proofErr w:type="spellStart"/>
      <w:r w:rsidR="00521BC0" w:rsidRPr="008010E3">
        <w:rPr>
          <w:rFonts w:cs="Times New Roman"/>
        </w:rPr>
        <w:t>Server</w:t>
      </w:r>
      <w:proofErr w:type="spellEnd"/>
      <w:r w:rsidR="00521BC0" w:rsidRPr="008010E3">
        <w:rPr>
          <w:rFonts w:cs="Times New Roman"/>
        </w:rPr>
        <w:t xml:space="preserve"> имеет понятный интерфейс установки и настройки, что упрощает его использование даже для относительно непрофессиональных пользователей</w:t>
      </w:r>
      <w:r w:rsidRPr="008010E3">
        <w:rPr>
          <w:rFonts w:cs="Times New Roman"/>
        </w:rPr>
        <w:t>.</w:t>
      </w:r>
    </w:p>
    <w:p w14:paraId="0E561038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Кроме того, Microsoft SQL </w:t>
      </w:r>
      <w:proofErr w:type="spellStart"/>
      <w:r w:rsidRPr="008010E3">
        <w:rPr>
          <w:rFonts w:cs="Times New Roman"/>
        </w:rPr>
        <w:t>Server</w:t>
      </w:r>
      <w:proofErr w:type="spellEnd"/>
      <w:r w:rsidRPr="008010E3">
        <w:rPr>
          <w:rFonts w:cs="Times New Roman"/>
        </w:rPr>
        <w:t xml:space="preserve"> является одним из самых популярных и широко используемых решений для хранения и обработки данных, что обеспечивает большую поддержку со стороны сообщества пользователей и разработчиков.</w:t>
      </w:r>
    </w:p>
    <w:p w14:paraId="16B8FDC7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Предметами исследования являются технологии и программные средства, используемые для создания и поддержки системы. Система основана на индивидуально разработанном приложении на платформе </w:t>
      </w:r>
      <w:r w:rsidRPr="008010E3">
        <w:rPr>
          <w:rFonts w:cs="Times New Roman"/>
          <w:lang w:val="en-GB"/>
        </w:rPr>
        <w:t>Angular</w:t>
      </w:r>
      <w:r w:rsidRPr="008010E3">
        <w:rPr>
          <w:rFonts w:cs="Times New Roman"/>
        </w:rPr>
        <w:t xml:space="preserve">, созданная компанией </w:t>
      </w:r>
      <w:r w:rsidRPr="008010E3">
        <w:rPr>
          <w:rFonts w:cs="Times New Roman"/>
          <w:lang w:val="en-GB"/>
        </w:rPr>
        <w:t>Google</w:t>
      </w:r>
      <w:r w:rsidRPr="008010E3">
        <w:rPr>
          <w:rFonts w:cs="Times New Roman"/>
        </w:rPr>
        <w:t xml:space="preserve">, которая позволяет разработчикам использовать HTML, CSS и </w:t>
      </w:r>
      <w:r w:rsidRPr="008010E3">
        <w:rPr>
          <w:rFonts w:cs="Times New Roman"/>
          <w:lang w:val="en-GB"/>
        </w:rPr>
        <w:t>Type</w:t>
      </w:r>
      <w:proofErr w:type="spellStart"/>
      <w:r w:rsidRPr="008010E3">
        <w:rPr>
          <w:rFonts w:cs="Times New Roman"/>
        </w:rPr>
        <w:t>Script</w:t>
      </w:r>
      <w:proofErr w:type="spellEnd"/>
      <w:r w:rsidRPr="008010E3">
        <w:rPr>
          <w:rFonts w:cs="Times New Roman"/>
        </w:rPr>
        <w:t xml:space="preserve">. </w:t>
      </w:r>
    </w:p>
    <w:p w14:paraId="51EC6F11" w14:textId="77777777" w:rsidR="00521BC0" w:rsidRPr="008010E3" w:rsidRDefault="00521BC0" w:rsidP="00521BC0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- это один из самых популярных </w:t>
      </w:r>
      <w:proofErr w:type="spellStart"/>
      <w:r w:rsidRPr="008010E3">
        <w:rPr>
          <w:rFonts w:cs="Times New Roman"/>
        </w:rPr>
        <w:t>фреймворков</w:t>
      </w:r>
      <w:proofErr w:type="spellEnd"/>
      <w:r w:rsidRPr="008010E3">
        <w:rPr>
          <w:rFonts w:cs="Times New Roman"/>
        </w:rPr>
        <w:t xml:space="preserve"> для разработки веб-приложений. Его преимущества перед аналогами, такими как </w:t>
      </w:r>
      <w:proofErr w:type="spellStart"/>
      <w:r w:rsidRPr="008010E3">
        <w:rPr>
          <w:rFonts w:cs="Times New Roman"/>
        </w:rPr>
        <w:t>React</w:t>
      </w:r>
      <w:proofErr w:type="spellEnd"/>
      <w:r w:rsidRPr="008010E3">
        <w:rPr>
          <w:rFonts w:cs="Times New Roman"/>
        </w:rPr>
        <w:t xml:space="preserve"> и Vue.js, заключаются в следующем:</w:t>
      </w:r>
    </w:p>
    <w:p w14:paraId="766DCCB8" w14:textId="502335C6" w:rsidR="00521BC0" w:rsidRPr="008010E3" w:rsidRDefault="00BB1145" w:rsidP="000005C8">
      <w:pPr>
        <w:pStyle w:val="o"/>
        <w:numPr>
          <w:ilvl w:val="0"/>
          <w:numId w:val="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олноценный </w:t>
      </w:r>
      <w:proofErr w:type="spellStart"/>
      <w:r w:rsidR="00521BC0" w:rsidRPr="008010E3">
        <w:rPr>
          <w:rFonts w:cs="Times New Roman"/>
        </w:rPr>
        <w:t>фреймворк</w:t>
      </w:r>
      <w:proofErr w:type="spellEnd"/>
      <w:r w:rsidR="00472CFD" w:rsidRPr="008010E3">
        <w:rPr>
          <w:rFonts w:cs="Times New Roman"/>
        </w:rPr>
        <w:t xml:space="preserve"> - </w:t>
      </w:r>
      <w:r w:rsidR="00472CFD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предоставляет все необходимые инструменты для полноценной разработки веб-приложений, включая маршрутизацию, HTTP-запросы, состояния, формы и многое другое</w:t>
      </w:r>
      <w:r w:rsidRPr="008010E3">
        <w:rPr>
          <w:rFonts w:cs="Times New Roman"/>
        </w:rPr>
        <w:t>;</w:t>
      </w:r>
    </w:p>
    <w:p w14:paraId="6D539E1C" w14:textId="66C2A895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521BC0" w:rsidRPr="008010E3">
        <w:rPr>
          <w:rFonts w:cs="Times New Roman"/>
        </w:rPr>
        <w:t>добный двухсторонний связывание данных</w:t>
      </w:r>
      <w:r w:rsidR="00472CFD" w:rsidRPr="008010E3">
        <w:rPr>
          <w:rFonts w:cs="Times New Roman"/>
        </w:rPr>
        <w:t xml:space="preserve"> - </w:t>
      </w:r>
      <w:r w:rsidR="00472CFD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предлагает удобный подход к двустороннему связыванию данных, который автоматически синхронизирует изменения данных пользовательского интерфейса и модели данных</w:t>
      </w:r>
      <w:r w:rsidRPr="008010E3">
        <w:rPr>
          <w:rFonts w:cs="Times New Roman"/>
        </w:rPr>
        <w:t>;</w:t>
      </w:r>
    </w:p>
    <w:p w14:paraId="3BE58E56" w14:textId="298E1AD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521BC0" w:rsidRPr="008010E3">
        <w:rPr>
          <w:rFonts w:cs="Times New Roman"/>
        </w:rPr>
        <w:t>ощная система директив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использует директивы для расширения функциональности HTML, что делает его более гибким и мощным</w:t>
      </w:r>
      <w:r w:rsidRPr="008010E3">
        <w:rPr>
          <w:rFonts w:cs="Times New Roman"/>
        </w:rPr>
        <w:t>;</w:t>
      </w:r>
    </w:p>
    <w:p w14:paraId="70923DF3" w14:textId="7AFFF103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521BC0" w:rsidRPr="008010E3">
        <w:rPr>
          <w:rFonts w:cs="Times New Roman"/>
        </w:rPr>
        <w:t>омпонентная структура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строится на компонентах, что делает код более организованным, легким для понимания и повторного использования</w:t>
      </w:r>
      <w:r w:rsidRPr="008010E3">
        <w:rPr>
          <w:rFonts w:cs="Times New Roman"/>
        </w:rPr>
        <w:t>;</w:t>
      </w:r>
    </w:p>
    <w:p w14:paraId="355F82C6" w14:textId="4601D46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521BC0" w:rsidRPr="008010E3">
        <w:rPr>
          <w:rFonts w:cs="Times New Roman"/>
        </w:rPr>
        <w:t>добство тестирования</w:t>
      </w:r>
      <w:r w:rsidR="00CE7F8B" w:rsidRPr="008010E3">
        <w:rPr>
          <w:rFonts w:cs="Times New Roman"/>
        </w:rPr>
        <w:t xml:space="preserve"> 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предлагает удобные инструменты для тестирования приложений, что облегчает процесс отладки и повышает качество кода</w:t>
      </w:r>
      <w:r w:rsidRPr="008010E3">
        <w:rPr>
          <w:rFonts w:cs="Times New Roman"/>
        </w:rPr>
        <w:t>;</w:t>
      </w:r>
    </w:p>
    <w:p w14:paraId="2C28A432" w14:textId="7721CCA4" w:rsidR="00521BC0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>оддержка Google</w:t>
      </w:r>
      <w:r w:rsidR="00CE7F8B" w:rsidRPr="008010E3">
        <w:rPr>
          <w:rFonts w:cs="Times New Roman"/>
        </w:rPr>
        <w:t xml:space="preserve">- </w:t>
      </w:r>
      <w:r w:rsidR="00CE7F8B" w:rsidRPr="008010E3">
        <w:rPr>
          <w:rFonts w:cs="Times New Roman"/>
          <w:lang w:val="en-GB"/>
        </w:rPr>
        <w:t>A</w:t>
      </w:r>
      <w:proofErr w:type="spellStart"/>
      <w:r w:rsidR="00521BC0" w:rsidRPr="008010E3">
        <w:rPr>
          <w:rFonts w:cs="Times New Roman"/>
        </w:rPr>
        <w:t>ngular</w:t>
      </w:r>
      <w:proofErr w:type="spellEnd"/>
      <w:r w:rsidR="00521BC0" w:rsidRPr="008010E3">
        <w:rPr>
          <w:rFonts w:cs="Times New Roman"/>
        </w:rPr>
        <w:t xml:space="preserve"> разрабатывается и поддерживается компанией Google, что обеспечивает высокую степень надежности и стабильности </w:t>
      </w:r>
      <w:proofErr w:type="spellStart"/>
      <w:r w:rsidR="00521BC0" w:rsidRPr="008010E3">
        <w:rPr>
          <w:rFonts w:cs="Times New Roman"/>
        </w:rPr>
        <w:t>фреймворка</w:t>
      </w:r>
      <w:proofErr w:type="spellEnd"/>
      <w:r w:rsidRPr="008010E3">
        <w:rPr>
          <w:rFonts w:cs="Times New Roman"/>
        </w:rPr>
        <w:t>;</w:t>
      </w:r>
    </w:p>
    <w:p w14:paraId="05AB111D" w14:textId="71179EED" w:rsidR="00CE7F8B" w:rsidRPr="008010E3" w:rsidRDefault="00CE7F8B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Single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Page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Application</w:t>
      </w:r>
      <w:proofErr w:type="spellEnd"/>
      <w:r w:rsidRPr="008010E3">
        <w:rPr>
          <w:rFonts w:cs="Times New Roman"/>
        </w:rPr>
        <w:t xml:space="preserve"> </w:t>
      </w:r>
      <w:r w:rsidR="00472CFD" w:rsidRPr="008010E3">
        <w:rPr>
          <w:rFonts w:cs="Times New Roman"/>
        </w:rPr>
        <w:t>(</w:t>
      </w:r>
      <w:r w:rsidR="00472CFD" w:rsidRPr="008010E3">
        <w:rPr>
          <w:rFonts w:cs="Times New Roman"/>
          <w:lang w:val="en-US"/>
        </w:rPr>
        <w:t>SPA</w:t>
      </w:r>
      <w:r w:rsidR="00472CFD" w:rsidRPr="008010E3">
        <w:rPr>
          <w:rFonts w:cs="Times New Roman"/>
        </w:rPr>
        <w:t>) -</w:t>
      </w:r>
      <w:r w:rsidRPr="008010E3">
        <w:rPr>
          <w:rFonts w:cs="Times New Roman"/>
        </w:rPr>
        <w:t xml:space="preserve"> означает </w:t>
      </w:r>
      <w:r w:rsidR="00472CFD" w:rsidRPr="008010E3">
        <w:rPr>
          <w:rFonts w:cs="Times New Roman"/>
        </w:rPr>
        <w:t>п</w:t>
      </w:r>
      <w:r w:rsidRPr="008010E3">
        <w:rPr>
          <w:rFonts w:cs="Times New Roman"/>
        </w:rPr>
        <w:t xml:space="preserve">риложение одной страницы. </w:t>
      </w:r>
      <w:r w:rsidR="00472CFD" w:rsidRPr="008010E3">
        <w:rPr>
          <w:rFonts w:cs="Times New Roman"/>
        </w:rPr>
        <w:t>Другими словами,</w:t>
      </w:r>
      <w:r w:rsidRPr="008010E3">
        <w:rPr>
          <w:rFonts w:cs="Times New Roman"/>
        </w:rPr>
        <w:t xml:space="preserve"> SPA – это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-приложение, размещенное на одной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-странице, которая для обеспечения работы загружает весь необходимый код </w:t>
      </w:r>
      <w:r w:rsidRPr="008010E3">
        <w:rPr>
          <w:rFonts w:cs="Times New Roman"/>
        </w:rPr>
        <w:lastRenderedPageBreak/>
        <w:t>вместе с загрузкой самой страницы. Приложение такого типа появились сравнительно недавно, с началом эры HTML5 и SPA является типичным представителем приложений на HTML5.</w:t>
      </w:r>
    </w:p>
    <w:p w14:paraId="2E2FE9D5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- это мощный инструмент для разработки веб-приложений, который предлагает большой набор функциональных возможностей, простоту использования и удобство тестирования, что делает его превосходным выбором для многих проектов.</w:t>
      </w:r>
    </w:p>
    <w:p w14:paraId="7F2A57C8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Протоколом обмена информацией между базой данных и веб-интерфейсом является </w:t>
      </w:r>
      <w:r w:rsidRPr="008010E3">
        <w:rPr>
          <w:rFonts w:cs="Times New Roman"/>
          <w:lang w:val="en-GB"/>
        </w:rPr>
        <w:t>REST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 xml:space="preserve"> созданный в </w:t>
      </w:r>
      <w:proofErr w:type="spellStart"/>
      <w:r w:rsidRPr="008010E3">
        <w:rPr>
          <w:rFonts w:cs="Times New Roman"/>
        </w:rPr>
        <w:t>фреймворке</w:t>
      </w:r>
      <w:proofErr w:type="spellEnd"/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ASP</w:t>
      </w:r>
      <w:r w:rsidRPr="008010E3">
        <w:rPr>
          <w:rFonts w:cs="Times New Roman"/>
        </w:rPr>
        <w:t>.</w:t>
      </w:r>
      <w:r w:rsidRPr="008010E3">
        <w:rPr>
          <w:rFonts w:cs="Times New Roman"/>
          <w:lang w:val="en-GB"/>
        </w:rPr>
        <w:t>Net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Web</w:t>
      </w:r>
      <w:r w:rsidRPr="008010E3">
        <w:rPr>
          <w:rFonts w:cs="Times New Roman"/>
        </w:rPr>
        <w:t xml:space="preserve"> </w:t>
      </w:r>
      <w:r w:rsidRPr="008010E3">
        <w:rPr>
          <w:rFonts w:cs="Times New Roman"/>
          <w:lang w:val="en-GB"/>
        </w:rPr>
        <w:t>API</w:t>
      </w:r>
      <w:r w:rsidRPr="008010E3">
        <w:rPr>
          <w:rFonts w:cs="Times New Roman"/>
        </w:rPr>
        <w:t>.</w:t>
      </w:r>
    </w:p>
    <w:p w14:paraId="167697D5" w14:textId="77777777" w:rsidR="00521BC0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ASP.NET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 API - это </w:t>
      </w:r>
      <w:proofErr w:type="spellStart"/>
      <w:r w:rsidRPr="008010E3">
        <w:rPr>
          <w:rFonts w:cs="Times New Roman"/>
        </w:rPr>
        <w:t>фреймворк</w:t>
      </w:r>
      <w:proofErr w:type="spellEnd"/>
      <w:r w:rsidRPr="008010E3">
        <w:rPr>
          <w:rFonts w:cs="Times New Roman"/>
        </w:rPr>
        <w:t xml:space="preserve"> для создания HTTP-сервисов, основанных на платформе .NET. Он имеет ряд преимуществ по сравнению с другими аналогами:</w:t>
      </w:r>
    </w:p>
    <w:p w14:paraId="5EAB89BD" w14:textId="63D85616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521BC0" w:rsidRPr="008010E3">
        <w:rPr>
          <w:rFonts w:cs="Times New Roman"/>
        </w:rPr>
        <w:t xml:space="preserve">нтеграция с платформой .NET: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написан на языке программирования C# и полностью интегрируется с платформой .NET. Это позволяет использовать все возможности .NET </w:t>
      </w:r>
      <w:proofErr w:type="spellStart"/>
      <w:r w:rsidR="00521BC0" w:rsidRPr="008010E3">
        <w:rPr>
          <w:rFonts w:cs="Times New Roman"/>
        </w:rPr>
        <w:t>Framework</w:t>
      </w:r>
      <w:proofErr w:type="spellEnd"/>
      <w:r w:rsidR="00521BC0" w:rsidRPr="008010E3">
        <w:rPr>
          <w:rFonts w:cs="Times New Roman"/>
        </w:rPr>
        <w:t xml:space="preserve">, такие как LINQ, </w:t>
      </w:r>
      <w:proofErr w:type="spellStart"/>
      <w:r w:rsidR="00521BC0" w:rsidRPr="008010E3">
        <w:rPr>
          <w:rFonts w:cs="Times New Roman"/>
        </w:rPr>
        <w:t>Entity</w:t>
      </w:r>
      <w:proofErr w:type="spellEnd"/>
      <w:r w:rsidR="00521BC0" w:rsidRPr="008010E3">
        <w:rPr>
          <w:rFonts w:cs="Times New Roman"/>
        </w:rPr>
        <w:t xml:space="preserve"> </w:t>
      </w:r>
      <w:proofErr w:type="spellStart"/>
      <w:r w:rsidR="00521BC0" w:rsidRPr="008010E3">
        <w:rPr>
          <w:rFonts w:cs="Times New Roman"/>
        </w:rPr>
        <w:t>Framework</w:t>
      </w:r>
      <w:proofErr w:type="spellEnd"/>
      <w:r w:rsidR="00521BC0" w:rsidRPr="008010E3">
        <w:rPr>
          <w:rFonts w:cs="Times New Roman"/>
        </w:rPr>
        <w:t xml:space="preserve"> и многое другое</w:t>
      </w:r>
      <w:r w:rsidRPr="008010E3">
        <w:rPr>
          <w:rFonts w:cs="Times New Roman"/>
        </w:rPr>
        <w:t>;</w:t>
      </w:r>
    </w:p>
    <w:p w14:paraId="75CFFCCF" w14:textId="68F122CC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оддержка </w:t>
      </w:r>
      <w:proofErr w:type="spellStart"/>
      <w:r w:rsidR="00521BC0" w:rsidRPr="008010E3">
        <w:rPr>
          <w:rFonts w:cs="Times New Roman"/>
        </w:rPr>
        <w:t>RESTful</w:t>
      </w:r>
      <w:proofErr w:type="spellEnd"/>
      <w:r w:rsidR="00521BC0" w:rsidRPr="008010E3">
        <w:rPr>
          <w:rFonts w:cs="Times New Roman"/>
        </w:rPr>
        <w:t xml:space="preserve"> API: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предоставляет поддержку </w:t>
      </w:r>
      <w:proofErr w:type="spellStart"/>
      <w:r w:rsidR="00521BC0" w:rsidRPr="008010E3">
        <w:rPr>
          <w:rFonts w:cs="Times New Roman"/>
        </w:rPr>
        <w:t>RESTful</w:t>
      </w:r>
      <w:proofErr w:type="spellEnd"/>
      <w:r w:rsidR="00521BC0" w:rsidRPr="008010E3">
        <w:rPr>
          <w:rFonts w:cs="Times New Roman"/>
        </w:rPr>
        <w:t xml:space="preserve"> архитектуры, что делает его очень гибким и легко масштабируемым</w:t>
      </w:r>
      <w:r w:rsidRPr="008010E3">
        <w:rPr>
          <w:rFonts w:cs="Times New Roman"/>
        </w:rPr>
        <w:t>;</w:t>
      </w:r>
    </w:p>
    <w:p w14:paraId="472299A5" w14:textId="3A07C143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ростота в использовании: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имеет простую и понятную структуру, которая позволяет быстро создавать и развертывать сервисы</w:t>
      </w:r>
      <w:r w:rsidRPr="008010E3">
        <w:rPr>
          <w:rFonts w:cs="Times New Roman"/>
        </w:rPr>
        <w:t>;</w:t>
      </w:r>
    </w:p>
    <w:p w14:paraId="156D1FF1" w14:textId="6FAD73ED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521BC0" w:rsidRPr="008010E3">
        <w:rPr>
          <w:rFonts w:cs="Times New Roman"/>
        </w:rPr>
        <w:t xml:space="preserve">оддержка форматов данных: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может работать с различными форматами данных, включая XML, JSON, BSON и другие</w:t>
      </w:r>
      <w:r w:rsidRPr="008010E3">
        <w:rPr>
          <w:rFonts w:cs="Times New Roman"/>
        </w:rPr>
        <w:t>;</w:t>
      </w:r>
    </w:p>
    <w:p w14:paraId="166F2197" w14:textId="1A2A6CF0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б</w:t>
      </w:r>
      <w:r w:rsidR="00521BC0" w:rsidRPr="008010E3">
        <w:rPr>
          <w:rFonts w:cs="Times New Roman"/>
        </w:rPr>
        <w:t xml:space="preserve">ольшое сообщество пользователей: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имеет большую базу пользователей, что обеспечивает широкую поддержку и доступ к множеству различных библиотек и инструментов</w:t>
      </w:r>
      <w:r w:rsidRPr="008010E3">
        <w:rPr>
          <w:rFonts w:cs="Times New Roman"/>
        </w:rPr>
        <w:t>;</w:t>
      </w:r>
    </w:p>
    <w:p w14:paraId="40686ACF" w14:textId="7B8AD8F7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в</w:t>
      </w:r>
      <w:r w:rsidR="00521BC0" w:rsidRPr="008010E3">
        <w:rPr>
          <w:rFonts w:cs="Times New Roman"/>
        </w:rPr>
        <w:t xml:space="preserve">ысокая производительность: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оптимизирован для быстродействия, что позволяет обрабатывать большое количество запросов за короткое время</w:t>
      </w:r>
      <w:r w:rsidRPr="008010E3">
        <w:rPr>
          <w:rFonts w:cs="Times New Roman"/>
        </w:rPr>
        <w:t>;</w:t>
      </w:r>
    </w:p>
    <w:p w14:paraId="00D64F96" w14:textId="20705C2A" w:rsidR="00521BC0" w:rsidRPr="008010E3" w:rsidRDefault="00BB1145" w:rsidP="000005C8">
      <w:pPr>
        <w:pStyle w:val="o"/>
        <w:numPr>
          <w:ilvl w:val="0"/>
          <w:numId w:val="1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521BC0" w:rsidRPr="008010E3">
        <w:rPr>
          <w:rFonts w:cs="Times New Roman"/>
        </w:rPr>
        <w:t xml:space="preserve">адежность и безопасность: ASP.NET </w:t>
      </w:r>
      <w:proofErr w:type="spellStart"/>
      <w:r w:rsidR="00521BC0" w:rsidRPr="008010E3">
        <w:rPr>
          <w:rFonts w:cs="Times New Roman"/>
        </w:rPr>
        <w:t>Web</w:t>
      </w:r>
      <w:proofErr w:type="spellEnd"/>
      <w:r w:rsidR="00521BC0" w:rsidRPr="008010E3">
        <w:rPr>
          <w:rFonts w:cs="Times New Roman"/>
        </w:rPr>
        <w:t xml:space="preserve"> API предоставляет множество инструментов для обеспечения безопасности и надежности сервиса, включая аутентификацию, авторизацию, шифрование данных и другие функции.</w:t>
      </w:r>
    </w:p>
    <w:p w14:paraId="56784D83" w14:textId="2DCC5E46" w:rsidR="00521C6A" w:rsidRPr="008010E3" w:rsidRDefault="00521BC0" w:rsidP="00521BC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ASP.NET </w:t>
      </w:r>
      <w:proofErr w:type="spellStart"/>
      <w:r w:rsidRPr="008010E3">
        <w:rPr>
          <w:rFonts w:cs="Times New Roman"/>
        </w:rPr>
        <w:t>Web</w:t>
      </w:r>
      <w:proofErr w:type="spellEnd"/>
      <w:r w:rsidRPr="008010E3">
        <w:rPr>
          <w:rFonts w:cs="Times New Roman"/>
        </w:rPr>
        <w:t xml:space="preserve"> API является отличным выбором для создания HTTP-сервисов и может быть использован для решения широкого спектра задач, связанных с обработкой и передачей данных через интернет.</w:t>
      </w:r>
    </w:p>
    <w:p w14:paraId="604280CA" w14:textId="17FFEB9D" w:rsidR="005B0107" w:rsidRPr="008010E3" w:rsidRDefault="00164583" w:rsidP="0080264A">
      <w:pPr>
        <w:pStyle w:val="e3"/>
        <w:spacing w:before="360"/>
      </w:pPr>
      <w:bookmarkStart w:id="12" w:name="_Toc137594291"/>
      <w:r w:rsidRPr="008010E3">
        <w:t>3</w:t>
      </w:r>
      <w:r w:rsidR="005B0107" w:rsidRPr="008010E3">
        <w:t xml:space="preserve">.2 </w:t>
      </w:r>
      <w:r w:rsidRPr="008010E3">
        <w:t>Описание алгоритма решения задачи</w:t>
      </w:r>
      <w:bookmarkEnd w:id="12"/>
    </w:p>
    <w:p w14:paraId="461F6DB6" w14:textId="107D6319" w:rsidR="00521C6A" w:rsidRPr="008010E3" w:rsidRDefault="00521C6A" w:rsidP="00521C6A">
      <w:pPr>
        <w:pStyle w:val="e"/>
        <w:rPr>
          <w:rFonts w:cs="Times New Roman"/>
        </w:rPr>
      </w:pPr>
      <w:r w:rsidRPr="008010E3">
        <w:rPr>
          <w:rFonts w:cs="Times New Roman"/>
        </w:rPr>
        <w:t>Для решения задачи по работе с заявками о неисправностях оборудования колледжа можно использовать следующий алгоритм:</w:t>
      </w:r>
    </w:p>
    <w:p w14:paraId="039B3423" w14:textId="27B57584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521C6A" w:rsidRPr="008010E3">
        <w:rPr>
          <w:rFonts w:cs="Times New Roman"/>
        </w:rPr>
        <w:t>оздание системы для приема и обработки заявок. Для этого необходимо разработать веб-приложение или мобильное приложение, которое позволит студентам и преподавателям подавать заявки на ремонт оборудования. Пользователь должен иметь возможность указывать тип оборудования, описание неисправности и прикреплять фотографии</w:t>
      </w:r>
      <w:r w:rsidRPr="008010E3">
        <w:rPr>
          <w:rFonts w:cs="Times New Roman"/>
        </w:rPr>
        <w:t>;</w:t>
      </w:r>
    </w:p>
    <w:p w14:paraId="57E3559E" w14:textId="02E21A0D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521C6A" w:rsidRPr="008010E3">
        <w:rPr>
          <w:rFonts w:cs="Times New Roman"/>
        </w:rPr>
        <w:t xml:space="preserve">азначение исполнителя. Следующим шагом является назначение исполнителя на ремонт оборудования. Для этого </w:t>
      </w:r>
      <w:r w:rsidR="00A07FA3" w:rsidRPr="008010E3">
        <w:rPr>
          <w:rFonts w:cs="Times New Roman"/>
        </w:rPr>
        <w:t>любой из свободных сотрудников технической поддержки может принять заявку</w:t>
      </w:r>
      <w:r w:rsidRPr="008010E3">
        <w:rPr>
          <w:rFonts w:cs="Times New Roman"/>
        </w:rPr>
        <w:t>;</w:t>
      </w:r>
    </w:p>
    <w:p w14:paraId="248FCA40" w14:textId="32EBEE1A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521C6A" w:rsidRPr="008010E3">
        <w:rPr>
          <w:rFonts w:cs="Times New Roman"/>
        </w:rPr>
        <w:t xml:space="preserve">ыполнение работ. После назначения исполнителя, он может </w:t>
      </w:r>
      <w:r w:rsidR="00A07FA3" w:rsidRPr="008010E3">
        <w:rPr>
          <w:rFonts w:cs="Times New Roman"/>
        </w:rPr>
        <w:t>приступить к устранению проблемы.</w:t>
      </w:r>
      <w:r w:rsidR="00521C6A" w:rsidRPr="008010E3">
        <w:rPr>
          <w:rFonts w:cs="Times New Roman"/>
        </w:rPr>
        <w:t xml:space="preserve"> В процессе работы система должна отслеживать статус заявки и обновлять его. Пользователь должен иметь возможность отслеживать прогресс выполнения работ и о завершении работ</w:t>
      </w:r>
      <w:r w:rsidRPr="008010E3">
        <w:rPr>
          <w:rFonts w:cs="Times New Roman"/>
        </w:rPr>
        <w:t>;</w:t>
      </w:r>
    </w:p>
    <w:p w14:paraId="55FFD953" w14:textId="1DEBD446" w:rsidR="00521C6A" w:rsidRPr="008010E3" w:rsidRDefault="00BB1145" w:rsidP="000005C8">
      <w:pPr>
        <w:pStyle w:val="o"/>
        <w:numPr>
          <w:ilvl w:val="0"/>
          <w:numId w:val="1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521C6A" w:rsidRPr="008010E3">
        <w:rPr>
          <w:rFonts w:cs="Times New Roman"/>
        </w:rPr>
        <w:t xml:space="preserve">авершение работ и закрытие заявки. Как только ремонт оборудования закончен, исполнитель должен уведомить систему о завершении работ. После этого заявка будет помечена как </w:t>
      </w:r>
      <w:r w:rsidR="00A07FA3" w:rsidRPr="008010E3">
        <w:rPr>
          <w:rFonts w:cs="Times New Roman"/>
        </w:rPr>
        <w:t>выполнена</w:t>
      </w:r>
      <w:r w:rsidR="00521C6A" w:rsidRPr="008010E3">
        <w:rPr>
          <w:rFonts w:cs="Times New Roman"/>
        </w:rPr>
        <w:t xml:space="preserve">. Система может </w:t>
      </w:r>
      <w:r w:rsidR="00521C6A" w:rsidRPr="008010E3">
        <w:rPr>
          <w:rFonts w:cs="Times New Roman"/>
        </w:rPr>
        <w:lastRenderedPageBreak/>
        <w:t>собирать данные о времени выполнения работ и другие параметры для последующего анализа эффективности работы системы.</w:t>
      </w:r>
    </w:p>
    <w:p w14:paraId="327E7CD6" w14:textId="53413013" w:rsidR="00164583" w:rsidRPr="008010E3" w:rsidRDefault="00521C6A" w:rsidP="00521C6A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система для работы с заявками о неисправностях оборудования колледжа позволит эффективно управлять ремонтом оборудования и повышать качество его обслуживания.</w:t>
      </w:r>
    </w:p>
    <w:p w14:paraId="1C1210D0" w14:textId="316C419F" w:rsidR="005B0107" w:rsidRPr="008010E3" w:rsidRDefault="005B0107" w:rsidP="0080264A">
      <w:pPr>
        <w:pStyle w:val="e1"/>
        <w:spacing w:after="40"/>
        <w:jc w:val="left"/>
      </w:pPr>
      <w:bookmarkStart w:id="13" w:name="_Toc137594292"/>
      <w:r w:rsidRPr="008010E3">
        <w:lastRenderedPageBreak/>
        <w:t>4. Программа решения задачи</w:t>
      </w:r>
      <w:bookmarkEnd w:id="13"/>
    </w:p>
    <w:p w14:paraId="7C1BB40E" w14:textId="24CDCAD4" w:rsidR="005B0107" w:rsidRPr="008010E3" w:rsidRDefault="005B0107" w:rsidP="00B752B9">
      <w:pPr>
        <w:pStyle w:val="e3"/>
      </w:pPr>
      <w:bookmarkStart w:id="14" w:name="_Toc137594293"/>
      <w:r w:rsidRPr="008010E3">
        <w:t>4.1 Логическая структура</w:t>
      </w:r>
      <w:bookmarkEnd w:id="14"/>
    </w:p>
    <w:p w14:paraId="4DD77BA4" w14:textId="7BE4AFF9" w:rsidR="005B0107" w:rsidRPr="008010E3" w:rsidRDefault="000D456B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данном разделе описана логическая структура проекта, построенного на платформе </w:t>
      </w:r>
      <w:r w:rsidRPr="008010E3">
        <w:rPr>
          <w:rFonts w:cs="Times New Roman"/>
          <w:lang w:val="en-GB"/>
        </w:rPr>
        <w:t>Angular</w:t>
      </w:r>
      <w:r w:rsidRPr="008010E3">
        <w:rPr>
          <w:rFonts w:cs="Times New Roman"/>
        </w:rPr>
        <w:t>.</w:t>
      </w:r>
    </w:p>
    <w:p w14:paraId="313D55D1" w14:textId="10874462" w:rsidR="00CA3E5F" w:rsidRPr="008010E3" w:rsidRDefault="00CA3E5F" w:rsidP="007736D6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Логическая структура приложения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представ</w:t>
      </w:r>
      <w:r w:rsidR="007736D6" w:rsidRPr="008010E3">
        <w:rPr>
          <w:rFonts w:cs="Times New Roman"/>
        </w:rPr>
        <w:t>лена</w:t>
      </w:r>
      <w:r w:rsidRPr="008010E3">
        <w:rPr>
          <w:rFonts w:cs="Times New Roman"/>
        </w:rPr>
        <w:t xml:space="preserve"> следующим образом:</w:t>
      </w:r>
    </w:p>
    <w:p w14:paraId="634A1AD7" w14:textId="6A92BFD3" w:rsidR="00CA3E5F" w:rsidRPr="008010E3" w:rsidRDefault="00BB1145" w:rsidP="00F90797">
      <w:pPr>
        <w:pStyle w:val="o"/>
        <w:numPr>
          <w:ilvl w:val="0"/>
          <w:numId w:val="21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CA3E5F" w:rsidRPr="008010E3">
        <w:rPr>
          <w:rFonts w:cs="Times New Roman"/>
        </w:rPr>
        <w:t>одул</w:t>
      </w:r>
      <w:r w:rsidR="007736D6" w:rsidRPr="008010E3">
        <w:rPr>
          <w:rFonts w:cs="Times New Roman"/>
        </w:rPr>
        <w:t xml:space="preserve">и - </w:t>
      </w:r>
      <w:r w:rsidR="007736D6" w:rsidRPr="008010E3">
        <w:rPr>
          <w:rFonts w:cs="Times New Roman"/>
          <w:lang w:val="en-GB"/>
        </w:rPr>
        <w:t>A</w:t>
      </w:r>
      <w:proofErr w:type="spellStart"/>
      <w:r w:rsidR="00CA3E5F" w:rsidRPr="008010E3">
        <w:rPr>
          <w:rFonts w:cs="Times New Roman"/>
        </w:rPr>
        <w:t>ngular</w:t>
      </w:r>
      <w:proofErr w:type="spellEnd"/>
      <w:r w:rsidR="00CA3E5F" w:rsidRPr="008010E3">
        <w:rPr>
          <w:rFonts w:cs="Times New Roman"/>
        </w:rPr>
        <w:t>-приложение состоит из одного или более модулей, каждый из которых содержит компоненты, сервисы и другие файлы, необходимые для работы приложения</w:t>
      </w:r>
      <w:r w:rsidRPr="008010E3">
        <w:rPr>
          <w:rFonts w:cs="Times New Roman"/>
        </w:rPr>
        <w:t>;</w:t>
      </w:r>
    </w:p>
    <w:p w14:paraId="3EDAC588" w14:textId="2FC2C200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CA3E5F" w:rsidRPr="008010E3">
        <w:rPr>
          <w:rFonts w:cs="Times New Roman"/>
        </w:rPr>
        <w:t xml:space="preserve">омпоненты - это строительные блоки приложения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 xml:space="preserve">, которые представляют собой части пользовательского интерфейса. В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 xml:space="preserve"> компоненты отображаются в виде классов </w:t>
      </w:r>
      <w:proofErr w:type="spellStart"/>
      <w:r w:rsidR="00CA3E5F" w:rsidRPr="008010E3">
        <w:rPr>
          <w:rFonts w:cs="Times New Roman"/>
        </w:rPr>
        <w:t>TypeScript</w:t>
      </w:r>
      <w:proofErr w:type="spellEnd"/>
      <w:r w:rsidR="00CA3E5F" w:rsidRPr="008010E3">
        <w:rPr>
          <w:rFonts w:cs="Times New Roman"/>
        </w:rPr>
        <w:t>, которые содержат шаблоны HTML и логику для управления этими шаблонами</w:t>
      </w:r>
      <w:r w:rsidRPr="008010E3">
        <w:rPr>
          <w:rFonts w:cs="Times New Roman"/>
        </w:rPr>
        <w:t>;</w:t>
      </w:r>
    </w:p>
    <w:p w14:paraId="3A857C90" w14:textId="2AE9D95E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CA3E5F" w:rsidRPr="008010E3">
        <w:rPr>
          <w:rFonts w:cs="Times New Roman"/>
        </w:rPr>
        <w:t>ервисы</w:t>
      </w:r>
      <w:r w:rsidR="007736D6" w:rsidRPr="008010E3">
        <w:rPr>
          <w:rFonts w:cs="Times New Roman"/>
        </w:rPr>
        <w:t xml:space="preserve"> -</w:t>
      </w:r>
      <w:r w:rsidR="00CA3E5F" w:rsidRPr="008010E3">
        <w:rPr>
          <w:rFonts w:cs="Times New Roman"/>
        </w:rPr>
        <w:t xml:space="preserve"> используются для выполнения различных задач, которые могут быть использованы в нескольких компонентах. Сервисы позволяют разделить код на логические блоки и упростить его тестирование</w:t>
      </w:r>
      <w:r w:rsidRPr="008010E3">
        <w:rPr>
          <w:rFonts w:cs="Times New Roman"/>
        </w:rPr>
        <w:t>;</w:t>
      </w:r>
    </w:p>
    <w:p w14:paraId="15BEC1CB" w14:textId="5D24A23D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р</w:t>
      </w:r>
      <w:r w:rsidR="00CA3E5F" w:rsidRPr="008010E3">
        <w:rPr>
          <w:rFonts w:cs="Times New Roman"/>
        </w:rPr>
        <w:t>оутинг</w:t>
      </w:r>
      <w:proofErr w:type="spellEnd"/>
      <w:r w:rsidR="007736D6" w:rsidRPr="008010E3">
        <w:rPr>
          <w:rFonts w:cs="Times New Roman"/>
        </w:rPr>
        <w:t xml:space="preserve"> -</w:t>
      </w:r>
      <w:r w:rsidR="00CA3E5F" w:rsidRPr="008010E3">
        <w:rPr>
          <w:rFonts w:cs="Times New Roman"/>
        </w:rPr>
        <w:t xml:space="preserve"> используется для перенаправления пользователя между различными компонентами приложения. Он позволяет создавать более сложную навигацию между страницами веб-приложения</w:t>
      </w:r>
      <w:r w:rsidRPr="008010E3">
        <w:rPr>
          <w:rFonts w:cs="Times New Roman"/>
        </w:rPr>
        <w:t>;</w:t>
      </w:r>
    </w:p>
    <w:p w14:paraId="4634AD09" w14:textId="0579CE2D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д</w:t>
      </w:r>
      <w:r w:rsidR="00CA3E5F" w:rsidRPr="008010E3">
        <w:rPr>
          <w:rFonts w:cs="Times New Roman"/>
        </w:rPr>
        <w:t>ирективы</w:t>
      </w:r>
      <w:r w:rsidR="007736D6" w:rsidRPr="008010E3">
        <w:rPr>
          <w:rFonts w:cs="Times New Roman"/>
        </w:rPr>
        <w:t xml:space="preserve"> - </w:t>
      </w:r>
      <w:r w:rsidR="00CA3E5F" w:rsidRPr="008010E3">
        <w:rPr>
          <w:rFonts w:cs="Times New Roman"/>
        </w:rPr>
        <w:t xml:space="preserve">позволяют изменять поведение элементов DOM в приложении.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 xml:space="preserve"> предоставляет два типа директив - атрибутные и структурные</w:t>
      </w:r>
      <w:r w:rsidRPr="008010E3">
        <w:rPr>
          <w:rFonts w:cs="Times New Roman"/>
        </w:rPr>
        <w:t>;</w:t>
      </w:r>
    </w:p>
    <w:p w14:paraId="200BA96B" w14:textId="698407E3" w:rsidR="00CA3E5F" w:rsidRPr="008010E3" w:rsidRDefault="00CA3E5F" w:rsidP="00F90797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Pipes</w:t>
      </w:r>
      <w:proofErr w:type="spellEnd"/>
      <w:r w:rsidR="007736D6" w:rsidRPr="008010E3">
        <w:rPr>
          <w:rFonts w:cs="Times New Roman"/>
        </w:rPr>
        <w:t xml:space="preserve"> - </w:t>
      </w:r>
      <w:r w:rsidRPr="008010E3">
        <w:rPr>
          <w:rFonts w:cs="Times New Roman"/>
        </w:rPr>
        <w:t xml:space="preserve">используются для обработки данных в шаблонах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. Они позволяют форматировать данные, фильтровать или изменять их перед отображением на странице</w:t>
      </w:r>
      <w:r w:rsidR="00BB1145" w:rsidRPr="008010E3">
        <w:rPr>
          <w:rFonts w:cs="Times New Roman"/>
        </w:rPr>
        <w:t>;</w:t>
      </w:r>
    </w:p>
    <w:p w14:paraId="0F3FEC81" w14:textId="6C3681F4" w:rsidR="00CA3E5F" w:rsidRPr="008010E3" w:rsidRDefault="00BB1145" w:rsidP="00F90797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CA3E5F" w:rsidRPr="008010E3">
        <w:rPr>
          <w:rFonts w:cs="Times New Roman"/>
        </w:rPr>
        <w:t>етаданные</w:t>
      </w:r>
      <w:r w:rsidR="007736D6" w:rsidRPr="008010E3">
        <w:rPr>
          <w:rFonts w:cs="Times New Roman"/>
        </w:rPr>
        <w:t xml:space="preserve"> - </w:t>
      </w:r>
      <w:r w:rsidR="00CA3E5F" w:rsidRPr="008010E3">
        <w:rPr>
          <w:rFonts w:cs="Times New Roman"/>
        </w:rPr>
        <w:t xml:space="preserve">используются для добавления дополнительной информации к классам компонентов, сервисов и других объектов в </w:t>
      </w:r>
      <w:proofErr w:type="spellStart"/>
      <w:r w:rsidR="00CA3E5F" w:rsidRPr="008010E3">
        <w:rPr>
          <w:rFonts w:cs="Times New Roman"/>
        </w:rPr>
        <w:t>Angular</w:t>
      </w:r>
      <w:proofErr w:type="spellEnd"/>
      <w:r w:rsidR="00CA3E5F" w:rsidRPr="008010E3">
        <w:rPr>
          <w:rFonts w:cs="Times New Roman"/>
        </w:rPr>
        <w:t>-приложении.</w:t>
      </w:r>
    </w:p>
    <w:p w14:paraId="0BA809E9" w14:textId="1C8A7E48" w:rsidR="000D456B" w:rsidRPr="008010E3" w:rsidRDefault="000D456B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GB"/>
        </w:rPr>
        <w:lastRenderedPageBreak/>
        <w:t>Angular</w:t>
      </w:r>
      <w:r w:rsidRPr="008010E3">
        <w:rPr>
          <w:rFonts w:cs="Times New Roman"/>
        </w:rPr>
        <w:t xml:space="preserve"> использует большое количество интересных паттернов проектирования, основные из которых представлены ниже.</w:t>
      </w:r>
    </w:p>
    <w:p w14:paraId="2F89AE0A" w14:textId="045F218B" w:rsidR="000D456B" w:rsidRPr="008010E3" w:rsidRDefault="000D456B" w:rsidP="000D456B">
      <w:pPr>
        <w:pStyle w:val="e"/>
        <w:rPr>
          <w:rFonts w:cs="Times New Roman"/>
        </w:rPr>
      </w:pPr>
      <w:r w:rsidRPr="008010E3">
        <w:rPr>
          <w:rFonts w:cs="Times New Roman"/>
        </w:rPr>
        <w:t>MVC (</w:t>
      </w:r>
      <w:proofErr w:type="spellStart"/>
      <w:r w:rsidRPr="008010E3">
        <w:rPr>
          <w:rFonts w:cs="Times New Roman"/>
        </w:rPr>
        <w:t>Model-View-Controller</w:t>
      </w:r>
      <w:proofErr w:type="spellEnd"/>
      <w:r w:rsidRPr="008010E3">
        <w:rPr>
          <w:rFonts w:cs="Times New Roman"/>
        </w:rPr>
        <w:t xml:space="preserve">) </w:t>
      </w:r>
      <w:r w:rsidR="00CE7F8B" w:rsidRPr="008010E3">
        <w:rPr>
          <w:rFonts w:cs="Times New Roman"/>
        </w:rPr>
        <w:t>-</w:t>
      </w:r>
      <w:r w:rsidRPr="008010E3">
        <w:rPr>
          <w:rFonts w:cs="Times New Roman"/>
        </w:rPr>
        <w:t xml:space="preserve"> это паттерн проектирования, который используется для разделения приложения на три компонента: модель (</w:t>
      </w:r>
      <w:proofErr w:type="spellStart"/>
      <w:r w:rsidRPr="008010E3">
        <w:rPr>
          <w:rFonts w:cs="Times New Roman"/>
        </w:rPr>
        <w:t>Model</w:t>
      </w:r>
      <w:proofErr w:type="spellEnd"/>
      <w:r w:rsidRPr="008010E3">
        <w:rPr>
          <w:rFonts w:cs="Times New Roman"/>
        </w:rPr>
        <w:t>), представление (</w:t>
      </w:r>
      <w:proofErr w:type="spellStart"/>
      <w:r w:rsidRPr="008010E3">
        <w:rPr>
          <w:rFonts w:cs="Times New Roman"/>
        </w:rPr>
        <w:t>View</w:t>
      </w:r>
      <w:proofErr w:type="spellEnd"/>
      <w:r w:rsidRPr="008010E3">
        <w:rPr>
          <w:rFonts w:cs="Times New Roman"/>
        </w:rPr>
        <w:t>) и контроллер (</w:t>
      </w:r>
      <w:proofErr w:type="spellStart"/>
      <w:r w:rsidRPr="008010E3">
        <w:rPr>
          <w:rFonts w:cs="Times New Roman"/>
        </w:rPr>
        <w:t>Controller</w:t>
      </w:r>
      <w:proofErr w:type="spellEnd"/>
      <w:r w:rsidRPr="008010E3">
        <w:rPr>
          <w:rFonts w:cs="Times New Roman"/>
        </w:rPr>
        <w:t>).</w:t>
      </w:r>
    </w:p>
    <w:p w14:paraId="5B26661C" w14:textId="6BFBFF33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м</w:t>
      </w:r>
      <w:r w:rsidR="000D456B" w:rsidRPr="008010E3">
        <w:rPr>
          <w:rFonts w:cs="Times New Roman"/>
        </w:rPr>
        <w:t>одель (</w:t>
      </w:r>
      <w:proofErr w:type="spellStart"/>
      <w:r w:rsidR="000D456B" w:rsidRPr="008010E3">
        <w:rPr>
          <w:rFonts w:cs="Times New Roman"/>
        </w:rPr>
        <w:t>Model</w:t>
      </w:r>
      <w:proofErr w:type="spellEnd"/>
      <w:r w:rsidR="000D456B" w:rsidRPr="008010E3">
        <w:rPr>
          <w:rFonts w:cs="Times New Roman"/>
        </w:rPr>
        <w:t>)</w:t>
      </w:r>
      <w:r w:rsidR="00CE7F8B" w:rsidRPr="008010E3">
        <w:rPr>
          <w:rFonts w:cs="Times New Roman"/>
        </w:rPr>
        <w:t xml:space="preserve"> -э</w:t>
      </w:r>
      <w:r w:rsidR="000D456B" w:rsidRPr="008010E3">
        <w:rPr>
          <w:rFonts w:cs="Times New Roman"/>
        </w:rPr>
        <w:t>то компонент, который отвечает за хранение данных и бизнес-логику приложения. Модель не должна содержать никакой логики, связанной с отображением данных или пользовательским интерфейсом</w:t>
      </w:r>
      <w:r w:rsidRPr="008010E3">
        <w:rPr>
          <w:rFonts w:cs="Times New Roman"/>
        </w:rPr>
        <w:t>;</w:t>
      </w:r>
    </w:p>
    <w:p w14:paraId="7FB0D1C5" w14:textId="6904301C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0D456B" w:rsidRPr="008010E3">
        <w:rPr>
          <w:rFonts w:cs="Times New Roman"/>
        </w:rPr>
        <w:t>редставление (</w:t>
      </w:r>
      <w:proofErr w:type="spellStart"/>
      <w:r w:rsidR="000D456B" w:rsidRPr="008010E3">
        <w:rPr>
          <w:rFonts w:cs="Times New Roman"/>
        </w:rPr>
        <w:t>View</w:t>
      </w:r>
      <w:proofErr w:type="spellEnd"/>
      <w:r w:rsidR="000D456B" w:rsidRPr="008010E3">
        <w:rPr>
          <w:rFonts w:cs="Times New Roman"/>
        </w:rPr>
        <w:t>)</w:t>
      </w:r>
      <w:r w:rsidR="00CE7F8B" w:rsidRPr="008010E3">
        <w:rPr>
          <w:rFonts w:cs="Times New Roman"/>
        </w:rPr>
        <w:t xml:space="preserve"> - э</w:t>
      </w:r>
      <w:r w:rsidR="000D456B" w:rsidRPr="008010E3">
        <w:rPr>
          <w:rFonts w:cs="Times New Roman"/>
        </w:rPr>
        <w:t>то компонент, который отвечает за отображение данных для пользователя. Представление получает данные из модели и отображает их в удобном для пользователя виде. Представление не должно содержать никакой бизнес-логики</w:t>
      </w:r>
      <w:r w:rsidRPr="008010E3">
        <w:rPr>
          <w:rFonts w:cs="Times New Roman"/>
        </w:rPr>
        <w:t>;</w:t>
      </w:r>
    </w:p>
    <w:p w14:paraId="0602AFBB" w14:textId="49423939" w:rsidR="000D456B" w:rsidRPr="008010E3" w:rsidRDefault="00BB1145" w:rsidP="000005C8">
      <w:pPr>
        <w:pStyle w:val="o"/>
        <w:numPr>
          <w:ilvl w:val="0"/>
          <w:numId w:val="1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к</w:t>
      </w:r>
      <w:r w:rsidR="000D456B" w:rsidRPr="008010E3">
        <w:rPr>
          <w:rFonts w:cs="Times New Roman"/>
        </w:rPr>
        <w:t>онтроллер (</w:t>
      </w:r>
      <w:proofErr w:type="spellStart"/>
      <w:r w:rsidR="000D456B" w:rsidRPr="008010E3">
        <w:rPr>
          <w:rFonts w:cs="Times New Roman"/>
        </w:rPr>
        <w:t>Controller</w:t>
      </w:r>
      <w:proofErr w:type="spellEnd"/>
      <w:r w:rsidR="000D456B" w:rsidRPr="008010E3">
        <w:rPr>
          <w:rFonts w:cs="Times New Roman"/>
        </w:rPr>
        <w:t>)</w:t>
      </w:r>
      <w:r w:rsidR="00CE7F8B" w:rsidRPr="008010E3">
        <w:rPr>
          <w:rFonts w:cs="Times New Roman"/>
        </w:rPr>
        <w:t xml:space="preserve"> - э</w:t>
      </w:r>
      <w:r w:rsidR="000D456B" w:rsidRPr="008010E3">
        <w:rPr>
          <w:rFonts w:cs="Times New Roman"/>
        </w:rPr>
        <w:t>то компонент, который отвечает за управление взаимодействием между моделью и представлением. Контроллер получает данные из модели, отправляет их в представление и обрабатывает действия пользователя, направленные на изменение данных в модели</w:t>
      </w:r>
      <w:r w:rsidRPr="008010E3">
        <w:rPr>
          <w:rFonts w:cs="Times New Roman"/>
        </w:rPr>
        <w:t>.</w:t>
      </w:r>
    </w:p>
    <w:p w14:paraId="462566EA" w14:textId="381D25A2" w:rsidR="000D456B" w:rsidRPr="008010E3" w:rsidRDefault="000D456B" w:rsidP="000005C8">
      <w:pPr>
        <w:pStyle w:val="e"/>
        <w:rPr>
          <w:rFonts w:cs="Times New Roman"/>
        </w:rPr>
      </w:pPr>
      <w:r w:rsidRPr="008010E3">
        <w:rPr>
          <w:rFonts w:cs="Times New Roman"/>
        </w:rPr>
        <w:t>Преимущества использования паттерна MVC:</w:t>
      </w:r>
    </w:p>
    <w:p w14:paraId="62E54407" w14:textId="6BCF6A39" w:rsidR="000D456B" w:rsidRPr="008010E3" w:rsidRDefault="00BB1145" w:rsidP="000005C8">
      <w:pPr>
        <w:pStyle w:val="o"/>
        <w:numPr>
          <w:ilvl w:val="0"/>
          <w:numId w:val="20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р</w:t>
      </w:r>
      <w:r w:rsidR="000D456B" w:rsidRPr="008010E3">
        <w:rPr>
          <w:rFonts w:cs="Times New Roman"/>
        </w:rPr>
        <w:t xml:space="preserve">азделение </w:t>
      </w:r>
      <w:r w:rsidR="00CE7F8B" w:rsidRPr="008010E3">
        <w:rPr>
          <w:rFonts w:cs="Times New Roman"/>
        </w:rPr>
        <w:t xml:space="preserve">ответственности - </w:t>
      </w:r>
      <w:r w:rsidR="00CE7F8B" w:rsidRPr="008010E3">
        <w:rPr>
          <w:rFonts w:cs="Times New Roman"/>
          <w:lang w:val="en-GB"/>
        </w:rPr>
        <w:t>M</w:t>
      </w:r>
      <w:r w:rsidR="000D456B" w:rsidRPr="008010E3">
        <w:rPr>
          <w:rFonts w:cs="Times New Roman"/>
        </w:rPr>
        <w:t>VC позволяет разделить ответственность между компонентами приложения - модель отвечает за данные и бизнес-логику, представление - за отображение данных, а контроллер - за управление взаимодействием между ними</w:t>
      </w:r>
      <w:r w:rsidRPr="008010E3">
        <w:rPr>
          <w:rFonts w:cs="Times New Roman"/>
        </w:rPr>
        <w:t>;</w:t>
      </w:r>
    </w:p>
    <w:p w14:paraId="26290044" w14:textId="205B6739" w:rsidR="000D456B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л</w:t>
      </w:r>
      <w:r w:rsidR="000D456B" w:rsidRPr="008010E3">
        <w:rPr>
          <w:rFonts w:cs="Times New Roman"/>
        </w:rPr>
        <w:t>егкая замена компонентов</w:t>
      </w:r>
      <w:r w:rsidR="00CE7F8B" w:rsidRPr="008010E3">
        <w:rPr>
          <w:rFonts w:cs="Times New Roman"/>
        </w:rPr>
        <w:t xml:space="preserve"> - п</w:t>
      </w:r>
      <w:r w:rsidR="000D456B" w:rsidRPr="008010E3">
        <w:rPr>
          <w:rFonts w:cs="Times New Roman"/>
        </w:rPr>
        <w:t>ри использовании MVC компоненты можно легко заменять, не затрагивая другие части приложения</w:t>
      </w:r>
      <w:r w:rsidRPr="008010E3">
        <w:rPr>
          <w:rFonts w:cs="Times New Roman"/>
        </w:rPr>
        <w:t>;</w:t>
      </w:r>
    </w:p>
    <w:p w14:paraId="148FDD53" w14:textId="44FA71D3" w:rsidR="000D456B" w:rsidRPr="008010E3" w:rsidRDefault="00BB1145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0D456B" w:rsidRPr="008010E3">
        <w:rPr>
          <w:rFonts w:cs="Times New Roman"/>
        </w:rPr>
        <w:t>прощение тестирования</w:t>
      </w:r>
      <w:r w:rsidR="00CE7F8B" w:rsidRPr="008010E3">
        <w:rPr>
          <w:rFonts w:cs="Times New Roman"/>
        </w:rPr>
        <w:t xml:space="preserve"> - к</w:t>
      </w:r>
      <w:r w:rsidR="000D456B" w:rsidRPr="008010E3">
        <w:rPr>
          <w:rFonts w:cs="Times New Roman"/>
        </w:rPr>
        <w:t>аждый компонент приложения может быть протестирован отдельно, что позволяет более эффективно тестировать приложение в целом</w:t>
      </w:r>
      <w:r w:rsidRPr="008010E3">
        <w:rPr>
          <w:rFonts w:cs="Times New Roman"/>
        </w:rPr>
        <w:t>;</w:t>
      </w:r>
    </w:p>
    <w:p w14:paraId="081B632E" w14:textId="6F7C94E3" w:rsidR="000D456B" w:rsidRPr="008010E3" w:rsidRDefault="000D456B" w:rsidP="000D456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реализация паттерна MVC отличается некоторыми особенностями. Вместо контроллера используется сервис, который выполняет подобные функции, а представление и модель интегрированы в компоненты.</w:t>
      </w:r>
    </w:p>
    <w:p w14:paraId="40912545" w14:textId="34CF9D67" w:rsidR="00CE7F8B" w:rsidRPr="008010E3" w:rsidRDefault="00CE7F8B" w:rsidP="00CE7F8B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lastRenderedPageBreak/>
        <w:t>Observable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Pattern</w:t>
      </w:r>
      <w:proofErr w:type="spellEnd"/>
      <w:r w:rsidRPr="008010E3">
        <w:rPr>
          <w:rFonts w:cs="Times New Roman"/>
        </w:rPr>
        <w:t xml:space="preserve"> - это шаблон проектирования, который используется для создания связи между наблюдателем (</w:t>
      </w:r>
      <w:proofErr w:type="spellStart"/>
      <w:r w:rsidRPr="008010E3">
        <w:rPr>
          <w:rFonts w:cs="Times New Roman"/>
        </w:rPr>
        <w:t>observer</w:t>
      </w:r>
      <w:proofErr w:type="spellEnd"/>
      <w:r w:rsidRPr="008010E3">
        <w:rPr>
          <w:rFonts w:cs="Times New Roman"/>
        </w:rPr>
        <w:t>) и объектом наблюдаемого (</w:t>
      </w:r>
      <w:proofErr w:type="spellStart"/>
      <w:r w:rsidRPr="008010E3">
        <w:rPr>
          <w:rFonts w:cs="Times New Roman"/>
        </w:rPr>
        <w:t>observable</w:t>
      </w:r>
      <w:proofErr w:type="spellEnd"/>
      <w:r w:rsidRPr="008010E3">
        <w:rPr>
          <w:rFonts w:cs="Times New Roman"/>
        </w:rPr>
        <w:t>). Этот шаблон позволяет динамически устанавливать зависимости между объектами и уведомлять все заинтересованные стороны об изменениях в наблюдаемом объекте</w:t>
      </w:r>
      <w:r w:rsidR="00472CFD" w:rsidRPr="008010E3">
        <w:rPr>
          <w:rFonts w:cs="Times New Roman"/>
        </w:rPr>
        <w:t>, он создан для управления асинхронными операциями и обработки потока данных</w:t>
      </w:r>
      <w:r w:rsidRPr="008010E3">
        <w:rPr>
          <w:rFonts w:cs="Times New Roman"/>
        </w:rPr>
        <w:t>.</w:t>
      </w:r>
    </w:p>
    <w:p w14:paraId="55F81600" w14:textId="3480D623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Важным аспектом этого шаблона является то, что наблюдаемый объект не имеет прямого доступа к своим наблюдателям. Вместо этого он поддерживает список своих наблюдателей и уведомляет их о любых изменениях, вызывая соответствующие методы у каждого из них.</w:t>
      </w:r>
    </w:p>
    <w:p w14:paraId="69A7BE2E" w14:textId="0A45D81F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Такой подход позволяет отделить объекты наблюдаемого от конкретных наблюдателей и обеспечивает более гибкую и расширяемую модель взаимодействия между объектами.</w:t>
      </w:r>
    </w:p>
    <w:p w14:paraId="706A6523" w14:textId="031CFDEB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Рассмотрим пример использования </w:t>
      </w:r>
      <w:proofErr w:type="spellStart"/>
      <w:r w:rsidRPr="008010E3">
        <w:rPr>
          <w:rFonts w:cs="Times New Roman"/>
        </w:rPr>
        <w:t>Observable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Pattern</w:t>
      </w:r>
      <w:proofErr w:type="spellEnd"/>
      <w:r w:rsidRPr="008010E3">
        <w:rPr>
          <w:rFonts w:cs="Times New Roman"/>
        </w:rPr>
        <w:t xml:space="preserve"> в контексте разработки пользовательского интерфейса. Допустим, у нас есть приложение, которое содержит несколько компонентов, например, кнопку, текстовое поле и список. Каждый компонент может быть наблюдаемым объектом, который уведомляет своих наблюдателей (например, другие компоненты или контроллер) об изменениях в своем состоянии.</w:t>
      </w:r>
    </w:p>
    <w:p w14:paraId="50D6FF6D" w14:textId="317C2826" w:rsidR="00CE7F8B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>Например, когда пользователь нажимает на кнопку, она уведомляет наблюдателей об этом действии. Контроллер может реагировать на это событие, обновляя данные в списке или изменяя содержимое текстового поля.</w:t>
      </w:r>
    </w:p>
    <w:p w14:paraId="1968A8AD" w14:textId="0A3548C1" w:rsidR="00C54940" w:rsidRPr="008010E3" w:rsidRDefault="00CE7F8B" w:rsidP="00CE7F8B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Таким образом, использование </w:t>
      </w:r>
      <w:proofErr w:type="spellStart"/>
      <w:r w:rsidRPr="008010E3">
        <w:rPr>
          <w:rFonts w:cs="Times New Roman"/>
        </w:rPr>
        <w:t>Observable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Pattern</w:t>
      </w:r>
      <w:proofErr w:type="spellEnd"/>
      <w:r w:rsidRPr="008010E3">
        <w:rPr>
          <w:rFonts w:cs="Times New Roman"/>
        </w:rPr>
        <w:t xml:space="preserve"> позволяет создавать гибкие и расширяемые приложения, которые могут динамически реагировать на изменения в своих компонентах и обеспечивать эффективную коммуникацию между объектами.</w:t>
      </w:r>
    </w:p>
    <w:p w14:paraId="5EAF1479" w14:textId="3934CE2F" w:rsidR="005B0107" w:rsidRPr="008010E3" w:rsidRDefault="00C54940" w:rsidP="00C54940">
      <w:pPr>
        <w:pStyle w:val="e3"/>
      </w:pPr>
      <w:r w:rsidRPr="008010E3">
        <w:br w:type="column"/>
      </w:r>
      <w:bookmarkStart w:id="15" w:name="_Toc137594294"/>
      <w:r w:rsidR="005B0107" w:rsidRPr="008010E3">
        <w:lastRenderedPageBreak/>
        <w:t>4.2 Физическая структура</w:t>
      </w:r>
      <w:bookmarkEnd w:id="15"/>
    </w:p>
    <w:p w14:paraId="235F3E48" w14:textId="78949F90" w:rsidR="00C54940" w:rsidRPr="008010E3" w:rsidRDefault="00C54940" w:rsidP="00C5494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Физическая структура проекта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включает в себя ряд файлов и директорий, которые содержат компоненты, сервисы, модули, роутеры и другие элементы приложения.</w:t>
      </w:r>
    </w:p>
    <w:p w14:paraId="10642C46" w14:textId="78BA4395" w:rsidR="005B0107" w:rsidRPr="008010E3" w:rsidRDefault="00C54940" w:rsidP="00C5494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Стандартная физическая структура проекта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имеет следующий вид:</w:t>
      </w:r>
    </w:p>
    <w:p w14:paraId="78450EE2" w14:textId="77777777" w:rsidR="00C54940" w:rsidRPr="008010E3" w:rsidRDefault="00C54940" w:rsidP="00C549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1F954D2" wp14:editId="7636503F">
            <wp:extent cx="6120765" cy="5345430"/>
            <wp:effectExtent l="19050" t="19050" r="13335" b="266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3454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BF971A" w14:textId="2B5B9884" w:rsidR="00C54940" w:rsidRPr="008010E3" w:rsidRDefault="00C54940" w:rsidP="00C54940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="00F27BFF" w:rsidRPr="008010E3">
        <w:rPr>
          <w:rFonts w:cs="Times New Roman"/>
        </w:rPr>
        <w:fldChar w:fldCharType="begin"/>
      </w:r>
      <w:r w:rsidR="00F27BFF" w:rsidRPr="008010E3">
        <w:rPr>
          <w:rFonts w:cs="Times New Roman"/>
        </w:rPr>
        <w:instrText xml:space="preserve"> SEQ Рис \* ARABIC </w:instrText>
      </w:r>
      <w:r w:rsidR="00F27BFF"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</w:t>
      </w:r>
      <w:r w:rsidR="00F27BFF"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Физическая структура проекта</w:t>
      </w:r>
    </w:p>
    <w:p w14:paraId="57D2A84E" w14:textId="77777777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директории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components</w:t>
      </w:r>
      <w:proofErr w:type="spellEnd"/>
      <w:r w:rsidRPr="008010E3">
        <w:rPr>
          <w:rFonts w:cs="Times New Roman"/>
        </w:rPr>
        <w:t xml:space="preserve">/ располагаются компоненты приложения. Каждый компонент представлен отдельной директорией, в которой находятся </w:t>
      </w:r>
      <w:proofErr w:type="spellStart"/>
      <w:r w:rsidRPr="008010E3">
        <w:rPr>
          <w:rFonts w:cs="Times New Roman"/>
        </w:rPr>
        <w:t>TypeScript</w:t>
      </w:r>
      <w:proofErr w:type="spellEnd"/>
      <w:r w:rsidRPr="008010E3">
        <w:rPr>
          <w:rFonts w:cs="Times New Roman"/>
        </w:rPr>
        <w:t>-файл компонента, HTML-шаблон и CSS-стили.</w:t>
      </w:r>
    </w:p>
    <w:p w14:paraId="1A35C069" w14:textId="453D32CC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В директории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services</w:t>
      </w:r>
      <w:proofErr w:type="spellEnd"/>
      <w:r w:rsidRPr="008010E3">
        <w:rPr>
          <w:rFonts w:cs="Times New Roman"/>
        </w:rPr>
        <w:t>/ располагаются сервисы, которые предоставляют доступ к функциональности приложения.</w:t>
      </w:r>
    </w:p>
    <w:p w14:paraId="35C1C306" w14:textId="77777777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Директория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modules</w:t>
      </w:r>
      <w:proofErr w:type="spellEnd"/>
      <w:r w:rsidRPr="008010E3">
        <w:rPr>
          <w:rFonts w:cs="Times New Roman"/>
        </w:rPr>
        <w:t>/ содержит модули, которые используются в приложении и группируют компоненты и сервисы, связанные между собой.</w:t>
      </w:r>
    </w:p>
    <w:p w14:paraId="438029D1" w14:textId="65639C90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директории </w:t>
      </w:r>
      <w:proofErr w:type="spellStart"/>
      <w:r w:rsidRPr="008010E3">
        <w:rPr>
          <w:rFonts w:cs="Times New Roman"/>
        </w:rPr>
        <w:t>app</w:t>
      </w:r>
      <w:proofErr w:type="spellEnd"/>
      <w:r w:rsidRPr="008010E3">
        <w:rPr>
          <w:rFonts w:cs="Times New Roman"/>
        </w:rPr>
        <w:t>/</w:t>
      </w:r>
      <w:proofErr w:type="spellStart"/>
      <w:r w:rsidRPr="008010E3">
        <w:rPr>
          <w:rFonts w:cs="Times New Roman"/>
        </w:rPr>
        <w:t>router</w:t>
      </w:r>
      <w:proofErr w:type="spellEnd"/>
      <w:r w:rsidRPr="008010E3">
        <w:rPr>
          <w:rFonts w:cs="Times New Roman"/>
        </w:rPr>
        <w:t xml:space="preserve">/ находится файл </w:t>
      </w:r>
      <w:proofErr w:type="spellStart"/>
      <w:r w:rsidRPr="008010E3">
        <w:rPr>
          <w:rFonts w:cs="Times New Roman"/>
        </w:rPr>
        <w:t>app-</w:t>
      </w:r>
      <w:proofErr w:type="gramStart"/>
      <w:r w:rsidRPr="008010E3">
        <w:rPr>
          <w:rFonts w:cs="Times New Roman"/>
        </w:rPr>
        <w:t>routing.module</w:t>
      </w:r>
      <w:proofErr w:type="gramEnd"/>
      <w:r w:rsidRPr="008010E3">
        <w:rPr>
          <w:rFonts w:cs="Times New Roman"/>
        </w:rPr>
        <w:t>.ts</w:t>
      </w:r>
      <w:proofErr w:type="spellEnd"/>
      <w:r w:rsidRPr="008010E3">
        <w:rPr>
          <w:rFonts w:cs="Times New Roman"/>
        </w:rPr>
        <w:t>, который определяет маршруты приложения.</w:t>
      </w:r>
    </w:p>
    <w:p w14:paraId="3B5DB951" w14:textId="397A22EB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Файл </w:t>
      </w:r>
      <w:proofErr w:type="spellStart"/>
      <w:proofErr w:type="gramStart"/>
      <w:r w:rsidRPr="008010E3">
        <w:rPr>
          <w:rFonts w:cs="Times New Roman"/>
        </w:rPr>
        <w:t>app.component</w:t>
      </w:r>
      <w:proofErr w:type="gramEnd"/>
      <w:r w:rsidRPr="008010E3">
        <w:rPr>
          <w:rFonts w:cs="Times New Roman"/>
        </w:rPr>
        <w:t>.ts</w:t>
      </w:r>
      <w:proofErr w:type="spellEnd"/>
      <w:r w:rsidRPr="008010E3">
        <w:rPr>
          <w:rFonts w:cs="Times New Roman"/>
        </w:rPr>
        <w:t xml:space="preserve"> представляет главный компонент приложения, а в файлах </w:t>
      </w:r>
      <w:proofErr w:type="spellStart"/>
      <w:r w:rsidRPr="008010E3">
        <w:rPr>
          <w:rFonts w:cs="Times New Roman"/>
        </w:rPr>
        <w:t>app.module.ts</w:t>
      </w:r>
      <w:proofErr w:type="spellEnd"/>
      <w:r w:rsidRPr="008010E3">
        <w:rPr>
          <w:rFonts w:cs="Times New Roman"/>
        </w:rPr>
        <w:t xml:space="preserve"> и </w:t>
      </w:r>
      <w:proofErr w:type="spellStart"/>
      <w:r w:rsidRPr="008010E3">
        <w:rPr>
          <w:rFonts w:cs="Times New Roman"/>
        </w:rPr>
        <w:t>main.ts</w:t>
      </w:r>
      <w:proofErr w:type="spellEnd"/>
      <w:r w:rsidRPr="008010E3">
        <w:rPr>
          <w:rFonts w:cs="Times New Roman"/>
        </w:rPr>
        <w:t xml:space="preserve"> определяются модули и точка входа в приложение соответственно.</w:t>
      </w:r>
    </w:p>
    <w:p w14:paraId="753926A6" w14:textId="1D9A6CB6" w:rsidR="00984624" w:rsidRPr="008010E3" w:rsidRDefault="00984624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Также в проекте могут использоваться другие директории и файлы, например, для хранения статических ресурсов, конфигурационных файлов и т.д. Однако вышеперечисленные каталоги и файлы являются основными элементами физической структуры проекта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.</w:t>
      </w:r>
    </w:p>
    <w:p w14:paraId="484945B4" w14:textId="21FCD4DF" w:rsidR="00984624" w:rsidRPr="008010E3" w:rsidRDefault="003F58A2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>Д</w:t>
      </w:r>
      <w:r w:rsidR="00F27BFF" w:rsidRPr="008010E3">
        <w:rPr>
          <w:rFonts w:cs="Times New Roman"/>
        </w:rPr>
        <w:t>анный проект включает в себя</w:t>
      </w:r>
      <w:r w:rsidRPr="008010E3">
        <w:rPr>
          <w:rFonts w:cs="Times New Roman"/>
        </w:rPr>
        <w:t xml:space="preserve"> 30</w:t>
      </w:r>
      <w:r w:rsidR="00F27BFF" w:rsidRPr="008010E3">
        <w:rPr>
          <w:rFonts w:cs="Times New Roman"/>
        </w:rPr>
        <w:t xml:space="preserve"> основных</w:t>
      </w:r>
      <w:r w:rsidRPr="008010E3">
        <w:rPr>
          <w:rFonts w:cs="Times New Roman"/>
        </w:rPr>
        <w:t xml:space="preserve"> директорий</w:t>
      </w:r>
      <w:r w:rsidR="00F27BFF" w:rsidRPr="008010E3">
        <w:rPr>
          <w:rFonts w:cs="Times New Roman"/>
        </w:rPr>
        <w:t>, внутри которых хранятся либо файлы с исходным кодом, или такие же директории.</w:t>
      </w:r>
    </w:p>
    <w:p w14:paraId="7B7F343E" w14:textId="3E8C00D2" w:rsidR="00F27BFF" w:rsidRPr="008010E3" w:rsidRDefault="00F27BFF" w:rsidP="00984624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Основополагающей директорией является директория </w:t>
      </w:r>
      <w:r w:rsidRPr="008010E3">
        <w:rPr>
          <w:rFonts w:cs="Times New Roman"/>
          <w:lang w:val="en-US"/>
        </w:rPr>
        <w:t>MVC</w:t>
      </w:r>
      <w:r w:rsidR="002E12CF" w:rsidRPr="008010E3">
        <w:rPr>
          <w:rFonts w:cs="Times New Roman"/>
        </w:rPr>
        <w:t>.</w:t>
      </w:r>
    </w:p>
    <w:p w14:paraId="207F049D" w14:textId="77777777" w:rsidR="002E12CF" w:rsidRPr="008010E3" w:rsidRDefault="00F27BFF" w:rsidP="002E12CF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040760F" wp14:editId="39140316">
            <wp:extent cx="3038899" cy="2295845"/>
            <wp:effectExtent l="19050" t="19050" r="28575" b="285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229584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3DD778" w14:textId="16707755" w:rsidR="00F27BFF" w:rsidRPr="008010E3" w:rsidRDefault="002E12CF" w:rsidP="002E12CF">
      <w:pPr>
        <w:pStyle w:val="aff7"/>
        <w:rPr>
          <w:rFonts w:cs="Times New Roman"/>
        </w:rPr>
      </w:pPr>
      <w:bookmarkStart w:id="16" w:name="_Ref13748363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2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Основополагающая директория</w:t>
      </w:r>
      <w:bookmarkEnd w:id="16"/>
    </w:p>
    <w:p w14:paraId="6B43356E" w14:textId="016198C6" w:rsidR="002E12CF" w:rsidRPr="008010E3" w:rsidRDefault="002E12CF" w:rsidP="00904BE8">
      <w:pPr>
        <w:pStyle w:val="e"/>
        <w:rPr>
          <w:rFonts w:cs="Times New Roman"/>
        </w:rPr>
      </w:pPr>
      <w:r w:rsidRPr="008010E3">
        <w:rPr>
          <w:rFonts w:cs="Times New Roman"/>
        </w:rPr>
        <w:t>В ней</w:t>
      </w:r>
      <w:r w:rsidR="005B5114" w:rsidRPr="008010E3">
        <w:rPr>
          <w:rFonts w:cs="Times New Roman"/>
        </w:rPr>
        <w:t xml:space="preserve"> (</w:t>
      </w:r>
      <w:r w:rsidR="005B5114" w:rsidRPr="008010E3">
        <w:rPr>
          <w:rFonts w:cs="Times New Roman"/>
        </w:rPr>
        <w:fldChar w:fldCharType="begin"/>
      </w:r>
      <w:r w:rsidR="005B5114" w:rsidRPr="008010E3">
        <w:rPr>
          <w:rFonts w:cs="Times New Roman"/>
        </w:rPr>
        <w:instrText xml:space="preserve"> REF _Ref137483630 \h </w:instrText>
      </w:r>
      <w:r w:rsidR="00D03CF7" w:rsidRPr="008010E3">
        <w:rPr>
          <w:rFonts w:cs="Times New Roman"/>
        </w:rPr>
        <w:instrText xml:space="preserve"> \* MERGEFORMAT </w:instrText>
      </w:r>
      <w:r w:rsidR="005B5114" w:rsidRPr="008010E3">
        <w:rPr>
          <w:rFonts w:cs="Times New Roman"/>
        </w:rPr>
      </w:r>
      <w:r w:rsidR="005B5114"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>Рис 4.</w:t>
      </w:r>
      <w:r w:rsidR="00BB6DA9">
        <w:rPr>
          <w:rFonts w:cs="Times New Roman"/>
          <w:noProof/>
        </w:rPr>
        <w:t>2</w:t>
      </w:r>
      <w:r w:rsidR="00BB6DA9" w:rsidRPr="008010E3">
        <w:rPr>
          <w:rFonts w:cs="Times New Roman"/>
        </w:rPr>
        <w:t xml:space="preserve"> - Основополагающая директория</w:t>
      </w:r>
      <w:r w:rsidR="005B5114" w:rsidRPr="008010E3">
        <w:rPr>
          <w:rFonts w:cs="Times New Roman"/>
        </w:rPr>
        <w:fldChar w:fldCharType="end"/>
      </w:r>
      <w:r w:rsidR="00904BE8" w:rsidRPr="008010E3">
        <w:rPr>
          <w:rFonts w:cs="Times New Roman"/>
        </w:rPr>
        <w:t>)</w:t>
      </w:r>
      <w:r w:rsidRPr="008010E3">
        <w:rPr>
          <w:rFonts w:cs="Times New Roman"/>
        </w:rPr>
        <w:t xml:space="preserve"> хранятся все </w:t>
      </w:r>
      <w:r w:rsidR="00D636EA" w:rsidRPr="008010E3">
        <w:rPr>
          <w:rFonts w:cs="Times New Roman"/>
        </w:rPr>
        <w:t>компоненты</w:t>
      </w:r>
      <w:r w:rsidR="00AA26DD" w:rsidRPr="008010E3">
        <w:rPr>
          <w:rFonts w:cs="Times New Roman"/>
        </w:rPr>
        <w:t xml:space="preserve"> и </w:t>
      </w:r>
      <w:r w:rsidRPr="008010E3">
        <w:rPr>
          <w:rFonts w:cs="Times New Roman"/>
        </w:rPr>
        <w:t>модели построенные на основе базы данных</w:t>
      </w:r>
      <w:r w:rsidR="00904BE8" w:rsidRPr="008010E3">
        <w:rPr>
          <w:rFonts w:cs="Times New Roman"/>
        </w:rPr>
        <w:t>,</w:t>
      </w:r>
      <w:r w:rsidR="00AA26DD" w:rsidRPr="008010E3">
        <w:rPr>
          <w:rFonts w:cs="Times New Roman"/>
        </w:rPr>
        <w:t xml:space="preserve"> а так же</w:t>
      </w:r>
      <w:r w:rsidR="00904BE8" w:rsidRPr="008010E3">
        <w:rPr>
          <w:rFonts w:cs="Times New Roman"/>
        </w:rPr>
        <w:t xml:space="preserve"> сервисы</w:t>
      </w:r>
      <w:r w:rsidR="002E4997" w:rsidRPr="008010E3">
        <w:rPr>
          <w:rFonts w:cs="Times New Roman"/>
        </w:rPr>
        <w:t>.</w:t>
      </w:r>
    </w:p>
    <w:p w14:paraId="396F6F37" w14:textId="19FD480B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 xml:space="preserve">Компоненты в </w:t>
      </w:r>
      <w:r w:rsidRPr="008010E3">
        <w:rPr>
          <w:rFonts w:cs="Times New Roman"/>
          <w:lang w:val="en-US"/>
        </w:rPr>
        <w:t>Angular</w:t>
      </w:r>
      <w:r w:rsidRPr="008010E3">
        <w:rPr>
          <w:rFonts w:cs="Times New Roman"/>
        </w:rPr>
        <w:t xml:space="preserve"> - это основная единица разработки пользовательского интерфейса (UI). Каждый компонент определяет свою собственную логику и отображение внутри приложения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.</w:t>
      </w:r>
    </w:p>
    <w:p w14:paraId="3FA5A380" w14:textId="082EAF88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Компонент содержит </w:t>
      </w:r>
      <w:r w:rsidR="0046637B" w:rsidRPr="008010E3">
        <w:rPr>
          <w:rFonts w:cs="Times New Roman"/>
        </w:rPr>
        <w:t>четыре</w:t>
      </w:r>
      <w:r w:rsidRPr="008010E3">
        <w:rPr>
          <w:rFonts w:cs="Times New Roman"/>
        </w:rPr>
        <w:t xml:space="preserve"> основных элемента:</w:t>
      </w:r>
    </w:p>
    <w:p w14:paraId="507E2DA8" w14:textId="34FAE582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к</w:t>
      </w:r>
      <w:r w:rsidR="00AA26DD" w:rsidRPr="008010E3">
        <w:rPr>
          <w:rFonts w:cs="Times New Roman"/>
        </w:rPr>
        <w:t>ласс компонента</w:t>
      </w:r>
      <w:r w:rsidRPr="008010E3">
        <w:rPr>
          <w:rFonts w:cs="Times New Roman"/>
        </w:rPr>
        <w:t>;</w:t>
      </w:r>
    </w:p>
    <w:p w14:paraId="13AA73CE" w14:textId="4F47B0E2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ш</w:t>
      </w:r>
      <w:r w:rsidR="00AA26DD" w:rsidRPr="008010E3">
        <w:rPr>
          <w:rFonts w:cs="Times New Roman"/>
        </w:rPr>
        <w:t>аблон компонента</w:t>
      </w:r>
      <w:r w:rsidRPr="008010E3">
        <w:rPr>
          <w:rFonts w:cs="Times New Roman"/>
        </w:rPr>
        <w:t>;</w:t>
      </w:r>
    </w:p>
    <w:p w14:paraId="0D295D49" w14:textId="7EC2FE69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м</w:t>
      </w:r>
      <w:r w:rsidR="00AA26DD" w:rsidRPr="008010E3">
        <w:rPr>
          <w:rFonts w:cs="Times New Roman"/>
        </w:rPr>
        <w:t>етаданные компонента</w:t>
      </w:r>
      <w:r w:rsidRPr="008010E3">
        <w:rPr>
          <w:rFonts w:cs="Times New Roman"/>
        </w:rPr>
        <w:t>;</w:t>
      </w:r>
    </w:p>
    <w:p w14:paraId="45318318" w14:textId="21D076C3" w:rsidR="00AA26DD" w:rsidRPr="008010E3" w:rsidRDefault="00BB1145" w:rsidP="001600C7">
      <w:pPr>
        <w:pStyle w:val="o"/>
        <w:numPr>
          <w:ilvl w:val="0"/>
          <w:numId w:val="25"/>
        </w:numPr>
        <w:ind w:left="0" w:firstLine="426"/>
        <w:rPr>
          <w:rFonts w:cs="Times New Roman"/>
        </w:rPr>
      </w:pPr>
      <w:r w:rsidRPr="008010E3">
        <w:rPr>
          <w:rFonts w:cs="Times New Roman"/>
        </w:rPr>
        <w:t>с</w:t>
      </w:r>
      <w:r w:rsidR="00AA26DD" w:rsidRPr="008010E3">
        <w:rPr>
          <w:rFonts w:cs="Times New Roman"/>
        </w:rPr>
        <w:t>тили компонента</w:t>
      </w:r>
      <w:r w:rsidRPr="008010E3">
        <w:rPr>
          <w:rFonts w:cs="Times New Roman"/>
        </w:rPr>
        <w:t>.</w:t>
      </w:r>
    </w:p>
    <w:p w14:paraId="06EC7CE2" w14:textId="1336E853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>Класс компонента содержит логику для управления поведением компонента, а шаблон компонента определяет, как компонент будет отображаться на странице. Метаданные компонента используются для описания компонента и его свойств. Стили компонента определяют стиль для элементов в шаблоне компонента.</w:t>
      </w:r>
    </w:p>
    <w:p w14:paraId="397FA8E4" w14:textId="4745CF95" w:rsidR="00AA26DD" w:rsidRPr="008010E3" w:rsidRDefault="00AA26D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Основным из компонентов данной системы является компонент </w:t>
      </w:r>
      <w:r w:rsidRPr="008010E3">
        <w:rPr>
          <w:rFonts w:cs="Times New Roman"/>
          <w:lang w:val="en-US"/>
        </w:rPr>
        <w:t>app</w:t>
      </w:r>
      <w:r w:rsidRPr="008010E3">
        <w:rPr>
          <w:rFonts w:cs="Times New Roman"/>
        </w:rPr>
        <w:t>.</w:t>
      </w:r>
    </w:p>
    <w:p w14:paraId="6CAFB0EB" w14:textId="77777777" w:rsidR="00AA26DD" w:rsidRPr="008010E3" w:rsidRDefault="00AA26DD" w:rsidP="00AA26D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133C90D" wp14:editId="65EABA73">
            <wp:extent cx="2800741" cy="1448002"/>
            <wp:effectExtent l="19050" t="19050" r="19050" b="190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1448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E46547" w14:textId="5333C387" w:rsidR="00AA26DD" w:rsidRPr="008010E3" w:rsidRDefault="00AA26DD" w:rsidP="00AA26DD">
      <w:pPr>
        <w:pStyle w:val="aff7"/>
        <w:rPr>
          <w:rFonts w:cs="Times New Roman"/>
        </w:rPr>
      </w:pPr>
      <w:bookmarkStart w:id="17" w:name="_Ref13748624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3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App</w:t>
      </w:r>
      <w:bookmarkEnd w:id="17"/>
    </w:p>
    <w:p w14:paraId="395DD6C0" w14:textId="5B474DA4" w:rsidR="00AA26DD" w:rsidRPr="008010E3" w:rsidRDefault="00AA26DD" w:rsidP="00AA26DD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компонент является основным, так как содержит:</w:t>
      </w:r>
    </w:p>
    <w:p w14:paraId="28B33B1D" w14:textId="3F38AFB9" w:rsidR="00AA26DD" w:rsidRPr="008010E3" w:rsidRDefault="00BB1145" w:rsidP="0080264A">
      <w:pPr>
        <w:pStyle w:val="o"/>
        <w:numPr>
          <w:ilvl w:val="0"/>
          <w:numId w:val="26"/>
        </w:numPr>
        <w:ind w:left="0" w:firstLine="709"/>
        <w:rPr>
          <w:rFonts w:cs="Times New Roman"/>
          <w:lang w:eastAsia="ru-RU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-</w:t>
      </w:r>
      <w:r w:rsidR="00AA26DD" w:rsidRPr="008010E3">
        <w:rPr>
          <w:rFonts w:cs="Times New Roman"/>
          <w:lang w:val="en-US"/>
        </w:rPr>
        <w:t>routing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>, в котором определено, как проходит маршрутизация на сайте;</w:t>
      </w:r>
    </w:p>
    <w:p w14:paraId="42DC210D" w14:textId="2B1E5062" w:rsidR="00AA26DD" w:rsidRPr="008010E3" w:rsidRDefault="00BB1145" w:rsidP="0080264A">
      <w:pPr>
        <w:pStyle w:val="o"/>
        <w:numPr>
          <w:ilvl w:val="0"/>
          <w:numId w:val="26"/>
        </w:numPr>
        <w:ind w:left="0" w:firstLine="709"/>
        <w:rPr>
          <w:rFonts w:cs="Times New Roman"/>
          <w:lang w:eastAsia="ru-RU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component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html</w:t>
      </w:r>
      <w:r w:rsidR="00AA26DD" w:rsidRPr="008010E3">
        <w:rPr>
          <w:rFonts w:cs="Times New Roman"/>
        </w:rPr>
        <w:t xml:space="preserve"> содержит «шапку» сайта, которая отображается на каждой странице нашего веб-сайта</w:t>
      </w:r>
      <w:r w:rsidRPr="008010E3">
        <w:rPr>
          <w:rFonts w:cs="Times New Roman"/>
        </w:rPr>
        <w:t>;</w:t>
      </w:r>
    </w:p>
    <w:p w14:paraId="7E7D33A7" w14:textId="7BD38139" w:rsidR="00AA26DD" w:rsidRPr="008010E3" w:rsidRDefault="00BB1145" w:rsidP="0080264A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  <w:lang w:val="en-US"/>
        </w:rPr>
        <w:t>a</w:t>
      </w:r>
      <w:r w:rsidR="00AA26DD" w:rsidRPr="008010E3">
        <w:rPr>
          <w:rFonts w:cs="Times New Roman"/>
          <w:lang w:val="en-US"/>
        </w:rPr>
        <w:t>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 xml:space="preserve"> используется для определения и настройки основного модуля приложения, который является точкой входа для всего приложения. В этом файле определяются все зависимости (</w:t>
      </w:r>
      <w:r w:rsidR="00AA26DD" w:rsidRPr="008010E3">
        <w:rPr>
          <w:rFonts w:cs="Times New Roman"/>
          <w:lang w:val="en-US"/>
        </w:rPr>
        <w:t>dependencies</w:t>
      </w:r>
      <w:r w:rsidR="00AA26DD" w:rsidRPr="008010E3">
        <w:rPr>
          <w:rFonts w:cs="Times New Roman"/>
        </w:rPr>
        <w:t xml:space="preserve">) приложения, такие как компоненты, сервисы, директивы, </w:t>
      </w:r>
      <w:proofErr w:type="spellStart"/>
      <w:r w:rsidR="00AA26DD" w:rsidRPr="008010E3">
        <w:rPr>
          <w:rFonts w:cs="Times New Roman"/>
        </w:rPr>
        <w:t>пайпы</w:t>
      </w:r>
      <w:proofErr w:type="spellEnd"/>
      <w:r w:rsidR="00AA26DD" w:rsidRPr="008010E3">
        <w:rPr>
          <w:rFonts w:cs="Times New Roman"/>
        </w:rPr>
        <w:t xml:space="preserve"> и т.д., которые будут использоваться в </w:t>
      </w:r>
      <w:r w:rsidR="00AA26DD" w:rsidRPr="008010E3">
        <w:rPr>
          <w:rFonts w:cs="Times New Roman"/>
        </w:rPr>
        <w:lastRenderedPageBreak/>
        <w:t xml:space="preserve">приложении. Также в файле </w:t>
      </w:r>
      <w:proofErr w:type="gramStart"/>
      <w:r w:rsidR="00AA26DD" w:rsidRPr="008010E3">
        <w:rPr>
          <w:rFonts w:cs="Times New Roman"/>
          <w:lang w:val="en-US"/>
        </w:rPr>
        <w:t>app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proofErr w:type="gramEnd"/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 xml:space="preserve"> определяются настройки, необходимые для конфигурации приложения, например, местоположение корневого компонента, имя приложения, загрузчик данных и т.д. Без файла </w:t>
      </w:r>
      <w:r w:rsidR="00AA26DD" w:rsidRPr="008010E3">
        <w:rPr>
          <w:rFonts w:cs="Times New Roman"/>
          <w:lang w:val="en-US"/>
        </w:rPr>
        <w:t>app</w:t>
      </w:r>
      <w:r w:rsidR="00AA26DD" w:rsidRPr="008010E3">
        <w:rPr>
          <w:rFonts w:cs="Times New Roman"/>
        </w:rPr>
        <w:t>.</w:t>
      </w:r>
      <w:r w:rsidR="00AA26DD" w:rsidRPr="008010E3">
        <w:rPr>
          <w:rFonts w:cs="Times New Roman"/>
          <w:lang w:val="en-US"/>
        </w:rPr>
        <w:t>module</w:t>
      </w:r>
      <w:r w:rsidR="00AA26DD" w:rsidRPr="008010E3">
        <w:rPr>
          <w:rFonts w:cs="Times New Roman"/>
        </w:rPr>
        <w:t>.</w:t>
      </w:r>
      <w:proofErr w:type="spellStart"/>
      <w:r w:rsidR="00AA26DD" w:rsidRPr="008010E3">
        <w:rPr>
          <w:rFonts w:cs="Times New Roman"/>
          <w:lang w:val="en-US"/>
        </w:rPr>
        <w:t>ts</w:t>
      </w:r>
      <w:proofErr w:type="spellEnd"/>
      <w:r w:rsidR="00AA26DD" w:rsidRPr="008010E3">
        <w:rPr>
          <w:rFonts w:cs="Times New Roman"/>
        </w:rPr>
        <w:t xml:space="preserve"> </w:t>
      </w:r>
      <w:r w:rsidR="00AA26DD" w:rsidRPr="008010E3">
        <w:rPr>
          <w:rFonts w:cs="Times New Roman"/>
          <w:lang w:val="en-US"/>
        </w:rPr>
        <w:t>Angular</w:t>
      </w:r>
      <w:r w:rsidR="00AA26DD" w:rsidRPr="008010E3">
        <w:rPr>
          <w:rFonts w:cs="Times New Roman"/>
        </w:rPr>
        <w:t xml:space="preserve"> не сможет запустить приложение, поскольку он отвечает за загрузку всех компонентов и настройку приложения.</w:t>
      </w:r>
    </w:p>
    <w:p w14:paraId="1395E45D" w14:textId="55DA33DA" w:rsidR="00AA26DD" w:rsidRPr="008010E3" w:rsidRDefault="00F53CAD" w:rsidP="00AA26DD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</w:t>
      </w:r>
      <w:r w:rsidR="00600DF7" w:rsidRPr="008010E3">
        <w:rPr>
          <w:rFonts w:cs="Times New Roman"/>
        </w:rPr>
        <w:t>, как и любая другая имеет авторизацию</w:t>
      </w:r>
      <w:r w:rsidR="00066F96" w:rsidRPr="008010E3">
        <w:rPr>
          <w:rFonts w:cs="Times New Roman"/>
        </w:rPr>
        <w:t>, для этого создан отдельный компонент</w:t>
      </w:r>
      <w:r w:rsidR="00600DF7" w:rsidRPr="008010E3">
        <w:rPr>
          <w:rFonts w:cs="Times New Roman"/>
        </w:rPr>
        <w:t>:</w:t>
      </w:r>
    </w:p>
    <w:p w14:paraId="707C09D2" w14:textId="77777777" w:rsidR="00600DF7" w:rsidRPr="008010E3" w:rsidRDefault="00600DF7" w:rsidP="00600DF7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DFA3F19" wp14:editId="16650522">
            <wp:extent cx="2857899" cy="1047896"/>
            <wp:effectExtent l="19050" t="19050" r="19050" b="1905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478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9F19E" w14:textId="28493512" w:rsidR="00600DF7" w:rsidRPr="008010E3" w:rsidRDefault="00600DF7" w:rsidP="00600DF7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4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Authorization</w:t>
      </w:r>
    </w:p>
    <w:p w14:paraId="0226D12E" w14:textId="7F5BB81B" w:rsidR="00066F96" w:rsidRPr="008010E3" w:rsidRDefault="00066F96" w:rsidP="00066F9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Данный компонент имеет стандартный набор элементов, в нем содержится веб-страница авторизации, а также исходный код в котором проходит аутентификация.</w:t>
      </w:r>
    </w:p>
    <w:p w14:paraId="7CB2D22D" w14:textId="12269978" w:rsidR="00F53CAD" w:rsidRPr="008010E3" w:rsidRDefault="00F53CAD" w:rsidP="00066F9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Далее представлен компонент, отвечающий за создание заявки о неисправности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_Ref137492296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5</w:t>
      </w:r>
      <w:r w:rsidR="00BB6DA9" w:rsidRPr="008010E3">
        <w:rPr>
          <w:rFonts w:cs="Times New Roman"/>
        </w:rPr>
        <w:t xml:space="preserve"> - Компонент </w:t>
      </w:r>
      <w:r w:rsidR="00BB6DA9" w:rsidRPr="008010E3">
        <w:rPr>
          <w:rFonts w:cs="Times New Roman"/>
          <w:lang w:val="en-US"/>
        </w:rPr>
        <w:t>CreateRequest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). </w:t>
      </w:r>
      <w:r w:rsidRPr="008010E3">
        <w:rPr>
          <w:rFonts w:cs="Times New Roman"/>
          <w:lang w:val="en-US" w:eastAsia="ru-RU"/>
        </w:rPr>
        <w:t>View</w:t>
      </w:r>
      <w:r w:rsidRPr="008010E3">
        <w:rPr>
          <w:rFonts w:cs="Times New Roman"/>
          <w:lang w:eastAsia="ru-RU"/>
        </w:rPr>
        <w:t xml:space="preserve"> данного компонента содержит форму заполнения заявки, а контроллер отвечает за отправку данных в БД.</w:t>
      </w:r>
    </w:p>
    <w:p w14:paraId="479C9A80" w14:textId="77777777" w:rsidR="00F53CAD" w:rsidRPr="008010E3" w:rsidRDefault="00F53CAD" w:rsidP="00F53CA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9C8A896" wp14:editId="11F858BD">
            <wp:extent cx="2791215" cy="1057423"/>
            <wp:effectExtent l="0" t="0" r="0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8E0BD" w14:textId="7BE6DACE" w:rsidR="00E95E18" w:rsidRPr="008010E3" w:rsidRDefault="00F53CAD" w:rsidP="00F53CAD">
      <w:pPr>
        <w:pStyle w:val="aff7"/>
        <w:rPr>
          <w:rFonts w:cs="Times New Roman"/>
        </w:rPr>
      </w:pPr>
      <w:bookmarkStart w:id="18" w:name="_Ref137492296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5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CreateRequest</w:t>
      </w:r>
      <w:bookmarkEnd w:id="18"/>
    </w:p>
    <w:p w14:paraId="3839E148" w14:textId="245E0B84" w:rsidR="00E95E18" w:rsidRPr="008010E3" w:rsidRDefault="00E95E18" w:rsidP="00E95E18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Компонент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_Ref137493332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6</w:t>
      </w:r>
      <w:r w:rsidR="00BB6DA9" w:rsidRPr="008010E3">
        <w:rPr>
          <w:rFonts w:cs="Times New Roman"/>
        </w:rPr>
        <w:t xml:space="preserve"> - Компонент </w:t>
      </w:r>
      <w:proofErr w:type="spellStart"/>
      <w:r w:rsidR="00BB6DA9" w:rsidRPr="008010E3">
        <w:rPr>
          <w:rFonts w:cs="Times New Roman"/>
          <w:lang w:val="en-US"/>
        </w:rPr>
        <w:t>MyRequests</w:t>
      </w:r>
      <w:proofErr w:type="spellEnd"/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) отвечает за отображение </w:t>
      </w:r>
      <w:r w:rsidR="00AF1DB1" w:rsidRPr="008010E3">
        <w:rPr>
          <w:rFonts w:cs="Times New Roman"/>
        </w:rPr>
        <w:t>принятых</w:t>
      </w:r>
      <w:r w:rsidRPr="008010E3">
        <w:rPr>
          <w:rFonts w:cs="Times New Roman"/>
        </w:rPr>
        <w:t xml:space="preserve"> активных заявок</w:t>
      </w:r>
      <w:r w:rsidR="0066140C" w:rsidRPr="008010E3">
        <w:rPr>
          <w:rFonts w:cs="Times New Roman"/>
        </w:rPr>
        <w:t xml:space="preserve"> </w:t>
      </w:r>
      <w:r w:rsidR="00AF1DB1" w:rsidRPr="008010E3">
        <w:rPr>
          <w:rFonts w:cs="Times New Roman"/>
        </w:rPr>
        <w:t>технического персонала</w:t>
      </w:r>
      <w:r w:rsidR="0066140C" w:rsidRPr="008010E3">
        <w:rPr>
          <w:rFonts w:cs="Times New Roman"/>
        </w:rPr>
        <w:t xml:space="preserve">, где </w:t>
      </w:r>
      <w:r w:rsidR="00AF1DB1" w:rsidRPr="008010E3">
        <w:rPr>
          <w:rFonts w:cs="Times New Roman"/>
        </w:rPr>
        <w:t>имеется возможность добавить работы по заявке, а так же её завершить</w:t>
      </w:r>
      <w:r w:rsidR="0066140C" w:rsidRPr="008010E3">
        <w:rPr>
          <w:rFonts w:cs="Times New Roman"/>
        </w:rPr>
        <w:t>.</w:t>
      </w:r>
    </w:p>
    <w:p w14:paraId="31B2AC1D" w14:textId="7FFA1663" w:rsidR="00E95E18" w:rsidRPr="008010E3" w:rsidRDefault="00E95E18" w:rsidP="00E95E18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A78F895" wp14:editId="3F07BA2A">
            <wp:extent cx="2810267" cy="1086002"/>
            <wp:effectExtent l="19050" t="19050" r="9525" b="19050"/>
            <wp:docPr id="229" name="Рисунок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086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FECF7E" w14:textId="16E48C07" w:rsidR="00F53CAD" w:rsidRPr="008010E3" w:rsidRDefault="00E95E18" w:rsidP="00E95E18">
      <w:pPr>
        <w:pStyle w:val="aff7"/>
        <w:rPr>
          <w:rFonts w:cs="Times New Roman"/>
        </w:rPr>
      </w:pPr>
      <w:bookmarkStart w:id="19" w:name="_Ref137493332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6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MyRequests</w:t>
      </w:r>
      <w:bookmarkEnd w:id="19"/>
      <w:proofErr w:type="spellEnd"/>
    </w:p>
    <w:p w14:paraId="1C540782" w14:textId="53749702" w:rsidR="0066140C" w:rsidRPr="008010E3" w:rsidRDefault="0066140C" w:rsidP="0066140C">
      <w:pPr>
        <w:pStyle w:val="e"/>
        <w:rPr>
          <w:rFonts w:cs="Times New Roman"/>
        </w:rPr>
      </w:pPr>
      <w:r w:rsidRPr="008010E3">
        <w:rPr>
          <w:rFonts w:cs="Times New Roman"/>
        </w:rPr>
        <w:t>Компонент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_Ref137493671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7</w:t>
      </w:r>
      <w:r w:rsidR="00BB6DA9" w:rsidRPr="008010E3">
        <w:rPr>
          <w:rFonts w:cs="Times New Roman"/>
        </w:rPr>
        <w:t xml:space="preserve"> - Компонент </w:t>
      </w:r>
      <w:proofErr w:type="spellStart"/>
      <w:r w:rsidR="00BB6DA9" w:rsidRPr="008010E3">
        <w:rPr>
          <w:rFonts w:cs="Times New Roman"/>
          <w:lang w:val="en-US"/>
        </w:rPr>
        <w:t>PersonalAccount</w:t>
      </w:r>
      <w:proofErr w:type="spellEnd"/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 отвечает за отображение личной информации авторизированного в системе пользователя, которую он может поменять. Т</w:t>
      </w:r>
      <w:r w:rsidR="0048236B" w:rsidRPr="008010E3">
        <w:rPr>
          <w:rFonts w:cs="Times New Roman"/>
        </w:rPr>
        <w:t xml:space="preserve">ак же директория имеет файл </w:t>
      </w:r>
      <w:proofErr w:type="spellStart"/>
      <w:r w:rsidR="0048236B" w:rsidRPr="008010E3">
        <w:rPr>
          <w:rFonts w:cs="Times New Roman"/>
          <w:lang w:val="en-US"/>
        </w:rPr>
        <w:t>ChangePassword</w:t>
      </w:r>
      <w:proofErr w:type="spellEnd"/>
      <w:r w:rsidR="0048236B" w:rsidRPr="008010E3">
        <w:rPr>
          <w:rFonts w:cs="Times New Roman"/>
        </w:rPr>
        <w:t>.</w:t>
      </w:r>
      <w:r w:rsidR="0048236B" w:rsidRPr="008010E3">
        <w:rPr>
          <w:rFonts w:cs="Times New Roman"/>
          <w:lang w:val="en-US"/>
        </w:rPr>
        <w:t>html</w:t>
      </w:r>
      <w:r w:rsidR="0048236B" w:rsidRPr="008010E3">
        <w:rPr>
          <w:rFonts w:cs="Times New Roman"/>
        </w:rPr>
        <w:t>. Данный файл является диалоговым окном для изменения пароля.</w:t>
      </w:r>
    </w:p>
    <w:p w14:paraId="0935AA3D" w14:textId="77777777" w:rsidR="0066140C" w:rsidRPr="008010E3" w:rsidRDefault="0066140C" w:rsidP="0066140C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555A797" wp14:editId="34BFB327">
            <wp:extent cx="2791215" cy="1209844"/>
            <wp:effectExtent l="19050" t="19050" r="28575" b="2857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098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42021B" w14:textId="00EF9198" w:rsidR="0066140C" w:rsidRPr="008010E3" w:rsidRDefault="0066140C" w:rsidP="0066140C">
      <w:pPr>
        <w:pStyle w:val="aff7"/>
        <w:rPr>
          <w:rFonts w:cs="Times New Roman"/>
        </w:rPr>
      </w:pPr>
      <w:bookmarkStart w:id="20" w:name="_Ref137493671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7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PersonalAccount</w:t>
      </w:r>
      <w:bookmarkEnd w:id="20"/>
      <w:proofErr w:type="spellEnd"/>
    </w:p>
    <w:p w14:paraId="250EFE80" w14:textId="1F84BAF5" w:rsidR="0048236B" w:rsidRPr="008010E3" w:rsidRDefault="006B4F4E" w:rsidP="0048236B">
      <w:pPr>
        <w:pStyle w:val="e"/>
        <w:rPr>
          <w:rFonts w:cs="Times New Roman"/>
          <w:lang w:val="en-US" w:eastAsia="ru-RU"/>
        </w:rPr>
      </w:pPr>
      <w:r w:rsidRPr="008010E3">
        <w:rPr>
          <w:rFonts w:cs="Times New Roman"/>
          <w:lang w:eastAsia="ru-RU"/>
        </w:rPr>
        <w:t>Компонент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_Ref137494792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8</w:t>
      </w:r>
      <w:r w:rsidR="00BB6DA9" w:rsidRPr="008010E3">
        <w:rPr>
          <w:rFonts w:cs="Times New Roman"/>
        </w:rPr>
        <w:t xml:space="preserve"> - Компонент </w:t>
      </w:r>
      <w:r w:rsidR="00BB6DA9" w:rsidRPr="008010E3">
        <w:rPr>
          <w:rFonts w:cs="Times New Roman"/>
          <w:lang w:val="en-US"/>
        </w:rPr>
        <w:t>Requests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 отвечает за вывод всех активных заявок заявителей для технической поддержки, а так же менять их, посредством диалогового окна </w:t>
      </w:r>
      <w:proofErr w:type="spellStart"/>
      <w:r w:rsidRPr="008010E3">
        <w:rPr>
          <w:rFonts w:cs="Times New Roman"/>
          <w:lang w:val="en-US" w:eastAsia="ru-RU"/>
        </w:rPr>
        <w:t>ChangeRequestDialogR</w:t>
      </w:r>
      <w:proofErr w:type="spellEnd"/>
      <w:r w:rsidRPr="008010E3">
        <w:rPr>
          <w:rFonts w:cs="Times New Roman"/>
          <w:lang w:eastAsia="ru-RU"/>
        </w:rPr>
        <w:t>.</w:t>
      </w:r>
      <w:r w:rsidRPr="008010E3">
        <w:rPr>
          <w:rFonts w:cs="Times New Roman"/>
          <w:lang w:val="en-US" w:eastAsia="ru-RU"/>
        </w:rPr>
        <w:t>html</w:t>
      </w:r>
      <w:r w:rsidRPr="008010E3">
        <w:rPr>
          <w:rFonts w:cs="Times New Roman"/>
          <w:lang w:eastAsia="ru-RU"/>
        </w:rPr>
        <w:t xml:space="preserve">, завершать с помощью окна </w:t>
      </w:r>
      <w:proofErr w:type="spellStart"/>
      <w:r w:rsidRPr="008010E3">
        <w:rPr>
          <w:rFonts w:cs="Times New Roman"/>
          <w:lang w:val="en-US" w:eastAsia="ru-RU"/>
        </w:rPr>
        <w:t>CompleteRequestDialogR</w:t>
      </w:r>
      <w:proofErr w:type="spellEnd"/>
      <w:r w:rsidRPr="008010E3">
        <w:rPr>
          <w:rFonts w:cs="Times New Roman"/>
          <w:lang w:eastAsia="ru-RU"/>
        </w:rPr>
        <w:t>.</w:t>
      </w:r>
      <w:r w:rsidRPr="008010E3">
        <w:rPr>
          <w:rFonts w:cs="Times New Roman"/>
          <w:lang w:val="en-US" w:eastAsia="ru-RU"/>
        </w:rPr>
        <w:t>html</w:t>
      </w:r>
      <w:r w:rsidRPr="008010E3">
        <w:rPr>
          <w:rFonts w:cs="Times New Roman"/>
          <w:lang w:eastAsia="ru-RU"/>
        </w:rPr>
        <w:t xml:space="preserve">, а так же просматривать работы по заявке с помощью </w:t>
      </w:r>
      <w:r w:rsidRPr="008010E3">
        <w:rPr>
          <w:rFonts w:cs="Times New Roman"/>
          <w:lang w:val="en-US" w:eastAsia="ru-RU"/>
        </w:rPr>
        <w:t>RequestInfoDialogR.html.</w:t>
      </w:r>
    </w:p>
    <w:p w14:paraId="027C3740" w14:textId="77777777" w:rsidR="0048236B" w:rsidRPr="008010E3" w:rsidRDefault="0048236B" w:rsidP="0048236B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6275730" wp14:editId="7E489BEF">
            <wp:extent cx="2857899" cy="1667108"/>
            <wp:effectExtent l="0" t="0" r="0" b="9525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91AD" w14:textId="670DB85F" w:rsidR="0048236B" w:rsidRPr="008010E3" w:rsidRDefault="0048236B" w:rsidP="0048236B">
      <w:pPr>
        <w:pStyle w:val="aff7"/>
        <w:rPr>
          <w:rFonts w:cs="Times New Roman"/>
        </w:rPr>
      </w:pPr>
      <w:bookmarkStart w:id="21" w:name="_Ref137494792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8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r w:rsidRPr="008010E3">
        <w:rPr>
          <w:rFonts w:cs="Times New Roman"/>
          <w:lang w:val="en-US"/>
        </w:rPr>
        <w:t>Requests</w:t>
      </w:r>
      <w:bookmarkEnd w:id="21"/>
    </w:p>
    <w:p w14:paraId="07B48191" w14:textId="26D03EBB" w:rsidR="00AF1DB1" w:rsidRPr="008010E3" w:rsidRDefault="00AF1DB1" w:rsidP="00AF1DB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Компонент (</w:t>
      </w:r>
      <w:r w:rsidRPr="008010E3">
        <w:rPr>
          <w:rFonts w:cs="Times New Roman"/>
          <w:lang w:val="en-US"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>137495691 \</w:instrText>
      </w:r>
      <w:r w:rsidRPr="008010E3">
        <w:rPr>
          <w:rFonts w:cs="Times New Roman"/>
          <w:lang w:val="en-US" w:eastAsia="ru-RU"/>
        </w:rPr>
        <w:instrText>h</w:instrText>
      </w:r>
      <w:r w:rsidRPr="008010E3">
        <w:rPr>
          <w:rFonts w:cs="Times New Roman"/>
          <w:lang w:eastAsia="ru-RU"/>
        </w:rPr>
        <w:instrText xml:space="preserve"> </w:instrText>
      </w:r>
      <w:r w:rsidR="00D03CF7" w:rsidRPr="008010E3">
        <w:rPr>
          <w:rFonts w:cs="Times New Roman"/>
          <w:lang w:eastAsia="ru-RU"/>
        </w:rPr>
        <w:instrText xml:space="preserve"> \* </w:instrText>
      </w:r>
      <w:r w:rsidR="00D03CF7" w:rsidRPr="008010E3">
        <w:rPr>
          <w:rFonts w:cs="Times New Roman"/>
          <w:lang w:val="en-US" w:eastAsia="ru-RU"/>
        </w:rPr>
        <w:instrText>MERGEFORMAT</w:instrText>
      </w:r>
      <w:r w:rsidR="00D03CF7"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</w:r>
      <w:r w:rsidRPr="008010E3">
        <w:rPr>
          <w:rFonts w:cs="Times New Roman"/>
          <w:lang w:val="en-US"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9</w:t>
      </w:r>
      <w:r w:rsidR="00BB6DA9" w:rsidRPr="008010E3">
        <w:rPr>
          <w:rFonts w:cs="Times New Roman"/>
        </w:rPr>
        <w:t xml:space="preserve"> - Компонент </w:t>
      </w:r>
      <w:proofErr w:type="spellStart"/>
      <w:r w:rsidR="00BB6DA9" w:rsidRPr="008010E3">
        <w:rPr>
          <w:rFonts w:cs="Times New Roman"/>
          <w:lang w:val="en-US"/>
        </w:rPr>
        <w:t>SubmittedRequests</w:t>
      </w:r>
      <w:proofErr w:type="spellEnd"/>
      <w:r w:rsidRPr="008010E3">
        <w:rPr>
          <w:rFonts w:cs="Times New Roman"/>
          <w:lang w:val="en-US" w:eastAsia="ru-RU"/>
        </w:rPr>
        <w:fldChar w:fldCharType="end"/>
      </w:r>
      <w:r w:rsidRPr="008010E3">
        <w:rPr>
          <w:rFonts w:cs="Times New Roman"/>
          <w:lang w:eastAsia="ru-RU"/>
        </w:rPr>
        <w:t>) отвечает за отображение отправленных пользователем заявок о неисправностях, посмотреть информацию, изменить заявку, а так же её завершит, путем диалоговых окон как и в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_Ref137494792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8</w:t>
      </w:r>
      <w:r w:rsidR="00BB6DA9" w:rsidRPr="008010E3">
        <w:rPr>
          <w:rFonts w:cs="Times New Roman"/>
        </w:rPr>
        <w:t xml:space="preserve"> - Компонент </w:t>
      </w:r>
      <w:r w:rsidR="00BB6DA9" w:rsidRPr="008010E3">
        <w:rPr>
          <w:rFonts w:cs="Times New Roman"/>
          <w:lang w:val="en-US"/>
        </w:rPr>
        <w:t>Requests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</w:p>
    <w:p w14:paraId="6E1A888A" w14:textId="77777777" w:rsidR="00AF1DB1" w:rsidRPr="008010E3" w:rsidRDefault="00AF1DB1" w:rsidP="00AF1DB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BC9D5BD" wp14:editId="291980FD">
            <wp:extent cx="2743583" cy="1638529"/>
            <wp:effectExtent l="0" t="0" r="0" b="0"/>
            <wp:docPr id="232" name="Рисунок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61DE9" w14:textId="59CB11A0" w:rsidR="00AF1DB1" w:rsidRPr="008010E3" w:rsidRDefault="00AF1DB1" w:rsidP="00AF1DB1">
      <w:pPr>
        <w:pStyle w:val="aff7"/>
        <w:rPr>
          <w:rFonts w:cs="Times New Roman"/>
        </w:rPr>
      </w:pPr>
      <w:bookmarkStart w:id="22" w:name="_Ref137495691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9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SubmittedRequests</w:t>
      </w:r>
      <w:bookmarkEnd w:id="22"/>
      <w:proofErr w:type="spellEnd"/>
    </w:p>
    <w:p w14:paraId="781DCE3A" w14:textId="5A4944A8" w:rsidR="00553871" w:rsidRPr="008010E3" w:rsidRDefault="00553871" w:rsidP="0055387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Компонент (</w:t>
      </w:r>
      <w:r w:rsidRPr="008010E3">
        <w:rPr>
          <w:rFonts w:cs="Times New Roman"/>
          <w:lang w:val="en-US"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8010E3">
        <w:rPr>
          <w:rFonts w:cs="Times New Roman"/>
          <w:lang w:eastAsia="ru-RU"/>
        </w:rPr>
        <w:instrText>137498769 \</w:instrText>
      </w:r>
      <w:r w:rsidRPr="008010E3">
        <w:rPr>
          <w:rFonts w:cs="Times New Roman"/>
          <w:lang w:val="en-US" w:eastAsia="ru-RU"/>
        </w:rPr>
        <w:instrText>h</w:instrText>
      </w:r>
      <w:r w:rsidRPr="008010E3">
        <w:rPr>
          <w:rFonts w:cs="Times New Roman"/>
          <w:lang w:eastAsia="ru-RU"/>
        </w:rPr>
        <w:instrText xml:space="preserve"> </w:instrText>
      </w:r>
      <w:r w:rsidR="00D03CF7" w:rsidRPr="008010E3">
        <w:rPr>
          <w:rFonts w:cs="Times New Roman"/>
          <w:lang w:eastAsia="ru-RU"/>
        </w:rPr>
        <w:instrText xml:space="preserve"> \* </w:instrText>
      </w:r>
      <w:r w:rsidR="00D03CF7" w:rsidRPr="008010E3">
        <w:rPr>
          <w:rFonts w:cs="Times New Roman"/>
          <w:lang w:val="en-US" w:eastAsia="ru-RU"/>
        </w:rPr>
        <w:instrText>MERGEFORMAT</w:instrText>
      </w:r>
      <w:r w:rsidR="00D03CF7" w:rsidRPr="008010E3">
        <w:rPr>
          <w:rFonts w:cs="Times New Roman"/>
          <w:lang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</w:r>
      <w:r w:rsidRPr="008010E3">
        <w:rPr>
          <w:rFonts w:cs="Times New Roman"/>
          <w:lang w:val="en-US"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10</w:t>
      </w:r>
      <w:r w:rsidR="00BB6DA9" w:rsidRPr="008010E3">
        <w:rPr>
          <w:rFonts w:cs="Times New Roman"/>
        </w:rPr>
        <w:t xml:space="preserve"> - Компонент </w:t>
      </w:r>
      <w:proofErr w:type="spellStart"/>
      <w:r w:rsidR="00BB6DA9" w:rsidRPr="008010E3">
        <w:rPr>
          <w:rFonts w:cs="Times New Roman"/>
          <w:lang w:val="en-US"/>
        </w:rPr>
        <w:t>CrudPersons</w:t>
      </w:r>
      <w:proofErr w:type="spellEnd"/>
      <w:r w:rsidRPr="008010E3">
        <w:rPr>
          <w:rFonts w:cs="Times New Roman"/>
          <w:lang w:val="en-US"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  <w:r w:rsidR="00696900" w:rsidRPr="008010E3">
        <w:rPr>
          <w:rFonts w:cs="Times New Roman"/>
          <w:lang w:eastAsia="ru-RU"/>
        </w:rPr>
        <w:t xml:space="preserve"> отвечает за вывод всех пользователей в виде списка, и дальнейшее их редактирование с помощью диалогового окна </w:t>
      </w:r>
      <w:proofErr w:type="spellStart"/>
      <w:r w:rsidR="00696900" w:rsidRPr="008010E3">
        <w:rPr>
          <w:rFonts w:cs="Times New Roman"/>
          <w:lang w:val="en-US" w:eastAsia="ru-RU"/>
        </w:rPr>
        <w:t>EditUserDialog</w:t>
      </w:r>
      <w:proofErr w:type="spellEnd"/>
      <w:r w:rsidR="00696900" w:rsidRPr="008010E3">
        <w:rPr>
          <w:rFonts w:cs="Times New Roman"/>
          <w:lang w:eastAsia="ru-RU"/>
        </w:rPr>
        <w:t>.</w:t>
      </w:r>
      <w:r w:rsidR="00696900" w:rsidRPr="008010E3">
        <w:rPr>
          <w:rFonts w:cs="Times New Roman"/>
          <w:lang w:val="en-US" w:eastAsia="ru-RU"/>
        </w:rPr>
        <w:t>html</w:t>
      </w:r>
      <w:r w:rsidR="00696900" w:rsidRPr="008010E3">
        <w:rPr>
          <w:rFonts w:cs="Times New Roman"/>
          <w:lang w:eastAsia="ru-RU"/>
        </w:rPr>
        <w:t>.</w:t>
      </w:r>
    </w:p>
    <w:p w14:paraId="163C77FB" w14:textId="065D01E4" w:rsidR="00553871" w:rsidRPr="008010E3" w:rsidRDefault="00696900" w:rsidP="0055387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91E4352" wp14:editId="5909832B">
            <wp:extent cx="2838846" cy="1247949"/>
            <wp:effectExtent l="0" t="0" r="0" b="9525"/>
            <wp:docPr id="239" name="Рисунок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332D8" w14:textId="396E14E5" w:rsidR="00553871" w:rsidRPr="008010E3" w:rsidRDefault="00553871" w:rsidP="00553871">
      <w:pPr>
        <w:pStyle w:val="aff7"/>
        <w:rPr>
          <w:rFonts w:cs="Times New Roman"/>
        </w:rPr>
      </w:pPr>
      <w:bookmarkStart w:id="23" w:name="_Ref137498769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10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Компонент </w:t>
      </w:r>
      <w:proofErr w:type="spellStart"/>
      <w:r w:rsidRPr="008010E3">
        <w:rPr>
          <w:rFonts w:cs="Times New Roman"/>
          <w:lang w:val="en-US"/>
        </w:rPr>
        <w:t>CrudPersons</w:t>
      </w:r>
      <w:bookmarkEnd w:id="23"/>
      <w:proofErr w:type="spellEnd"/>
    </w:p>
    <w:p w14:paraId="3207C0B5" w14:textId="764C1388" w:rsidR="000E6976" w:rsidRPr="008010E3" w:rsidRDefault="00696900" w:rsidP="000E697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br w:type="column"/>
      </w:r>
      <w:r w:rsidR="000E6976" w:rsidRPr="008010E3">
        <w:rPr>
          <w:rFonts w:cs="Times New Roman"/>
          <w:lang w:eastAsia="ru-RU"/>
        </w:rPr>
        <w:lastRenderedPageBreak/>
        <w:t>Далее представлена директория в которой содержится 17 моделей. Каждая из них построена в соответствии с сущностями в базе данных.</w:t>
      </w:r>
    </w:p>
    <w:p w14:paraId="48D38191" w14:textId="77777777" w:rsidR="000E6976" w:rsidRPr="008010E3" w:rsidRDefault="000E6976" w:rsidP="000E697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09D04213" wp14:editId="158376CC">
            <wp:extent cx="2924583" cy="3762900"/>
            <wp:effectExtent l="0" t="0" r="9525" b="9525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6249" w14:textId="7508E047" w:rsidR="000E6976" w:rsidRPr="008010E3" w:rsidRDefault="000E6976" w:rsidP="000E6976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11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Директория с моделями</w:t>
      </w:r>
    </w:p>
    <w:p w14:paraId="5DDCAEC4" w14:textId="7A936AC4" w:rsidR="002E4997" w:rsidRPr="008010E3" w:rsidRDefault="00696900" w:rsidP="0069690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На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_Ref137483710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12</w:t>
      </w:r>
      <w:r w:rsidR="00BB6DA9" w:rsidRPr="008010E3">
        <w:rPr>
          <w:rFonts w:cs="Times New Roman"/>
        </w:rPr>
        <w:t xml:space="preserve"> - </w:t>
      </w:r>
      <w:proofErr w:type="spellStart"/>
      <w:r w:rsidR="00BB6DA9" w:rsidRPr="00BB6DA9">
        <w:rPr>
          <w:rFonts w:cs="Times New Roman"/>
        </w:rPr>
        <w:t>Https</w:t>
      </w:r>
      <w:proofErr w:type="spellEnd"/>
      <w:r w:rsidR="00BB6DA9" w:rsidRPr="008010E3">
        <w:rPr>
          <w:rFonts w:cs="Times New Roman"/>
        </w:rPr>
        <w:t xml:space="preserve"> сервисы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 xml:space="preserve">) приведены основные сервисы, которые использует система, их структура соответствует структуре </w:t>
      </w:r>
      <w:r w:rsidRPr="008010E3">
        <w:rPr>
          <w:rFonts w:cs="Times New Roman"/>
          <w:lang w:val="en-US" w:eastAsia="ru-RU"/>
        </w:rPr>
        <w:t>API</w:t>
      </w:r>
      <w:r w:rsidRPr="008010E3">
        <w:rPr>
          <w:rFonts w:cs="Times New Roman"/>
          <w:lang w:eastAsia="ru-RU"/>
        </w:rPr>
        <w:t xml:space="preserve">. Каждый из них получает определенные данные из БД, которые соответствуют названию сервиса. </w:t>
      </w:r>
      <w:r w:rsidR="005B5114" w:rsidRPr="008010E3">
        <w:rPr>
          <w:rFonts w:cs="Times New Roman"/>
        </w:rPr>
        <w:t xml:space="preserve">В сервисах хранятся методы, которые получают данные из БД посредством протокола HTTPS. Такие сервисы созданы из-за того, что </w:t>
      </w:r>
      <w:proofErr w:type="spellStart"/>
      <w:r w:rsidR="005B5114" w:rsidRPr="008010E3">
        <w:rPr>
          <w:rFonts w:cs="Times New Roman"/>
        </w:rPr>
        <w:t>Angular</w:t>
      </w:r>
      <w:proofErr w:type="spellEnd"/>
      <w:r w:rsidR="005B5114" w:rsidRPr="008010E3">
        <w:rPr>
          <w:rFonts w:cs="Times New Roman"/>
        </w:rPr>
        <w:t xml:space="preserve"> не имеет возможности прямого подключения к базе данных.</w:t>
      </w:r>
    </w:p>
    <w:p w14:paraId="26580E7F" w14:textId="77777777" w:rsidR="005B5114" w:rsidRPr="008010E3" w:rsidRDefault="005B5114" w:rsidP="005B511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C612CC1" wp14:editId="3DF96D0E">
            <wp:extent cx="1971675" cy="1971675"/>
            <wp:effectExtent l="19050" t="19050" r="28575" b="285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71951" cy="1971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A44C1" w14:textId="301AA583" w:rsidR="005B5114" w:rsidRPr="008010E3" w:rsidRDefault="005B5114" w:rsidP="005B5114">
      <w:pPr>
        <w:pStyle w:val="aff7"/>
        <w:rPr>
          <w:rFonts w:cs="Times New Roman"/>
        </w:rPr>
      </w:pPr>
      <w:bookmarkStart w:id="24" w:name="_Ref137483710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12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r w:rsidRPr="008010E3">
        <w:rPr>
          <w:rFonts w:cs="Times New Roman"/>
          <w:lang w:val="en-US"/>
        </w:rPr>
        <w:t>Https</w:t>
      </w:r>
      <w:r w:rsidRPr="008010E3">
        <w:rPr>
          <w:rFonts w:cs="Times New Roman"/>
        </w:rPr>
        <w:t xml:space="preserve"> сервисы</w:t>
      </w:r>
      <w:bookmarkEnd w:id="24"/>
    </w:p>
    <w:p w14:paraId="749F6C1D" w14:textId="28730640" w:rsidR="00700248" w:rsidRPr="008010E3" w:rsidRDefault="00700248" w:rsidP="005B511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 xml:space="preserve">Так же в ходе </w:t>
      </w:r>
      <w:r w:rsidR="0065572B" w:rsidRPr="008010E3">
        <w:rPr>
          <w:rFonts w:cs="Times New Roman"/>
          <w:lang w:eastAsia="ru-RU"/>
        </w:rPr>
        <w:t>проектирования</w:t>
      </w:r>
      <w:r w:rsidRPr="008010E3">
        <w:rPr>
          <w:rFonts w:cs="Times New Roman"/>
          <w:lang w:eastAsia="ru-RU"/>
        </w:rPr>
        <w:t xml:space="preserve"> системы было принято решение разработать специальные </w:t>
      </w:r>
      <w:proofErr w:type="spellStart"/>
      <w:r w:rsidRPr="008010E3">
        <w:rPr>
          <w:rFonts w:cs="Times New Roman"/>
          <w:lang w:eastAsia="ru-RU"/>
        </w:rPr>
        <w:t>Гварды</w:t>
      </w:r>
      <w:proofErr w:type="spellEnd"/>
      <w:r w:rsidR="0065572B" w:rsidRPr="008010E3">
        <w:rPr>
          <w:rFonts w:cs="Times New Roman"/>
          <w:lang w:eastAsia="ru-RU"/>
        </w:rPr>
        <w:t>, так как она подразумевает авторизацию и управление доступом на основе ролей</w:t>
      </w:r>
      <w:r w:rsidRPr="008010E3">
        <w:rPr>
          <w:rFonts w:cs="Times New Roman"/>
          <w:lang w:eastAsia="ru-RU"/>
        </w:rPr>
        <w:t>.</w:t>
      </w:r>
    </w:p>
    <w:p w14:paraId="2C547985" w14:textId="77777777" w:rsidR="00700248" w:rsidRPr="008010E3" w:rsidRDefault="00700248" w:rsidP="00700248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3E0DA85" wp14:editId="442C0CE3">
            <wp:extent cx="2838846" cy="1448002"/>
            <wp:effectExtent l="0" t="0" r="0" b="0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E9C0" w14:textId="308F84EE" w:rsidR="00700248" w:rsidRPr="008010E3" w:rsidRDefault="00700248" w:rsidP="00700248">
      <w:pPr>
        <w:pStyle w:val="aff7"/>
        <w:rPr>
          <w:rFonts w:cs="Times New Roman"/>
        </w:rPr>
      </w:pPr>
      <w:bookmarkStart w:id="25" w:name="_Ref137484607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13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Гварды</w:t>
      </w:r>
      <w:proofErr w:type="spellEnd"/>
      <w:r w:rsidRPr="008010E3">
        <w:rPr>
          <w:rFonts w:cs="Times New Roman"/>
        </w:rPr>
        <w:t xml:space="preserve"> авторизации</w:t>
      </w:r>
      <w:bookmarkEnd w:id="25"/>
    </w:p>
    <w:p w14:paraId="4CD6934E" w14:textId="6E1A3EBF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В </w:t>
      </w:r>
      <w:proofErr w:type="spellStart"/>
      <w:r w:rsidRPr="008010E3">
        <w:rPr>
          <w:rFonts w:cs="Times New Roman"/>
          <w:lang w:eastAsia="ru-RU"/>
        </w:rPr>
        <w:t>Angular</w:t>
      </w:r>
      <w:proofErr w:type="spellEnd"/>
      <w:r w:rsidRPr="008010E3">
        <w:rPr>
          <w:rFonts w:cs="Times New Roman"/>
          <w:lang w:eastAsia="ru-RU"/>
        </w:rPr>
        <w:t xml:space="preserve"> </w:t>
      </w:r>
      <w:proofErr w:type="spellStart"/>
      <w:r w:rsidRPr="008010E3">
        <w:rPr>
          <w:rFonts w:cs="Times New Roman"/>
          <w:lang w:eastAsia="ru-RU"/>
        </w:rPr>
        <w:t>Guards</w:t>
      </w:r>
      <w:proofErr w:type="spellEnd"/>
      <w:r w:rsidRPr="008010E3">
        <w:rPr>
          <w:rFonts w:cs="Times New Roman"/>
          <w:lang w:eastAsia="ru-RU"/>
        </w:rPr>
        <w:t xml:space="preserve"> - это классы, которые используются для контроля доступа к маршруту. </w:t>
      </w:r>
      <w:proofErr w:type="spellStart"/>
      <w:r w:rsidRPr="008010E3">
        <w:rPr>
          <w:rFonts w:cs="Times New Roman"/>
          <w:lang w:eastAsia="ru-RU"/>
        </w:rPr>
        <w:t>Гварды</w:t>
      </w:r>
      <w:proofErr w:type="spellEnd"/>
      <w:r w:rsidRPr="008010E3">
        <w:rPr>
          <w:rFonts w:cs="Times New Roman"/>
          <w:lang w:eastAsia="ru-RU"/>
        </w:rPr>
        <w:t xml:space="preserve"> используются для аутентификации пользователей и обеспечения авторизации для доступа к определенным частям приложения. Они также могут использоваться для предотвращения перехода с маршрута, если не выполняются определенные условия.</w:t>
      </w:r>
    </w:p>
    <w:p w14:paraId="01C530AE" w14:textId="4AB75850" w:rsidR="00700248" w:rsidRPr="008010E3" w:rsidRDefault="00700248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Существует четыре типа </w:t>
      </w:r>
      <w:proofErr w:type="spellStart"/>
      <w:r w:rsidRPr="008010E3">
        <w:rPr>
          <w:rFonts w:cs="Times New Roman"/>
          <w:lang w:eastAsia="ru-RU"/>
        </w:rPr>
        <w:t>Guards</w:t>
      </w:r>
      <w:proofErr w:type="spellEnd"/>
      <w:r w:rsidRPr="008010E3">
        <w:rPr>
          <w:rFonts w:cs="Times New Roman"/>
          <w:lang w:eastAsia="ru-RU"/>
        </w:rPr>
        <w:t xml:space="preserve"> в </w:t>
      </w:r>
      <w:proofErr w:type="spellStart"/>
      <w:r w:rsidRPr="008010E3">
        <w:rPr>
          <w:rFonts w:cs="Times New Roman"/>
          <w:lang w:eastAsia="ru-RU"/>
        </w:rPr>
        <w:t>Angular</w:t>
      </w:r>
      <w:proofErr w:type="spellEnd"/>
      <w:r w:rsidRPr="008010E3">
        <w:rPr>
          <w:rFonts w:cs="Times New Roman"/>
          <w:lang w:eastAsia="ru-RU"/>
        </w:rPr>
        <w:t>:</w:t>
      </w:r>
    </w:p>
    <w:p w14:paraId="03B57AAA" w14:textId="1AEB24D7" w:rsidR="00700248" w:rsidRPr="008010E3" w:rsidRDefault="00700248" w:rsidP="000005C8">
      <w:pPr>
        <w:pStyle w:val="o"/>
        <w:numPr>
          <w:ilvl w:val="0"/>
          <w:numId w:val="24"/>
        </w:numPr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CanActivate</w:t>
      </w:r>
      <w:proofErr w:type="spellEnd"/>
      <w:r w:rsidRPr="008010E3">
        <w:rPr>
          <w:rFonts w:cs="Times New Roman"/>
        </w:rPr>
        <w:t xml:space="preserve"> – этот </w:t>
      </w:r>
      <w:proofErr w:type="spellStart"/>
      <w:r w:rsidRPr="008010E3">
        <w:rPr>
          <w:rFonts w:cs="Times New Roman"/>
        </w:rPr>
        <w:t>Guard</w:t>
      </w:r>
      <w:proofErr w:type="spellEnd"/>
      <w:r w:rsidRPr="008010E3">
        <w:rPr>
          <w:rFonts w:cs="Times New Roman"/>
        </w:rPr>
        <w:t xml:space="preserve"> используется для контроля доступа к маршруту. Он проверяет, аутентифицирован ли пользователь и имеет ли он права на доступ к маршруту, прежде чем разрешить ему продолжить</w:t>
      </w:r>
      <w:r w:rsidR="00BB1145" w:rsidRPr="008010E3">
        <w:rPr>
          <w:rFonts w:cs="Times New Roman"/>
        </w:rPr>
        <w:t>;</w:t>
      </w:r>
    </w:p>
    <w:p w14:paraId="0E41AA34" w14:textId="5CF050E5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CanActivateChild</w:t>
      </w:r>
      <w:proofErr w:type="spellEnd"/>
      <w:r w:rsidRPr="008010E3">
        <w:rPr>
          <w:rFonts w:cs="Times New Roman"/>
        </w:rPr>
        <w:t xml:space="preserve"> - аналогично </w:t>
      </w:r>
      <w:proofErr w:type="spellStart"/>
      <w:r w:rsidRPr="008010E3">
        <w:rPr>
          <w:rFonts w:cs="Times New Roman"/>
        </w:rPr>
        <w:t>CanActivate</w:t>
      </w:r>
      <w:proofErr w:type="spellEnd"/>
      <w:r w:rsidRPr="008010E3">
        <w:rPr>
          <w:rFonts w:cs="Times New Roman"/>
        </w:rPr>
        <w:t>, но он используется для контроля доступа к дочерним маршрутам</w:t>
      </w:r>
      <w:r w:rsidR="00BB1145" w:rsidRPr="008010E3">
        <w:rPr>
          <w:rFonts w:cs="Times New Roman"/>
        </w:rPr>
        <w:t>;</w:t>
      </w:r>
    </w:p>
    <w:p w14:paraId="7DDE2CFD" w14:textId="3A80E4F8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CanDeactivate</w:t>
      </w:r>
      <w:proofErr w:type="spellEnd"/>
      <w:r w:rsidRPr="008010E3">
        <w:rPr>
          <w:rFonts w:cs="Times New Roman"/>
        </w:rPr>
        <w:t xml:space="preserve"> - этот </w:t>
      </w:r>
      <w:proofErr w:type="spellStart"/>
      <w:r w:rsidRPr="008010E3">
        <w:rPr>
          <w:rFonts w:cs="Times New Roman"/>
        </w:rPr>
        <w:t>Guard</w:t>
      </w:r>
      <w:proofErr w:type="spellEnd"/>
      <w:r w:rsidRPr="008010E3">
        <w:rPr>
          <w:rFonts w:cs="Times New Roman"/>
        </w:rPr>
        <w:t xml:space="preserve"> используется для предотвращения перехода пользователя с маршрута, если не выполняются определенные условия. Например, он может использоваться для подтверждения того, хочет ли пользователь покинуть форму с несохраненными изменениями</w:t>
      </w:r>
      <w:r w:rsidR="00BB1145" w:rsidRPr="008010E3">
        <w:rPr>
          <w:rFonts w:cs="Times New Roman"/>
        </w:rPr>
        <w:t>;</w:t>
      </w:r>
    </w:p>
    <w:p w14:paraId="3ADC6567" w14:textId="75E16F55" w:rsidR="00700248" w:rsidRPr="008010E3" w:rsidRDefault="00700248" w:rsidP="000005C8">
      <w:pPr>
        <w:pStyle w:val="o"/>
        <w:ind w:left="0" w:firstLine="709"/>
        <w:rPr>
          <w:rFonts w:cs="Times New Roman"/>
        </w:rPr>
      </w:pPr>
      <w:proofErr w:type="spellStart"/>
      <w:r w:rsidRPr="008010E3">
        <w:rPr>
          <w:rFonts w:cs="Times New Roman"/>
        </w:rPr>
        <w:t>CanLoad</w:t>
      </w:r>
      <w:proofErr w:type="spellEnd"/>
      <w:r w:rsidRPr="008010E3">
        <w:rPr>
          <w:rFonts w:cs="Times New Roman"/>
        </w:rPr>
        <w:t xml:space="preserve"> - этот </w:t>
      </w:r>
      <w:proofErr w:type="spellStart"/>
      <w:r w:rsidRPr="008010E3">
        <w:rPr>
          <w:rFonts w:cs="Times New Roman"/>
        </w:rPr>
        <w:t>Guard</w:t>
      </w:r>
      <w:proofErr w:type="spellEnd"/>
      <w:r w:rsidRPr="008010E3">
        <w:rPr>
          <w:rFonts w:cs="Times New Roman"/>
        </w:rPr>
        <w:t xml:space="preserve"> используется для предотвращения загрузки лениво загружаемого модуля, если не выполняются определенные условия. Он проверяет, имеет ли пользователь право на доступ к модулю, прежде чем загружать его.</w:t>
      </w:r>
    </w:p>
    <w:p w14:paraId="2567CA98" w14:textId="29C041F5" w:rsidR="00700248" w:rsidRPr="008010E3" w:rsidRDefault="00700248" w:rsidP="00700248">
      <w:pPr>
        <w:pStyle w:val="e"/>
        <w:rPr>
          <w:rFonts w:cs="Times New Roman"/>
          <w:lang w:eastAsia="ru-RU"/>
        </w:rPr>
      </w:pPr>
      <w:proofErr w:type="spellStart"/>
      <w:r w:rsidRPr="008010E3">
        <w:rPr>
          <w:rFonts w:cs="Times New Roman"/>
          <w:lang w:eastAsia="ru-RU"/>
        </w:rPr>
        <w:lastRenderedPageBreak/>
        <w:t>Гварды</w:t>
      </w:r>
      <w:proofErr w:type="spellEnd"/>
      <w:r w:rsidRPr="008010E3">
        <w:rPr>
          <w:rFonts w:cs="Times New Roman"/>
          <w:lang w:eastAsia="ru-RU"/>
        </w:rPr>
        <w:t xml:space="preserve"> могут быть добавлены к маршруту путем предоставления их в виде массива в свойствах </w:t>
      </w:r>
      <w:proofErr w:type="spellStart"/>
      <w:r w:rsidRPr="008010E3">
        <w:rPr>
          <w:rFonts w:cs="Times New Roman"/>
          <w:lang w:eastAsia="ru-RU"/>
        </w:rPr>
        <w:t>canActivate</w:t>
      </w:r>
      <w:proofErr w:type="spellEnd"/>
      <w:r w:rsidRPr="008010E3">
        <w:rPr>
          <w:rFonts w:cs="Times New Roman"/>
          <w:lang w:eastAsia="ru-RU"/>
        </w:rPr>
        <w:t xml:space="preserve">, </w:t>
      </w:r>
      <w:proofErr w:type="spellStart"/>
      <w:r w:rsidRPr="008010E3">
        <w:rPr>
          <w:rFonts w:cs="Times New Roman"/>
          <w:lang w:eastAsia="ru-RU"/>
        </w:rPr>
        <w:t>canActivateChild</w:t>
      </w:r>
      <w:proofErr w:type="spellEnd"/>
      <w:r w:rsidRPr="008010E3">
        <w:rPr>
          <w:rFonts w:cs="Times New Roman"/>
          <w:lang w:eastAsia="ru-RU"/>
        </w:rPr>
        <w:t xml:space="preserve">, </w:t>
      </w:r>
      <w:proofErr w:type="spellStart"/>
      <w:r w:rsidRPr="008010E3">
        <w:rPr>
          <w:rFonts w:cs="Times New Roman"/>
          <w:lang w:eastAsia="ru-RU"/>
        </w:rPr>
        <w:t>canDeactivate</w:t>
      </w:r>
      <w:proofErr w:type="spellEnd"/>
      <w:r w:rsidRPr="008010E3">
        <w:rPr>
          <w:rFonts w:cs="Times New Roman"/>
          <w:lang w:eastAsia="ru-RU"/>
        </w:rPr>
        <w:t xml:space="preserve"> или </w:t>
      </w:r>
      <w:proofErr w:type="spellStart"/>
      <w:r w:rsidRPr="008010E3">
        <w:rPr>
          <w:rFonts w:cs="Times New Roman"/>
          <w:lang w:eastAsia="ru-RU"/>
        </w:rPr>
        <w:t>canLoad</w:t>
      </w:r>
      <w:proofErr w:type="spellEnd"/>
      <w:r w:rsidRPr="008010E3">
        <w:rPr>
          <w:rFonts w:cs="Times New Roman"/>
          <w:lang w:eastAsia="ru-RU"/>
        </w:rPr>
        <w:t xml:space="preserve"> определения маршрута в модуле маршрутизации.</w:t>
      </w:r>
    </w:p>
    <w:p w14:paraId="4FAF2813" w14:textId="3253FF16" w:rsidR="000E6976" w:rsidRPr="008010E3" w:rsidRDefault="000E6976" w:rsidP="00700248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Данный </w:t>
      </w:r>
      <w:proofErr w:type="spellStart"/>
      <w:r w:rsidRPr="008010E3">
        <w:rPr>
          <w:rFonts w:cs="Times New Roman"/>
          <w:lang w:eastAsia="ru-RU"/>
        </w:rPr>
        <w:t>гвард</w:t>
      </w:r>
      <w:proofErr w:type="spellEnd"/>
      <w:r w:rsidR="007A6965" w:rsidRPr="008010E3">
        <w:rPr>
          <w:rFonts w:cs="Times New Roman"/>
          <w:lang w:eastAsia="ru-RU"/>
        </w:rPr>
        <w:t xml:space="preserve"> (</w:t>
      </w:r>
      <w:r w:rsidR="007A6965" w:rsidRPr="008010E3">
        <w:rPr>
          <w:rFonts w:cs="Times New Roman"/>
          <w:lang w:eastAsia="ru-RU"/>
        </w:rPr>
        <w:fldChar w:fldCharType="begin"/>
      </w:r>
      <w:r w:rsidR="007A6965" w:rsidRPr="008010E3">
        <w:rPr>
          <w:rFonts w:cs="Times New Roman"/>
          <w:lang w:eastAsia="ru-RU"/>
        </w:rPr>
        <w:instrText xml:space="preserve"> REF _Ref137496949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7A6965" w:rsidRPr="008010E3">
        <w:rPr>
          <w:rFonts w:cs="Times New Roman"/>
          <w:lang w:eastAsia="ru-RU"/>
        </w:rPr>
      </w:r>
      <w:r w:rsidR="007A6965"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4</w:t>
      </w:r>
      <w:r w:rsidR="00BB6DA9" w:rsidRPr="008010E3">
        <w:rPr>
          <w:rFonts w:cs="Times New Roman"/>
        </w:rPr>
        <w:t>.</w:t>
      </w:r>
      <w:r w:rsidR="00BB6DA9">
        <w:rPr>
          <w:rFonts w:cs="Times New Roman"/>
        </w:rPr>
        <w:t>14</w:t>
      </w:r>
      <w:r w:rsidR="00BB6DA9" w:rsidRPr="008010E3">
        <w:rPr>
          <w:rFonts w:cs="Times New Roman"/>
        </w:rPr>
        <w:t xml:space="preserve"> - </w:t>
      </w:r>
      <w:proofErr w:type="spellStart"/>
      <w:r w:rsidR="00BB6DA9" w:rsidRPr="008010E3">
        <w:rPr>
          <w:rFonts w:cs="Times New Roman"/>
        </w:rPr>
        <w:t>Гвард</w:t>
      </w:r>
      <w:proofErr w:type="spellEnd"/>
      <w:r w:rsidR="00BB6DA9" w:rsidRPr="008010E3">
        <w:rPr>
          <w:rFonts w:cs="Times New Roman"/>
        </w:rPr>
        <w:t xml:space="preserve"> </w:t>
      </w:r>
      <w:proofErr w:type="spellStart"/>
      <w:r w:rsidR="00BB6DA9" w:rsidRPr="008010E3">
        <w:rPr>
          <w:rFonts w:cs="Times New Roman"/>
          <w:lang w:val="en-US"/>
        </w:rPr>
        <w:t>Auth</w:t>
      </w:r>
      <w:proofErr w:type="spellEnd"/>
      <w:r w:rsidR="007A6965" w:rsidRPr="008010E3">
        <w:rPr>
          <w:rFonts w:cs="Times New Roman"/>
          <w:lang w:eastAsia="ru-RU"/>
        </w:rPr>
        <w:fldChar w:fldCharType="end"/>
      </w:r>
      <w:r w:rsidR="007A6965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 xml:space="preserve"> </w:t>
      </w:r>
      <w:r w:rsidR="007A6965" w:rsidRPr="008010E3">
        <w:rPr>
          <w:rFonts w:cs="Times New Roman"/>
          <w:lang w:eastAsia="ru-RU"/>
        </w:rPr>
        <w:t xml:space="preserve">проверят авторизацию пользователя, и его роль, так как система использует управление доступом на основе ролей, пользователь с ролью </w:t>
      </w:r>
      <w:r w:rsidR="007A6965" w:rsidRPr="008010E3">
        <w:rPr>
          <w:rFonts w:cs="Times New Roman"/>
          <w:lang w:val="en-US" w:eastAsia="ru-RU"/>
        </w:rPr>
        <w:t>client</w:t>
      </w:r>
      <w:r w:rsidR="007A6965" w:rsidRPr="008010E3">
        <w:rPr>
          <w:rFonts w:cs="Times New Roman"/>
          <w:lang w:eastAsia="ru-RU"/>
        </w:rPr>
        <w:t>, не может иметь доступа к странице, где он не прописан в массиве доступных ролей.</w:t>
      </w:r>
    </w:p>
    <w:p w14:paraId="64B8CFC2" w14:textId="77777777" w:rsidR="000E6976" w:rsidRPr="008010E3" w:rsidRDefault="000E6976" w:rsidP="000E697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6DC027B" wp14:editId="01580E37">
            <wp:extent cx="2686425" cy="838317"/>
            <wp:effectExtent l="0" t="0" r="0" b="0"/>
            <wp:docPr id="235" name="Рисунок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BD5E" w14:textId="7F4EC15A" w:rsidR="007A6965" w:rsidRPr="008010E3" w:rsidRDefault="000E6976" w:rsidP="007A6965">
      <w:pPr>
        <w:pStyle w:val="aff7"/>
        <w:rPr>
          <w:rFonts w:cs="Times New Roman"/>
        </w:rPr>
      </w:pPr>
      <w:bookmarkStart w:id="26" w:name="_Ref137496949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14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  <w:lang w:val="en-US"/>
        </w:rPr>
        <w:t>Auth</w:t>
      </w:r>
      <w:bookmarkEnd w:id="26"/>
      <w:proofErr w:type="spellEnd"/>
    </w:p>
    <w:p w14:paraId="2D12325B" w14:textId="17BD8B20" w:rsidR="007A6965" w:rsidRPr="008010E3" w:rsidRDefault="007A6965" w:rsidP="00696900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_Ref137497027 \h </w:instrText>
      </w:r>
      <w:r w:rsidR="00696900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>Рис 4.</w:t>
      </w:r>
      <w:r w:rsidR="00BB6DA9">
        <w:rPr>
          <w:rFonts w:cs="Times New Roman"/>
        </w:rPr>
        <w:t>15</w:t>
      </w:r>
      <w:r w:rsidR="00BB6DA9" w:rsidRPr="008010E3">
        <w:rPr>
          <w:rFonts w:cs="Times New Roman"/>
        </w:rPr>
        <w:t xml:space="preserve"> - </w:t>
      </w:r>
      <w:proofErr w:type="spellStart"/>
      <w:r w:rsidR="00BB6DA9" w:rsidRPr="008010E3">
        <w:rPr>
          <w:rFonts w:cs="Times New Roman"/>
        </w:rPr>
        <w:t>Гвард</w:t>
      </w:r>
      <w:proofErr w:type="spellEnd"/>
      <w:r w:rsidR="00BB6DA9" w:rsidRPr="008010E3">
        <w:rPr>
          <w:rFonts w:cs="Times New Roman"/>
        </w:rPr>
        <w:t xml:space="preserve"> </w:t>
      </w:r>
      <w:proofErr w:type="spellStart"/>
      <w:r w:rsidR="00BB6DA9" w:rsidRPr="008010E3">
        <w:rPr>
          <w:rFonts w:cs="Times New Roman"/>
          <w:lang w:val="en-US"/>
        </w:rPr>
        <w:t>IsSigniedInAuth</w:t>
      </w:r>
      <w:proofErr w:type="spellEnd"/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 отвечает за проверку, авторизован ли пользователь, и если да, то он не позволяет пользователю перейти на страницу авторизации.</w:t>
      </w:r>
    </w:p>
    <w:p w14:paraId="61D86AB9" w14:textId="77777777" w:rsidR="007A6965" w:rsidRPr="008010E3" w:rsidRDefault="007A6965" w:rsidP="007A6965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711346B" wp14:editId="7A14CFFF">
            <wp:extent cx="2676899" cy="619211"/>
            <wp:effectExtent l="0" t="0" r="9525" b="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7689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D4DD" w14:textId="3B586588" w:rsidR="007A6965" w:rsidRPr="00425B9A" w:rsidRDefault="007A6965" w:rsidP="007A6965">
      <w:pPr>
        <w:pStyle w:val="aff7"/>
        <w:rPr>
          <w:rFonts w:cs="Times New Roman"/>
          <w:lang w:val="en-US"/>
        </w:rPr>
      </w:pPr>
      <w:bookmarkStart w:id="27" w:name="_Ref137497027"/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4.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SEQ Рис \* ARABIC </w:instrText>
      </w:r>
      <w:r w:rsidRPr="008010E3">
        <w:rPr>
          <w:rFonts w:cs="Times New Roman"/>
        </w:rPr>
        <w:fldChar w:fldCharType="separate"/>
      </w:r>
      <w:r w:rsidR="00BB6DA9">
        <w:rPr>
          <w:rFonts w:cs="Times New Roman"/>
          <w:noProof/>
        </w:rPr>
        <w:t>15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  <w:lang w:val="en-US"/>
        </w:rPr>
        <w:t>IsSigniedInAuth</w:t>
      </w:r>
      <w:bookmarkEnd w:id="27"/>
      <w:proofErr w:type="spellEnd"/>
    </w:p>
    <w:p w14:paraId="671268E4" w14:textId="1F767002" w:rsidR="00FE5409" w:rsidRPr="00425B9A" w:rsidRDefault="00FE5409" w:rsidP="00FE5409">
      <w:pPr>
        <w:pStyle w:val="e"/>
        <w:rPr>
          <w:rFonts w:cs="Times New Roman"/>
          <w:lang w:val="en-US" w:eastAsia="ru-RU"/>
        </w:rPr>
      </w:pPr>
      <w:r w:rsidRPr="008010E3">
        <w:rPr>
          <w:rFonts w:cs="Times New Roman"/>
          <w:lang w:eastAsia="ru-RU"/>
        </w:rPr>
        <w:t>Как</w:t>
      </w:r>
      <w:r w:rsidRPr="00425B9A">
        <w:rPr>
          <w:rFonts w:cs="Times New Roman"/>
          <w:lang w:val="en-US" w:eastAsia="ru-RU"/>
        </w:rPr>
        <w:t xml:space="preserve"> </w:t>
      </w:r>
      <w:r w:rsidRPr="008010E3">
        <w:rPr>
          <w:rFonts w:cs="Times New Roman"/>
          <w:lang w:eastAsia="ru-RU"/>
        </w:rPr>
        <w:t>в</w:t>
      </w:r>
      <w:r w:rsidRPr="00425B9A">
        <w:rPr>
          <w:rFonts w:cs="Times New Roman"/>
          <w:lang w:val="en-US" w:eastAsia="ru-RU"/>
        </w:rPr>
        <w:t xml:space="preserve"> (</w:t>
      </w:r>
      <w:r w:rsidRPr="008010E3">
        <w:rPr>
          <w:rFonts w:cs="Times New Roman"/>
          <w:lang w:eastAsia="ru-RU"/>
        </w:rPr>
        <w:fldChar w:fldCharType="begin"/>
      </w:r>
      <w:r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>137496949 \</w:instrText>
      </w:r>
      <w:r w:rsidRPr="008010E3">
        <w:rPr>
          <w:rFonts w:cs="Times New Roman"/>
          <w:lang w:val="en-US" w:eastAsia="ru-RU"/>
        </w:rPr>
        <w:instrText>h</w:instrText>
      </w:r>
      <w:r w:rsidRPr="00425B9A">
        <w:rPr>
          <w:rFonts w:cs="Times New Roman"/>
          <w:lang w:val="en-US" w:eastAsia="ru-RU"/>
        </w:rPr>
        <w:instrText xml:space="preserve"> </w:instrText>
      </w:r>
      <w:r w:rsidR="00D03CF7" w:rsidRPr="00425B9A">
        <w:rPr>
          <w:rFonts w:cs="Times New Roman"/>
          <w:lang w:val="en-US" w:eastAsia="ru-RU"/>
        </w:rPr>
        <w:instrText xml:space="preserve"> \* </w:instrText>
      </w:r>
      <w:r w:rsidR="00D03CF7" w:rsidRPr="001F1630">
        <w:rPr>
          <w:rFonts w:cs="Times New Roman"/>
          <w:lang w:val="en-US" w:eastAsia="ru-RU"/>
        </w:rPr>
        <w:instrText>MERGEFORMAT</w:instrText>
      </w:r>
      <w:r w:rsidR="00D03CF7"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>Рис</w:t>
      </w:r>
      <w:r w:rsidR="00BB6DA9" w:rsidRPr="00BB6DA9">
        <w:rPr>
          <w:rFonts w:cs="Times New Roman"/>
          <w:lang w:val="en-US"/>
        </w:rPr>
        <w:t xml:space="preserve"> </w:t>
      </w:r>
      <w:r w:rsidR="00BB6DA9" w:rsidRPr="00BB6DA9">
        <w:rPr>
          <w:rFonts w:cs="Times New Roman"/>
          <w:noProof/>
          <w:lang w:val="en-US"/>
        </w:rPr>
        <w:t>4</w:t>
      </w:r>
      <w:r w:rsidR="00BB6DA9" w:rsidRPr="00BB6DA9">
        <w:rPr>
          <w:rFonts w:cs="Times New Roman"/>
          <w:lang w:val="en-US"/>
        </w:rPr>
        <w:t xml:space="preserve">.14 - </w:t>
      </w:r>
      <w:proofErr w:type="spellStart"/>
      <w:r w:rsidR="00BB6DA9" w:rsidRPr="008010E3">
        <w:rPr>
          <w:rFonts w:cs="Times New Roman"/>
        </w:rPr>
        <w:t>Гвард</w:t>
      </w:r>
      <w:proofErr w:type="spellEnd"/>
      <w:r w:rsidR="00BB6DA9" w:rsidRPr="00BB6DA9">
        <w:rPr>
          <w:rFonts w:cs="Times New Roman"/>
          <w:lang w:val="en-US"/>
        </w:rPr>
        <w:t xml:space="preserve"> </w:t>
      </w:r>
      <w:proofErr w:type="spellStart"/>
      <w:r w:rsidR="00BB6DA9" w:rsidRPr="008010E3">
        <w:rPr>
          <w:rFonts w:cs="Times New Roman"/>
          <w:lang w:val="en-US"/>
        </w:rPr>
        <w:t>Auth</w:t>
      </w:r>
      <w:proofErr w:type="spellEnd"/>
      <w:r w:rsidRPr="008010E3">
        <w:rPr>
          <w:rFonts w:cs="Times New Roman"/>
          <w:lang w:eastAsia="ru-RU"/>
        </w:rPr>
        <w:fldChar w:fldCharType="end"/>
      </w:r>
      <w:r w:rsidRPr="00425B9A">
        <w:rPr>
          <w:rFonts w:cs="Times New Roman"/>
          <w:lang w:val="en-US" w:eastAsia="ru-RU"/>
        </w:rPr>
        <w:t xml:space="preserve">), </w:t>
      </w:r>
      <w:r w:rsidRPr="008010E3">
        <w:rPr>
          <w:rFonts w:cs="Times New Roman"/>
          <w:lang w:eastAsia="ru-RU"/>
        </w:rPr>
        <w:t>так</w:t>
      </w:r>
      <w:r w:rsidRPr="00425B9A">
        <w:rPr>
          <w:rFonts w:cs="Times New Roman"/>
          <w:lang w:val="en-US" w:eastAsia="ru-RU"/>
        </w:rPr>
        <w:t xml:space="preserve"> </w:t>
      </w:r>
      <w:r w:rsidRPr="008010E3">
        <w:rPr>
          <w:rFonts w:cs="Times New Roman"/>
          <w:lang w:eastAsia="ru-RU"/>
        </w:rPr>
        <w:t>и</w:t>
      </w:r>
      <w:r w:rsidRPr="00425B9A">
        <w:rPr>
          <w:rFonts w:cs="Times New Roman"/>
          <w:lang w:val="en-US" w:eastAsia="ru-RU"/>
        </w:rPr>
        <w:t xml:space="preserve"> </w:t>
      </w:r>
      <w:r w:rsidRPr="008010E3">
        <w:rPr>
          <w:rFonts w:cs="Times New Roman"/>
          <w:lang w:eastAsia="ru-RU"/>
        </w:rPr>
        <w:t>в</w:t>
      </w:r>
      <w:r w:rsidRPr="00425B9A">
        <w:rPr>
          <w:rFonts w:cs="Times New Roman"/>
          <w:lang w:val="en-US" w:eastAsia="ru-RU"/>
        </w:rPr>
        <w:t xml:space="preserve"> (</w:t>
      </w:r>
      <w:r w:rsidRPr="008010E3">
        <w:rPr>
          <w:rFonts w:cs="Times New Roman"/>
          <w:lang w:eastAsia="ru-RU"/>
        </w:rPr>
        <w:fldChar w:fldCharType="begin"/>
      </w:r>
      <w:r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 xml:space="preserve"> _</w:instrText>
      </w:r>
      <w:r w:rsidRPr="008010E3">
        <w:rPr>
          <w:rFonts w:cs="Times New Roman"/>
          <w:lang w:val="en-US" w:eastAsia="ru-RU"/>
        </w:rPr>
        <w:instrText>Ref</w:instrText>
      </w:r>
      <w:r w:rsidRPr="00425B9A">
        <w:rPr>
          <w:rFonts w:cs="Times New Roman"/>
          <w:lang w:val="en-US" w:eastAsia="ru-RU"/>
        </w:rPr>
        <w:instrText>137497027 \</w:instrText>
      </w:r>
      <w:r w:rsidRPr="008010E3">
        <w:rPr>
          <w:rFonts w:cs="Times New Roman"/>
          <w:lang w:val="en-US" w:eastAsia="ru-RU"/>
        </w:rPr>
        <w:instrText>h</w:instrText>
      </w:r>
      <w:r w:rsidRPr="00425B9A">
        <w:rPr>
          <w:rFonts w:cs="Times New Roman"/>
          <w:lang w:val="en-US" w:eastAsia="ru-RU"/>
        </w:rPr>
        <w:instrText xml:space="preserve"> </w:instrText>
      </w:r>
      <w:r w:rsidR="00D03CF7" w:rsidRPr="00425B9A">
        <w:rPr>
          <w:rFonts w:cs="Times New Roman"/>
          <w:lang w:val="en-US" w:eastAsia="ru-RU"/>
        </w:rPr>
        <w:instrText xml:space="preserve"> \* </w:instrText>
      </w:r>
      <w:r w:rsidR="00D03CF7" w:rsidRPr="001F1630">
        <w:rPr>
          <w:rFonts w:cs="Times New Roman"/>
          <w:lang w:val="en-US" w:eastAsia="ru-RU"/>
        </w:rPr>
        <w:instrText>MERGEFORMAT</w:instrText>
      </w:r>
      <w:r w:rsidR="00D03CF7" w:rsidRPr="00425B9A">
        <w:rPr>
          <w:rFonts w:cs="Times New Roman"/>
          <w:lang w:val="en-US" w:eastAsia="ru-RU"/>
        </w:rPr>
        <w:instrText xml:space="preserve">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>Рис</w:t>
      </w:r>
      <w:r w:rsidR="00BB6DA9" w:rsidRPr="00BB6DA9">
        <w:rPr>
          <w:rFonts w:cs="Times New Roman"/>
          <w:lang w:val="en-US"/>
        </w:rPr>
        <w:t xml:space="preserve"> </w:t>
      </w:r>
      <w:r w:rsidR="00BB6DA9" w:rsidRPr="00BB6DA9">
        <w:rPr>
          <w:rFonts w:cs="Times New Roman"/>
          <w:noProof/>
          <w:lang w:val="en-US"/>
        </w:rPr>
        <w:t>4</w:t>
      </w:r>
      <w:r w:rsidR="00BB6DA9" w:rsidRPr="00BB6DA9">
        <w:rPr>
          <w:rFonts w:cs="Times New Roman"/>
          <w:lang w:val="en-US"/>
        </w:rPr>
        <w:t xml:space="preserve">.15 - </w:t>
      </w:r>
      <w:proofErr w:type="spellStart"/>
      <w:r w:rsidR="00BB6DA9" w:rsidRPr="008010E3">
        <w:rPr>
          <w:rFonts w:cs="Times New Roman"/>
        </w:rPr>
        <w:t>Гвард</w:t>
      </w:r>
      <w:proofErr w:type="spellEnd"/>
      <w:r w:rsidR="00BB6DA9" w:rsidRPr="00BB6DA9">
        <w:rPr>
          <w:rFonts w:cs="Times New Roman"/>
          <w:lang w:val="en-US"/>
        </w:rPr>
        <w:t xml:space="preserve"> </w:t>
      </w:r>
      <w:proofErr w:type="spellStart"/>
      <w:r w:rsidR="00BB6DA9" w:rsidRPr="008010E3">
        <w:rPr>
          <w:rFonts w:cs="Times New Roman"/>
          <w:lang w:val="en-US"/>
        </w:rPr>
        <w:t>IsSigniedInAuth</w:t>
      </w:r>
      <w:proofErr w:type="spellEnd"/>
      <w:r w:rsidRPr="008010E3">
        <w:rPr>
          <w:rFonts w:cs="Times New Roman"/>
          <w:lang w:eastAsia="ru-RU"/>
        </w:rPr>
        <w:fldChar w:fldCharType="end"/>
      </w:r>
      <w:r w:rsidRPr="00425B9A">
        <w:rPr>
          <w:rFonts w:cs="Times New Roman"/>
          <w:lang w:val="en-US" w:eastAsia="ru-RU"/>
        </w:rPr>
        <w:t xml:space="preserve">) </w:t>
      </w:r>
      <w:r w:rsidRPr="008010E3">
        <w:rPr>
          <w:rFonts w:cs="Times New Roman"/>
          <w:lang w:eastAsia="ru-RU"/>
        </w:rPr>
        <w:t>используется</w:t>
      </w:r>
      <w:r w:rsidRPr="00425B9A">
        <w:rPr>
          <w:rFonts w:cs="Times New Roman"/>
          <w:lang w:val="en-US" w:eastAsia="ru-RU"/>
        </w:rPr>
        <w:t xml:space="preserve"> </w:t>
      </w:r>
      <w:proofErr w:type="spellStart"/>
      <w:r w:rsidRPr="008010E3">
        <w:rPr>
          <w:rFonts w:cs="Times New Roman"/>
          <w:lang w:eastAsia="ru-RU"/>
        </w:rPr>
        <w:t>гвард</w:t>
      </w:r>
      <w:proofErr w:type="spellEnd"/>
      <w:r w:rsidRPr="00425B9A">
        <w:rPr>
          <w:rFonts w:cs="Times New Roman"/>
          <w:lang w:val="en-US" w:eastAsia="ru-RU"/>
        </w:rPr>
        <w:t xml:space="preserve"> </w:t>
      </w:r>
      <w:proofErr w:type="spellStart"/>
      <w:r w:rsidRPr="008010E3">
        <w:rPr>
          <w:rFonts w:cs="Times New Roman"/>
          <w:lang w:val="en-US"/>
        </w:rPr>
        <w:t>CanActivate</w:t>
      </w:r>
      <w:proofErr w:type="spellEnd"/>
      <w:r w:rsidRPr="00425B9A">
        <w:rPr>
          <w:rFonts w:cs="Times New Roman"/>
          <w:lang w:val="en-US"/>
        </w:rPr>
        <w:t>.</w:t>
      </w:r>
    </w:p>
    <w:p w14:paraId="2795BB7C" w14:textId="385249CD" w:rsidR="005860C8" w:rsidRPr="008010E3" w:rsidRDefault="005B0107" w:rsidP="00D03CF7">
      <w:pPr>
        <w:pStyle w:val="e1"/>
        <w:jc w:val="left"/>
      </w:pPr>
      <w:bookmarkStart w:id="28" w:name="_Toc137594295"/>
      <w:r w:rsidRPr="008010E3">
        <w:lastRenderedPageBreak/>
        <w:t>5. Тестирование и отладка программы</w:t>
      </w:r>
      <w:bookmarkEnd w:id="28"/>
    </w:p>
    <w:p w14:paraId="4DACF2FB" w14:textId="78F63088" w:rsidR="00696900" w:rsidRPr="008010E3" w:rsidRDefault="00696900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Существует несколько видов тестирования сайтов, которые могут быть применены для проверки их работоспособности и соответствия заданным требованиям. Некоторые из них:</w:t>
      </w:r>
    </w:p>
    <w:p w14:paraId="3607B7C1" w14:textId="6848E7A2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ф</w:t>
      </w:r>
      <w:r w:rsidR="00696900" w:rsidRPr="008010E3">
        <w:rPr>
          <w:rFonts w:cs="Times New Roman"/>
        </w:rPr>
        <w:t>ункциональное тестирование - проверка работоспособности всех функций и возможностей сайта</w:t>
      </w:r>
      <w:r w:rsidRPr="008010E3">
        <w:rPr>
          <w:rFonts w:cs="Times New Roman"/>
        </w:rPr>
        <w:t>;</w:t>
      </w:r>
    </w:p>
    <w:p w14:paraId="52BD2E36" w14:textId="61A279EE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н</w:t>
      </w:r>
      <w:r w:rsidR="00696900" w:rsidRPr="008010E3">
        <w:rPr>
          <w:rFonts w:cs="Times New Roman"/>
        </w:rPr>
        <w:t>агрузочное тестирование - проверка способности сайта выдерживать обратную связь при высокой нагрузке на сервер</w:t>
      </w:r>
      <w:r w:rsidRPr="008010E3">
        <w:rPr>
          <w:rFonts w:cs="Times New Roman"/>
        </w:rPr>
        <w:t>;</w:t>
      </w:r>
    </w:p>
    <w:p w14:paraId="00414DB7" w14:textId="28AB5734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 на совместимость</w:t>
      </w:r>
      <w:r w:rsidR="00696900" w:rsidRPr="008010E3">
        <w:rPr>
          <w:rFonts w:cs="Times New Roman"/>
        </w:rPr>
        <w:t xml:space="preserve"> - проверка работы сайта на различных платформах, браузерах и устройствах</w:t>
      </w:r>
      <w:r w:rsidRPr="008010E3">
        <w:rPr>
          <w:rFonts w:cs="Times New Roman"/>
        </w:rPr>
        <w:t>;</w:t>
      </w:r>
    </w:p>
    <w:p w14:paraId="49F03B81" w14:textId="6E0B4ED0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безопасности - проверка защиты сайта от злоумышленников и возможность внедрения вредоносного кода в систему</w:t>
      </w:r>
      <w:r w:rsidRPr="008010E3">
        <w:rPr>
          <w:rFonts w:cs="Times New Roman"/>
        </w:rPr>
        <w:t>;</w:t>
      </w:r>
    </w:p>
    <w:p w14:paraId="2B3B8FAB" w14:textId="000C18AE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 xml:space="preserve">естирование </w:t>
      </w:r>
      <w:proofErr w:type="spellStart"/>
      <w:r w:rsidR="00696900" w:rsidRPr="008010E3">
        <w:rPr>
          <w:rFonts w:cs="Times New Roman"/>
        </w:rPr>
        <w:t>юзабилити</w:t>
      </w:r>
      <w:proofErr w:type="spellEnd"/>
      <w:r w:rsidR="00696900" w:rsidRPr="008010E3">
        <w:rPr>
          <w:rFonts w:cs="Times New Roman"/>
        </w:rPr>
        <w:t xml:space="preserve"> - проверка удобства использования сайта, его простоты и удобства в использовании пользователем</w:t>
      </w:r>
      <w:r w:rsidRPr="008010E3">
        <w:rPr>
          <w:rFonts w:cs="Times New Roman"/>
        </w:rPr>
        <w:t>;</w:t>
      </w:r>
    </w:p>
    <w:p w14:paraId="45A69703" w14:textId="7C6527BC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>естирование совместимости с поисковыми системами - проверка соответствия сайта правилам поисковых систем, что может повлиять на ранжирование сайта в поисковых системах</w:t>
      </w:r>
      <w:r w:rsidRPr="008010E3">
        <w:rPr>
          <w:rFonts w:cs="Times New Roman"/>
        </w:rPr>
        <w:t>;</w:t>
      </w:r>
    </w:p>
    <w:p w14:paraId="3BC60777" w14:textId="78E7923B" w:rsidR="00696900" w:rsidRPr="008010E3" w:rsidRDefault="00BB1145" w:rsidP="000005C8">
      <w:pPr>
        <w:pStyle w:val="o"/>
        <w:numPr>
          <w:ilvl w:val="0"/>
          <w:numId w:val="27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696900" w:rsidRPr="008010E3">
        <w:rPr>
          <w:rFonts w:cs="Times New Roman"/>
        </w:rPr>
        <w:t xml:space="preserve">естирование на соответствие стандартам - проверка соответствия сайта стандартам HTML, CSS, </w:t>
      </w:r>
      <w:proofErr w:type="spellStart"/>
      <w:r w:rsidR="00696900" w:rsidRPr="008010E3">
        <w:rPr>
          <w:rFonts w:cs="Times New Roman"/>
        </w:rPr>
        <w:t>JavaScript</w:t>
      </w:r>
      <w:proofErr w:type="spellEnd"/>
      <w:r w:rsidR="00696900" w:rsidRPr="008010E3">
        <w:rPr>
          <w:rFonts w:cs="Times New Roman"/>
        </w:rPr>
        <w:t xml:space="preserve"> и другим языкам программирования.</w:t>
      </w:r>
    </w:p>
    <w:p w14:paraId="47E6204E" w14:textId="6A5515F4" w:rsidR="00696900" w:rsidRPr="008010E3" w:rsidRDefault="00696900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Конкретные виды тестирования зависят от целевых задач, требований к сайту и его функциональных возможностей. Важно учитывать все эти факторы при планировании процесса тестирования для достижения наилучших результатов.</w:t>
      </w:r>
    </w:p>
    <w:p w14:paraId="5D3820FC" w14:textId="1CEB9E12" w:rsidR="00B742FF" w:rsidRPr="008010E3" w:rsidRDefault="00B742FF" w:rsidP="00696900">
      <w:pPr>
        <w:pStyle w:val="e"/>
        <w:rPr>
          <w:rFonts w:cs="Times New Roman"/>
        </w:rPr>
      </w:pPr>
      <w:r w:rsidRPr="008010E3">
        <w:rPr>
          <w:rFonts w:cs="Times New Roman"/>
        </w:rPr>
        <w:t>После анализа всех видов тестирования, было выбрано функциональное тестирование, так как посчиталось самым эффективным. Функциональное тестирование включает в себя следующие виды тестирования:</w:t>
      </w:r>
    </w:p>
    <w:p w14:paraId="5EE682CD" w14:textId="27E44F33" w:rsidR="00B742FF" w:rsidRPr="008010E3" w:rsidRDefault="00BB1145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т</w:t>
      </w:r>
      <w:r w:rsidR="00B742FF" w:rsidRPr="008010E3">
        <w:rPr>
          <w:rFonts w:cs="Times New Roman"/>
        </w:rPr>
        <w:t>естирование пользовательского интерфейса - проверка работоспособности графического интерфейса сайта, удобства и простоты использования</w:t>
      </w:r>
      <w:r w:rsidRPr="008010E3">
        <w:rPr>
          <w:rFonts w:cs="Times New Roman"/>
        </w:rPr>
        <w:t>;</w:t>
      </w:r>
    </w:p>
    <w:p w14:paraId="22DC303A" w14:textId="059F584D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функций - проверка работоспособности всех функциональных возможностей сайта, таких как формы обратной связи, поиск, корзина покупок, оплата, регистрация</w:t>
      </w:r>
      <w:r w:rsidR="00BB1145" w:rsidRPr="008010E3">
        <w:rPr>
          <w:rFonts w:cs="Times New Roman"/>
        </w:rPr>
        <w:t>;</w:t>
      </w:r>
    </w:p>
    <w:p w14:paraId="5CDFF2BA" w14:textId="0653874D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базы данных - проверка корректности хранения и обработки данных на сервере</w:t>
      </w:r>
      <w:r w:rsidR="00BB1145" w:rsidRPr="008010E3">
        <w:rPr>
          <w:rFonts w:cs="Times New Roman"/>
        </w:rPr>
        <w:t>;</w:t>
      </w:r>
    </w:p>
    <w:p w14:paraId="588E4EC2" w14:textId="1A9C09CF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производительности - проверка скорости работы сайта при обработке большого количества запросов</w:t>
      </w:r>
      <w:r w:rsidR="00BB1145" w:rsidRPr="008010E3">
        <w:rPr>
          <w:rFonts w:cs="Times New Roman"/>
        </w:rPr>
        <w:t>;</w:t>
      </w:r>
    </w:p>
    <w:p w14:paraId="7C2B6967" w14:textId="602DA371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совместимости - проверка работоспособности сайта на различных браузерах, операционных системах и устройствах</w:t>
      </w:r>
      <w:r w:rsidR="00BB1145" w:rsidRPr="008010E3">
        <w:rPr>
          <w:rFonts w:cs="Times New Roman"/>
        </w:rPr>
        <w:t>;</w:t>
      </w:r>
    </w:p>
    <w:p w14:paraId="100E982F" w14:textId="39A4E389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безопасности - проверка защиты сайта от взлома, атак и утечек конфиденциальной информации</w:t>
      </w:r>
      <w:r w:rsidR="00BB1145" w:rsidRPr="008010E3">
        <w:rPr>
          <w:rFonts w:cs="Times New Roman"/>
        </w:rPr>
        <w:t>;</w:t>
      </w:r>
    </w:p>
    <w:p w14:paraId="27E4BFC5" w14:textId="3BA4945C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локализации - проверка работоспособности сайта на разных языках и соответствия местным культурным особенностям</w:t>
      </w:r>
      <w:r w:rsidR="00BB1145" w:rsidRPr="008010E3">
        <w:rPr>
          <w:rFonts w:cs="Times New Roman"/>
        </w:rPr>
        <w:t>;</w:t>
      </w:r>
    </w:p>
    <w:p w14:paraId="746F2D08" w14:textId="28F32DA9" w:rsidR="00B742FF" w:rsidRPr="008010E3" w:rsidRDefault="000005C8" w:rsidP="000005C8">
      <w:pPr>
        <w:pStyle w:val="o"/>
        <w:numPr>
          <w:ilvl w:val="0"/>
          <w:numId w:val="28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т</w:t>
      </w:r>
      <w:r w:rsidR="00B742FF" w:rsidRPr="008010E3">
        <w:rPr>
          <w:rFonts w:cs="Times New Roman"/>
        </w:rPr>
        <w:t>естирование сценариев - проверка корректности выполнения комплексных сценариев, таких как процедуры заказа, регистрации и оплаты товаров.</w:t>
      </w:r>
    </w:p>
    <w:p w14:paraId="161BE724" w14:textId="287FA772" w:rsidR="00B742FF" w:rsidRPr="008010E3" w:rsidRDefault="00B742FF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Каждый вид тестирования имеет свои особенности и специфичные требования для проверки работоспособности сайта. Важно выбрать соответствующий подход к тестированию в зависимости от целей и требований к сайту.</w:t>
      </w:r>
    </w:p>
    <w:p w14:paraId="4447953C" w14:textId="16BC52F2" w:rsidR="00B559E6" w:rsidRPr="008010E3" w:rsidRDefault="00B559E6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>Тестирование функциональности проводилось вручную, каждый функциональный блок каждой страницы, был протестирован большое количество раз, в следствии чего были выявлены ошибки, и изменен исходный код.</w:t>
      </w:r>
    </w:p>
    <w:p w14:paraId="3FAEBE3A" w14:textId="19017278" w:rsidR="00CC39A9" w:rsidRPr="008010E3" w:rsidRDefault="00A27DCD" w:rsidP="0080264A">
      <w:pPr>
        <w:pStyle w:val="e1"/>
        <w:spacing w:after="40"/>
        <w:jc w:val="left"/>
      </w:pPr>
      <w:bookmarkStart w:id="29" w:name="_Toc137594296"/>
      <w:r w:rsidRPr="008010E3">
        <w:lastRenderedPageBreak/>
        <w:t>6. Применение</w:t>
      </w:r>
      <w:bookmarkEnd w:id="29"/>
    </w:p>
    <w:p w14:paraId="150EC454" w14:textId="692ECA44" w:rsidR="00A27DCD" w:rsidRPr="008010E3" w:rsidRDefault="00A27DCD" w:rsidP="00521BC0">
      <w:pPr>
        <w:pStyle w:val="e3"/>
      </w:pPr>
      <w:bookmarkStart w:id="30" w:name="_Toc137594297"/>
      <w:r w:rsidRPr="008010E3">
        <w:t>6.1 Назначение программы</w:t>
      </w:r>
      <w:bookmarkEnd w:id="30"/>
    </w:p>
    <w:p w14:paraId="34962B80" w14:textId="0D6AC825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Система для работы с заявками о неисправностях оборудования колледжа является инструментом, который позволяет упростить и автоматизировать процесс обработки и управления заявками на ремонт или замену неисправного оборудования в колледже.</w:t>
      </w:r>
    </w:p>
    <w:p w14:paraId="74C9F84F" w14:textId="219E8AC9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Основной целью данной системы является обеспечение бесперебойной работы оборудования и прикладных программ. Для этого программа предоставляет возможность быстрого и эффективного учета всех поступающих заявок, их распределения между исполнителями и отслеживания статуса выполнения.</w:t>
      </w:r>
    </w:p>
    <w:p w14:paraId="761E5BE8" w14:textId="62591542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>Программа позволяет создавать заявки на ремонт оборудования или о неисправностях. Вся информация о заявках хранится в единой базе данных, которая позволяет оптимизировать процесс работы с ними, обеспечивает быстрый поиск и доступ к необходимой информации.</w:t>
      </w:r>
    </w:p>
    <w:p w14:paraId="1E59C784" w14:textId="096F0D61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С помощью данной программы можно контролировать всю цепочку выполнения заявок - от их поступления до фактического выполнения работ. </w:t>
      </w:r>
    </w:p>
    <w:p w14:paraId="5EAB0F16" w14:textId="1D289F19" w:rsidR="0029009C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Кроме того, </w:t>
      </w:r>
      <w:r w:rsidR="00045598" w:rsidRPr="008010E3">
        <w:rPr>
          <w:rFonts w:cs="Times New Roman"/>
        </w:rPr>
        <w:t>система</w:t>
      </w:r>
      <w:r w:rsidRPr="008010E3">
        <w:rPr>
          <w:rFonts w:cs="Times New Roman"/>
        </w:rPr>
        <w:t xml:space="preserve"> позволяет получать статистические отчеты о количестве поступающих заявок, времени их выполнения, а также о причинах неисправностей оборудования. Эти данные могут быть использованы для оптимизации работы колледжа и повышения качества обслуживания.</w:t>
      </w:r>
    </w:p>
    <w:p w14:paraId="43128FC2" w14:textId="62AFCF31" w:rsidR="00F76C36" w:rsidRPr="008010E3" w:rsidRDefault="0029009C" w:rsidP="0029009C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Таким образом, программа для работы с заявками о неисправностях оборудования колледжа является важным инструментом для эффективного управления и контроля за состоянием техники, обеспечения бесперебойной работы колледжа и повышения удовлетворенности </w:t>
      </w:r>
      <w:r w:rsidR="00045598" w:rsidRPr="008010E3">
        <w:rPr>
          <w:rFonts w:cs="Times New Roman"/>
        </w:rPr>
        <w:t>сотрудников</w:t>
      </w:r>
      <w:r w:rsidRPr="008010E3">
        <w:rPr>
          <w:rFonts w:cs="Times New Roman"/>
        </w:rPr>
        <w:t>.</w:t>
      </w:r>
    </w:p>
    <w:p w14:paraId="5A7C45DA" w14:textId="2F8F2BFA" w:rsidR="00A27DCD" w:rsidRPr="008010E3" w:rsidRDefault="00F76C36" w:rsidP="00F76C36">
      <w:pPr>
        <w:pStyle w:val="e3"/>
      </w:pPr>
      <w:r w:rsidRPr="008010E3">
        <w:br w:type="column"/>
      </w:r>
      <w:bookmarkStart w:id="31" w:name="_Toc137594298"/>
      <w:r w:rsidR="00A27DCD" w:rsidRPr="008010E3">
        <w:lastRenderedPageBreak/>
        <w:t>6.2 Требования к аппаратным ресурсам ПК</w:t>
      </w:r>
      <w:bookmarkEnd w:id="31"/>
    </w:p>
    <w:p w14:paraId="593AAB28" w14:textId="3A11A89C" w:rsidR="00B742FF" w:rsidRPr="008010E3" w:rsidRDefault="00B742FF" w:rsidP="00B559E6">
      <w:pPr>
        <w:pStyle w:val="e"/>
        <w:rPr>
          <w:rFonts w:cs="Times New Roman"/>
        </w:rPr>
      </w:pP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 xml:space="preserve"> - это современный инструмент для создания веб-приложений, которые могут работать на различных устройствах и платформах. Для пользования сайтом, построенным на </w:t>
      </w:r>
      <w:proofErr w:type="spellStart"/>
      <w:r w:rsidRPr="008010E3">
        <w:rPr>
          <w:rFonts w:cs="Times New Roman"/>
        </w:rPr>
        <w:t>Angular</w:t>
      </w:r>
      <w:proofErr w:type="spellEnd"/>
      <w:r w:rsidRPr="008010E3">
        <w:rPr>
          <w:rFonts w:cs="Times New Roman"/>
        </w:rPr>
        <w:t>, требуютс</w:t>
      </w:r>
      <w:r w:rsidR="00B559E6" w:rsidRPr="008010E3">
        <w:rPr>
          <w:rFonts w:cs="Times New Roman"/>
        </w:rPr>
        <w:t>я следующие аппаратные ресурсы:</w:t>
      </w:r>
    </w:p>
    <w:p w14:paraId="315888ED" w14:textId="68101334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B742FF" w:rsidRPr="008010E3">
        <w:rPr>
          <w:rFonts w:cs="Times New Roman"/>
        </w:rPr>
        <w:t xml:space="preserve">роцессор.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может работать на любом процессоре x86-64, который имеет тактовую частоту не менее 1 ГГц. Это достаточно стандартное требование, которое выполняется большинством современных компьютеров</w:t>
      </w:r>
      <w:r w:rsidRPr="008010E3">
        <w:rPr>
          <w:rFonts w:cs="Times New Roman"/>
        </w:rPr>
        <w:t>;</w:t>
      </w:r>
    </w:p>
    <w:p w14:paraId="3B2DE8DD" w14:textId="1C92A2AD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B742FF" w:rsidRPr="008010E3">
        <w:rPr>
          <w:rFonts w:cs="Times New Roman"/>
        </w:rPr>
        <w:t xml:space="preserve">перативная память. Для запуска приложения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требуется, чтобы устройство имело оперативную память объемом не менее 4 Гб. Однако, если вы используете веб-браузеры, которые потребляют большое количество памяти, например, Google </w:t>
      </w:r>
      <w:proofErr w:type="spellStart"/>
      <w:r w:rsidR="00B742FF" w:rsidRPr="008010E3">
        <w:rPr>
          <w:rFonts w:cs="Times New Roman"/>
        </w:rPr>
        <w:t>Chrome</w:t>
      </w:r>
      <w:proofErr w:type="spellEnd"/>
      <w:r w:rsidR="00B742FF" w:rsidRPr="008010E3">
        <w:rPr>
          <w:rFonts w:cs="Times New Roman"/>
        </w:rPr>
        <w:t>, то рекомендует</w:t>
      </w:r>
      <w:r w:rsidR="00B559E6" w:rsidRPr="008010E3">
        <w:rPr>
          <w:rFonts w:cs="Times New Roman"/>
        </w:rPr>
        <w:t>ся иметь более 8 Гб ОЗУ</w:t>
      </w:r>
      <w:r w:rsidRPr="008010E3">
        <w:rPr>
          <w:rFonts w:cs="Times New Roman"/>
        </w:rPr>
        <w:t>;</w:t>
      </w:r>
    </w:p>
    <w:p w14:paraId="3DBD41C4" w14:textId="5E0CA547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в</w:t>
      </w:r>
      <w:r w:rsidR="00B742FF" w:rsidRPr="008010E3">
        <w:rPr>
          <w:rFonts w:cs="Times New Roman"/>
        </w:rPr>
        <w:t xml:space="preserve">идеокарта. Для работы с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необходима видеокарта, поддерживающая </w:t>
      </w:r>
      <w:proofErr w:type="spellStart"/>
      <w:r w:rsidR="00B742FF" w:rsidRPr="008010E3">
        <w:rPr>
          <w:rFonts w:cs="Times New Roman"/>
        </w:rPr>
        <w:t>WebGL</w:t>
      </w:r>
      <w:proofErr w:type="spellEnd"/>
      <w:r w:rsidR="00B742FF" w:rsidRPr="008010E3">
        <w:rPr>
          <w:rFonts w:cs="Times New Roman"/>
        </w:rPr>
        <w:t xml:space="preserve"> и </w:t>
      </w:r>
      <w:proofErr w:type="spellStart"/>
      <w:r w:rsidR="00B742FF" w:rsidRPr="008010E3">
        <w:rPr>
          <w:rFonts w:cs="Times New Roman"/>
        </w:rPr>
        <w:t>DirectX</w:t>
      </w:r>
      <w:proofErr w:type="spellEnd"/>
      <w:r w:rsidR="00B742FF" w:rsidRPr="008010E3">
        <w:rPr>
          <w:rFonts w:cs="Times New Roman"/>
        </w:rPr>
        <w:t xml:space="preserve"> 11. </w:t>
      </w:r>
      <w:proofErr w:type="spellStart"/>
      <w:r w:rsidR="00B742FF" w:rsidRPr="008010E3">
        <w:rPr>
          <w:rFonts w:cs="Times New Roman"/>
        </w:rPr>
        <w:t>WebGL</w:t>
      </w:r>
      <w:proofErr w:type="spellEnd"/>
      <w:r w:rsidR="00B742FF" w:rsidRPr="008010E3">
        <w:rPr>
          <w:rFonts w:cs="Times New Roman"/>
        </w:rPr>
        <w:t xml:space="preserve"> - это технология, которая позволяет </w:t>
      </w:r>
      <w:proofErr w:type="spellStart"/>
      <w:r w:rsidR="00B742FF" w:rsidRPr="008010E3">
        <w:rPr>
          <w:rFonts w:cs="Times New Roman"/>
        </w:rPr>
        <w:t>рендерить</w:t>
      </w:r>
      <w:proofErr w:type="spellEnd"/>
      <w:r w:rsidR="00B742FF" w:rsidRPr="008010E3">
        <w:rPr>
          <w:rFonts w:cs="Times New Roman"/>
        </w:rPr>
        <w:t xml:space="preserve"> графику на GPU (графическом процессоре), что обеспечивает более быструю </w:t>
      </w:r>
      <w:proofErr w:type="spellStart"/>
      <w:r w:rsidR="00B742FF" w:rsidRPr="008010E3">
        <w:rPr>
          <w:rFonts w:cs="Times New Roman"/>
        </w:rPr>
        <w:t>отрисовку</w:t>
      </w:r>
      <w:proofErr w:type="spellEnd"/>
      <w:r w:rsidR="00B742FF" w:rsidRPr="008010E3">
        <w:rPr>
          <w:rFonts w:cs="Times New Roman"/>
        </w:rPr>
        <w:t xml:space="preserve"> изображений и более плавную работу интерфейса. </w:t>
      </w:r>
      <w:proofErr w:type="spellStart"/>
      <w:r w:rsidR="00B742FF" w:rsidRPr="008010E3">
        <w:rPr>
          <w:rFonts w:cs="Times New Roman"/>
        </w:rPr>
        <w:t>DirectX</w:t>
      </w:r>
      <w:proofErr w:type="spellEnd"/>
      <w:r w:rsidR="00B742FF" w:rsidRPr="008010E3">
        <w:rPr>
          <w:rFonts w:cs="Times New Roman"/>
        </w:rPr>
        <w:t xml:space="preserve"> 11 - это библиотека графического программного обеспечения, которая исп</w:t>
      </w:r>
      <w:r w:rsidR="00B559E6" w:rsidRPr="008010E3">
        <w:rPr>
          <w:rFonts w:cs="Times New Roman"/>
        </w:rPr>
        <w:t>ользуется для работы с Windows</w:t>
      </w:r>
      <w:r w:rsidRPr="008010E3">
        <w:rPr>
          <w:rFonts w:cs="Times New Roman"/>
        </w:rPr>
        <w:t>;</w:t>
      </w:r>
    </w:p>
    <w:p w14:paraId="710E230B" w14:textId="44A8979B" w:rsidR="00B742FF" w:rsidRPr="008010E3" w:rsidRDefault="000005C8" w:rsidP="000005C8">
      <w:pPr>
        <w:pStyle w:val="o"/>
        <w:numPr>
          <w:ilvl w:val="0"/>
          <w:numId w:val="29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ж</w:t>
      </w:r>
      <w:r w:rsidR="00B742FF" w:rsidRPr="008010E3">
        <w:rPr>
          <w:rFonts w:cs="Times New Roman"/>
        </w:rPr>
        <w:t xml:space="preserve">есткий диск. Для установки и запуска приложения </w:t>
      </w:r>
      <w:proofErr w:type="spellStart"/>
      <w:r w:rsidR="00B742FF" w:rsidRPr="008010E3">
        <w:rPr>
          <w:rFonts w:cs="Times New Roman"/>
        </w:rPr>
        <w:t>Angular</w:t>
      </w:r>
      <w:proofErr w:type="spellEnd"/>
      <w:r w:rsidR="00B742FF" w:rsidRPr="008010E3">
        <w:rPr>
          <w:rFonts w:cs="Times New Roman"/>
        </w:rPr>
        <w:t xml:space="preserve"> необходимо иметь свободное место на жестком диске не менее 500 Мб. Однако, если вы планируете работать с большим объемом данных, вам может потребоваться больше места на диске</w:t>
      </w:r>
      <w:r w:rsidRPr="008010E3">
        <w:rPr>
          <w:rFonts w:cs="Times New Roman"/>
        </w:rPr>
        <w:t>.</w:t>
      </w:r>
    </w:p>
    <w:p w14:paraId="511A0CC6" w14:textId="03EF645D" w:rsidR="00F76C36" w:rsidRPr="008010E3" w:rsidRDefault="00B742FF" w:rsidP="00B742FF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В целом, эти требования являются минимальными и могут изменяться в зависимости от конфигурации сайта, его функциональности и объема обрабатываемых данных. Также следует помнить, что оптимальная работа сайта будет достигаться при использовании последних версий браузеров, таких как Google </w:t>
      </w:r>
      <w:proofErr w:type="spellStart"/>
      <w:r w:rsidRPr="008010E3">
        <w:rPr>
          <w:rFonts w:cs="Times New Roman"/>
        </w:rPr>
        <w:t>Chrome</w:t>
      </w:r>
      <w:proofErr w:type="spellEnd"/>
      <w:r w:rsidRPr="008010E3">
        <w:rPr>
          <w:rFonts w:cs="Times New Roman"/>
        </w:rPr>
        <w:t xml:space="preserve">, </w:t>
      </w:r>
      <w:proofErr w:type="spellStart"/>
      <w:r w:rsidRPr="008010E3">
        <w:rPr>
          <w:rFonts w:cs="Times New Roman"/>
        </w:rPr>
        <w:t>Mozilla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Firefox</w:t>
      </w:r>
      <w:proofErr w:type="spellEnd"/>
      <w:r w:rsidRPr="008010E3">
        <w:rPr>
          <w:rFonts w:cs="Times New Roman"/>
        </w:rPr>
        <w:t xml:space="preserve">, </w:t>
      </w:r>
      <w:proofErr w:type="spellStart"/>
      <w:r w:rsidRPr="008010E3">
        <w:rPr>
          <w:rFonts w:cs="Times New Roman"/>
        </w:rPr>
        <w:t>Safari</w:t>
      </w:r>
      <w:proofErr w:type="spellEnd"/>
      <w:r w:rsidRPr="008010E3">
        <w:rPr>
          <w:rFonts w:cs="Times New Roman"/>
        </w:rPr>
        <w:t xml:space="preserve">, Microsoft </w:t>
      </w:r>
      <w:proofErr w:type="spellStart"/>
      <w:r w:rsidRPr="008010E3">
        <w:rPr>
          <w:rFonts w:cs="Times New Roman"/>
        </w:rPr>
        <w:t>Edge</w:t>
      </w:r>
      <w:proofErr w:type="spellEnd"/>
      <w:r w:rsidRPr="008010E3">
        <w:rPr>
          <w:rFonts w:cs="Times New Roman"/>
        </w:rPr>
        <w:t xml:space="preserve"> или </w:t>
      </w:r>
      <w:proofErr w:type="spellStart"/>
      <w:r w:rsidRPr="008010E3">
        <w:rPr>
          <w:rFonts w:cs="Times New Roman"/>
        </w:rPr>
        <w:t>Opera</w:t>
      </w:r>
      <w:proofErr w:type="spellEnd"/>
      <w:r w:rsidRPr="008010E3">
        <w:rPr>
          <w:rFonts w:cs="Times New Roman"/>
        </w:rPr>
        <w:t>.</w:t>
      </w:r>
    </w:p>
    <w:p w14:paraId="4AC0B1B9" w14:textId="2A09FC35" w:rsidR="00A27DCD" w:rsidRPr="008010E3" w:rsidRDefault="00F76C36" w:rsidP="00930636">
      <w:pPr>
        <w:pStyle w:val="e3"/>
      </w:pPr>
      <w:r w:rsidRPr="008010E3">
        <w:br w:type="column"/>
      </w:r>
      <w:bookmarkStart w:id="32" w:name="_Toc137594299"/>
      <w:r w:rsidR="00A27DCD" w:rsidRPr="008010E3">
        <w:lastRenderedPageBreak/>
        <w:t>6.3 Руководство пользователя</w:t>
      </w:r>
      <w:bookmarkEnd w:id="32"/>
    </w:p>
    <w:p w14:paraId="3F721C0B" w14:textId="24A05A59" w:rsidR="00A27DCD" w:rsidRPr="008010E3" w:rsidRDefault="00C52762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>Данный раздел объясняет, как пользоваться системой для работы с заявками о неисправностях оборудования колледжа. Руководство содержит информацию о том, как:</w:t>
      </w:r>
    </w:p>
    <w:p w14:paraId="36B6DBCE" w14:textId="1C4D8292" w:rsidR="00C52762" w:rsidRPr="008010E3" w:rsidRDefault="000005C8" w:rsidP="000005C8">
      <w:pPr>
        <w:pStyle w:val="o"/>
        <w:numPr>
          <w:ilvl w:val="0"/>
          <w:numId w:val="44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C52762" w:rsidRPr="008010E3">
        <w:rPr>
          <w:rFonts w:cs="Times New Roman"/>
        </w:rPr>
        <w:t>ерейти на сайт;</w:t>
      </w:r>
    </w:p>
    <w:p w14:paraId="784AB493" w14:textId="1615C126" w:rsidR="00C52762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C52762" w:rsidRPr="008010E3">
        <w:rPr>
          <w:rFonts w:cs="Times New Roman"/>
        </w:rPr>
        <w:t>вторизоваться;</w:t>
      </w:r>
    </w:p>
    <w:p w14:paraId="263869A1" w14:textId="5787A0FA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B752B9" w:rsidRPr="008010E3">
        <w:rPr>
          <w:rFonts w:cs="Times New Roman"/>
        </w:rPr>
        <w:t>ставить заявку;</w:t>
      </w:r>
    </w:p>
    <w:p w14:paraId="3D56C3FE" w14:textId="4CF0225F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B752B9" w:rsidRPr="008010E3">
        <w:rPr>
          <w:rFonts w:cs="Times New Roman"/>
        </w:rPr>
        <w:t>осмотреть информацию о проведенных работах по заявке;</w:t>
      </w:r>
    </w:p>
    <w:p w14:paraId="29373A57" w14:textId="07488D0A" w:rsidR="00B752B9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B752B9" w:rsidRPr="008010E3">
        <w:rPr>
          <w:rFonts w:cs="Times New Roman"/>
        </w:rPr>
        <w:t>зменить информацию о оставленной заявке, в случае если данные были вписаны неправильно</w:t>
      </w:r>
      <w:r w:rsidR="00930636" w:rsidRPr="008010E3">
        <w:rPr>
          <w:rFonts w:cs="Times New Roman"/>
        </w:rPr>
        <w:t>;</w:t>
      </w:r>
    </w:p>
    <w:p w14:paraId="01D253D2" w14:textId="0315BA79" w:rsidR="00930636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з</w:t>
      </w:r>
      <w:r w:rsidR="00930636" w:rsidRPr="008010E3">
        <w:rPr>
          <w:rFonts w:cs="Times New Roman"/>
        </w:rPr>
        <w:t>авершить заявку, в случае если</w:t>
      </w:r>
      <w:r w:rsidR="0099253C" w:rsidRPr="008010E3">
        <w:rPr>
          <w:rFonts w:cs="Times New Roman"/>
        </w:rPr>
        <w:t xml:space="preserve"> неисправность </w:t>
      </w:r>
      <w:r w:rsidR="006232A5" w:rsidRPr="008010E3">
        <w:rPr>
          <w:rFonts w:cs="Times New Roman"/>
        </w:rPr>
        <w:t xml:space="preserve">была </w:t>
      </w:r>
      <w:r w:rsidR="00A1173E" w:rsidRPr="008010E3">
        <w:rPr>
          <w:rFonts w:cs="Times New Roman"/>
        </w:rPr>
        <w:t>само устранена</w:t>
      </w:r>
      <w:r w:rsidR="0099253C" w:rsidRPr="008010E3">
        <w:rPr>
          <w:rFonts w:cs="Times New Roman"/>
        </w:rPr>
        <w:t>.</w:t>
      </w:r>
    </w:p>
    <w:p w14:paraId="6BB4B2D6" w14:textId="10F69655" w:rsidR="00C52762" w:rsidRPr="008010E3" w:rsidRDefault="00A1173E" w:rsidP="008010E3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Для того, чтобы перейти на сайт системы, нужно открыть любой из имеющихся браузеров, в данном случае мы будем использовать </w:t>
      </w:r>
      <w:proofErr w:type="spellStart"/>
      <w:r w:rsidRPr="008010E3">
        <w:rPr>
          <w:rFonts w:cs="Times New Roman"/>
        </w:rPr>
        <w:t>Mozilla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</w:rPr>
        <w:t>Firefox</w:t>
      </w:r>
      <w:proofErr w:type="spellEnd"/>
      <w:r w:rsidRPr="008010E3">
        <w:rPr>
          <w:rFonts w:cs="Times New Roman"/>
        </w:rPr>
        <w:t>. Далее ввести в адресную строку, расположенную в</w:t>
      </w:r>
      <w:r w:rsidR="00AA7691" w:rsidRPr="008010E3">
        <w:rPr>
          <w:rFonts w:cs="Times New Roman"/>
        </w:rPr>
        <w:t xml:space="preserve"> шапке </w:t>
      </w:r>
      <w:r w:rsidRPr="008010E3">
        <w:rPr>
          <w:rFonts w:cs="Times New Roman"/>
        </w:rPr>
        <w:t>браузера</w:t>
      </w:r>
      <w:r w:rsidR="00AA7691" w:rsidRPr="008010E3">
        <w:rPr>
          <w:rFonts w:cs="Times New Roman"/>
        </w:rPr>
        <w:t xml:space="preserve"> (</w:t>
      </w:r>
      <w:r w:rsidR="00AA7691" w:rsidRPr="008010E3">
        <w:rPr>
          <w:rFonts w:cs="Times New Roman"/>
        </w:rPr>
        <w:fldChar w:fldCharType="begin"/>
      </w:r>
      <w:r w:rsidR="00AA7691" w:rsidRPr="008010E3">
        <w:rPr>
          <w:rFonts w:cs="Times New Roman"/>
        </w:rPr>
        <w:instrText xml:space="preserve"> REF _Ref137577863 \h </w:instrText>
      </w:r>
      <w:r w:rsidR="00D03CF7" w:rsidRPr="008010E3">
        <w:rPr>
          <w:rFonts w:cs="Times New Roman"/>
        </w:rPr>
        <w:instrText xml:space="preserve"> \* MERGEFORMAT </w:instrText>
      </w:r>
      <w:r w:rsidR="00AA7691" w:rsidRPr="008010E3">
        <w:rPr>
          <w:rFonts w:cs="Times New Roman"/>
        </w:rPr>
      </w:r>
      <w:r w:rsidR="00AA7691"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6.1 - Ввод </w:t>
      </w:r>
      <w:r w:rsidR="00BB6DA9" w:rsidRPr="00BB6DA9">
        <w:rPr>
          <w:rFonts w:cs="Times New Roman"/>
        </w:rPr>
        <w:t>URL</w:t>
      </w:r>
      <w:r w:rsidR="00BB6DA9" w:rsidRPr="008010E3">
        <w:rPr>
          <w:rFonts w:cs="Times New Roman"/>
        </w:rPr>
        <w:t xml:space="preserve"> в адресную строку</w:t>
      </w:r>
      <w:r w:rsidR="00AA7691" w:rsidRPr="008010E3">
        <w:rPr>
          <w:rFonts w:cs="Times New Roman"/>
        </w:rPr>
        <w:fldChar w:fldCharType="end"/>
      </w:r>
      <w:r w:rsidR="00AA7691" w:rsidRPr="008010E3">
        <w:rPr>
          <w:rFonts w:cs="Times New Roman"/>
        </w:rPr>
        <w:t>) следующий URL – “http://localhost:4200”.</w:t>
      </w:r>
    </w:p>
    <w:p w14:paraId="031540F8" w14:textId="77777777" w:rsidR="00AA7691" w:rsidRPr="008010E3" w:rsidRDefault="00AA7691" w:rsidP="00AA7691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DA8B1B0" wp14:editId="16DCAF4F">
            <wp:extent cx="6120765" cy="3315335"/>
            <wp:effectExtent l="0" t="0" r="0" b="0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F5D85" w14:textId="010E91E6" w:rsidR="00AA7691" w:rsidRPr="008010E3" w:rsidRDefault="00AA7691" w:rsidP="00AA7691">
      <w:pPr>
        <w:pStyle w:val="aff7"/>
        <w:rPr>
          <w:rFonts w:cs="Times New Roman"/>
        </w:rPr>
      </w:pPr>
      <w:bookmarkStart w:id="33" w:name="_Ref137577863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</w:t>
      </w:r>
      <w:r w:rsidRPr="008010E3">
        <w:rPr>
          <w:rFonts w:cs="Times New Roman"/>
        </w:rPr>
        <w:t xml:space="preserve"> - Ввод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в адресную строку</w:t>
      </w:r>
      <w:bookmarkEnd w:id="33"/>
    </w:p>
    <w:p w14:paraId="54DA056D" w14:textId="17740D43" w:rsidR="00AA7691" w:rsidRPr="008010E3" w:rsidRDefault="00AA7691" w:rsidP="00AA7691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После чего произойдет переадресация на сайт системы. Первоначальной страницей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_Ref137578101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.2 - Страница авторизации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 является страница авторизации, на которой нужно ввести уникальный</w:t>
      </w:r>
      <w:r w:rsidR="00826FDC" w:rsidRPr="008010E3">
        <w:rPr>
          <w:rFonts w:cs="Times New Roman"/>
          <w:lang w:eastAsia="ru-RU"/>
        </w:rPr>
        <w:t xml:space="preserve"> логин в поле «Логин», и пароль в поле «Пароль»</w:t>
      </w:r>
      <w:r w:rsidRPr="008010E3">
        <w:rPr>
          <w:rFonts w:cs="Times New Roman"/>
          <w:lang w:eastAsia="ru-RU"/>
        </w:rPr>
        <w:t>, выданный вам техническим персоналом.</w:t>
      </w:r>
    </w:p>
    <w:p w14:paraId="6C612EB5" w14:textId="0F078A54" w:rsidR="00AA7691" w:rsidRPr="008010E3" w:rsidRDefault="009E3FEC" w:rsidP="00AA7691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F52716D" wp14:editId="2BA4EAA3">
            <wp:extent cx="6120765" cy="3315335"/>
            <wp:effectExtent l="19050" t="19050" r="13335" b="18415"/>
            <wp:docPr id="238" name="Рисунок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9DB79D" w14:textId="66ECC50B" w:rsidR="00AA7691" w:rsidRPr="008010E3" w:rsidRDefault="00AA7691" w:rsidP="00AA7691">
      <w:pPr>
        <w:pStyle w:val="aff7"/>
        <w:rPr>
          <w:rFonts w:cs="Times New Roman"/>
        </w:rPr>
      </w:pPr>
      <w:bookmarkStart w:id="34" w:name="_Ref137578101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</w:t>
      </w:r>
      <w:r w:rsidRPr="008010E3">
        <w:rPr>
          <w:rFonts w:cs="Times New Roman"/>
        </w:rPr>
        <w:t xml:space="preserve"> - Страница авторизации</w:t>
      </w:r>
      <w:bookmarkEnd w:id="34"/>
    </w:p>
    <w:p w14:paraId="2D80D94A" w14:textId="2DE6FAF5" w:rsidR="00AA7691" w:rsidRPr="008010E3" w:rsidRDefault="004646C0" w:rsidP="004646C0">
      <w:pPr>
        <w:pStyle w:val="e"/>
        <w:rPr>
          <w:rFonts w:cs="Times New Roman"/>
        </w:rPr>
      </w:pPr>
      <w:r w:rsidRPr="008010E3">
        <w:rPr>
          <w:rFonts w:cs="Times New Roman"/>
          <w:lang w:eastAsia="ru-RU"/>
        </w:rPr>
        <w:br w:type="column"/>
      </w:r>
      <w:r w:rsidR="00AA7691" w:rsidRPr="008010E3">
        <w:rPr>
          <w:rFonts w:cs="Times New Roman"/>
        </w:rPr>
        <w:lastRenderedPageBreak/>
        <w:t>В случае, если данные введены неверно, внизу посередине экрана</w:t>
      </w:r>
      <w:r w:rsidR="00AB42BB" w:rsidRPr="008010E3">
        <w:rPr>
          <w:rFonts w:cs="Times New Roman"/>
        </w:rPr>
        <w:t xml:space="preserve"> (</w:t>
      </w:r>
      <w:r w:rsidR="002E724D" w:rsidRPr="008010E3">
        <w:rPr>
          <w:rFonts w:cs="Times New Roman"/>
        </w:rPr>
        <w:fldChar w:fldCharType="begin"/>
      </w:r>
      <w:r w:rsidR="002E724D" w:rsidRPr="008010E3">
        <w:rPr>
          <w:rFonts w:cs="Times New Roman"/>
        </w:rPr>
        <w:instrText xml:space="preserve"> REF _Ref137583036 \h </w:instrText>
      </w:r>
      <w:r w:rsidR="00D03CF7" w:rsidRPr="008010E3">
        <w:rPr>
          <w:rFonts w:cs="Times New Roman"/>
        </w:rPr>
        <w:instrText xml:space="preserve"> \* MERGEFORMAT </w:instrText>
      </w:r>
      <w:r w:rsidR="002E724D" w:rsidRPr="008010E3">
        <w:rPr>
          <w:rFonts w:cs="Times New Roman"/>
        </w:rPr>
      </w:r>
      <w:r w:rsidR="002E724D"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.3 - Уведомление «Данные введены неверно»</w:t>
      </w:r>
      <w:r w:rsidR="002E724D" w:rsidRPr="008010E3">
        <w:rPr>
          <w:rFonts w:cs="Times New Roman"/>
        </w:rPr>
        <w:fldChar w:fldCharType="end"/>
      </w:r>
      <w:r w:rsidR="00AB42BB" w:rsidRPr="008010E3">
        <w:rPr>
          <w:rFonts w:cs="Times New Roman"/>
        </w:rPr>
        <w:t>) появиться уведомление, что данные неверны. Если вы уверены, что</w:t>
      </w:r>
      <w:r w:rsidRPr="008010E3">
        <w:rPr>
          <w:rFonts w:cs="Times New Roman"/>
        </w:rPr>
        <w:t xml:space="preserve"> всё введено верно, то обратить в техническую поддержку</w:t>
      </w:r>
      <w:r w:rsidR="00AB42BB" w:rsidRPr="008010E3">
        <w:rPr>
          <w:rFonts w:cs="Times New Roman"/>
        </w:rPr>
        <w:t>.</w:t>
      </w:r>
    </w:p>
    <w:p w14:paraId="3E7882B7" w14:textId="77777777" w:rsidR="00AB42BB" w:rsidRPr="008010E3" w:rsidRDefault="00AB42BB" w:rsidP="00AB42BB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3AC277C" wp14:editId="27BBB67A">
            <wp:extent cx="6154763" cy="3333750"/>
            <wp:effectExtent l="19050" t="19050" r="17780" b="19050"/>
            <wp:docPr id="236" name="Рисунок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72742" cy="33434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0DB68" w14:textId="4D99ADCD" w:rsidR="00AB42BB" w:rsidRPr="008010E3" w:rsidRDefault="00AB42BB" w:rsidP="00AB42BB">
      <w:pPr>
        <w:pStyle w:val="aff7"/>
        <w:rPr>
          <w:rFonts w:cs="Times New Roman"/>
        </w:rPr>
      </w:pPr>
      <w:bookmarkStart w:id="35" w:name="_Ref137578392"/>
      <w:bookmarkStart w:id="36" w:name="_Ref137583036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6.3</w:t>
      </w:r>
      <w:r w:rsidRPr="008010E3">
        <w:rPr>
          <w:rFonts w:cs="Times New Roman"/>
        </w:rPr>
        <w:t xml:space="preserve"> - Уведомление </w:t>
      </w:r>
      <w:bookmarkEnd w:id="35"/>
      <w:r w:rsidR="002E724D" w:rsidRPr="008010E3">
        <w:rPr>
          <w:rFonts w:cs="Times New Roman"/>
        </w:rPr>
        <w:t>«Данные введены неверно»</w:t>
      </w:r>
      <w:bookmarkEnd w:id="36"/>
    </w:p>
    <w:p w14:paraId="1834F318" w14:textId="486CFB8D" w:rsidR="004646C0" w:rsidRPr="008010E3" w:rsidRDefault="004646C0" w:rsidP="004646C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случае если всё введено верно, то произойдет переадресация</w:t>
      </w:r>
      <w:r w:rsidR="009E3FEC" w:rsidRPr="008010E3">
        <w:rPr>
          <w:rFonts w:cs="Times New Roman"/>
          <w:lang w:eastAsia="ru-RU"/>
        </w:rPr>
        <w:t xml:space="preserve"> на </w:t>
      </w:r>
      <w:r w:rsidR="009E3FEC" w:rsidRPr="008010E3">
        <w:rPr>
          <w:rFonts w:cs="Times New Roman"/>
          <w:lang w:val="en-US" w:eastAsia="ru-RU"/>
        </w:rPr>
        <w:t>URL</w:t>
      </w:r>
      <w:r w:rsidR="009E3FEC" w:rsidRPr="008010E3">
        <w:rPr>
          <w:rFonts w:cs="Times New Roman"/>
          <w:lang w:eastAsia="ru-RU"/>
        </w:rPr>
        <w:t xml:space="preserve"> “</w:t>
      </w:r>
      <w:r w:rsidR="009E3FEC" w:rsidRPr="008010E3">
        <w:rPr>
          <w:rFonts w:cs="Times New Roman"/>
          <w:lang w:val="en-US" w:eastAsia="ru-RU"/>
        </w:rPr>
        <w:t>http</w:t>
      </w:r>
      <w:r w:rsidR="009E3FEC" w:rsidRPr="008010E3">
        <w:rPr>
          <w:rFonts w:cs="Times New Roman"/>
          <w:lang w:eastAsia="ru-RU"/>
        </w:rPr>
        <w:t>://</w:t>
      </w:r>
      <w:r w:rsidR="009E3FEC" w:rsidRPr="008010E3">
        <w:rPr>
          <w:rFonts w:cs="Times New Roman"/>
          <w:lang w:val="en-US" w:eastAsia="ru-RU"/>
        </w:rPr>
        <w:t>localhost</w:t>
      </w:r>
      <w:r w:rsidR="009E3FEC" w:rsidRPr="008010E3">
        <w:rPr>
          <w:rFonts w:cs="Times New Roman"/>
          <w:lang w:eastAsia="ru-RU"/>
        </w:rPr>
        <w:t>:4200/</w:t>
      </w:r>
      <w:proofErr w:type="spellStart"/>
      <w:r w:rsidR="009E3FEC" w:rsidRPr="008010E3">
        <w:rPr>
          <w:rFonts w:cs="Times New Roman"/>
          <w:lang w:val="en-US" w:eastAsia="ru-RU"/>
        </w:rPr>
        <w:t>submittedRequests</w:t>
      </w:r>
      <w:proofErr w:type="spellEnd"/>
      <w:r w:rsidR="009E3FEC" w:rsidRPr="008010E3">
        <w:rPr>
          <w:rFonts w:cs="Times New Roman"/>
          <w:lang w:eastAsia="ru-RU"/>
        </w:rPr>
        <w:t>”</w:t>
      </w:r>
      <w:r w:rsidR="00752514" w:rsidRPr="008010E3">
        <w:rPr>
          <w:rFonts w:cs="Times New Roman"/>
          <w:lang w:eastAsia="ru-RU"/>
        </w:rPr>
        <w:t>, и откроется страница (</w:t>
      </w:r>
      <w:r w:rsidR="002E724D" w:rsidRPr="008010E3">
        <w:rPr>
          <w:rFonts w:cs="Times New Roman"/>
          <w:lang w:eastAsia="ru-RU"/>
        </w:rPr>
        <w:fldChar w:fldCharType="begin"/>
      </w:r>
      <w:r w:rsidR="002E724D" w:rsidRPr="008010E3">
        <w:rPr>
          <w:rFonts w:cs="Times New Roman"/>
          <w:lang w:eastAsia="ru-RU"/>
        </w:rPr>
        <w:instrText xml:space="preserve"> REF _Ref137579923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2E724D" w:rsidRPr="008010E3">
        <w:rPr>
          <w:rFonts w:cs="Times New Roman"/>
          <w:lang w:eastAsia="ru-RU"/>
        </w:rPr>
      </w:r>
      <w:r w:rsidR="002E724D"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.4 – Пустая страница отправленных заявок</w:t>
      </w:r>
      <w:r w:rsidR="002E724D" w:rsidRPr="008010E3">
        <w:rPr>
          <w:rFonts w:cs="Times New Roman"/>
          <w:lang w:eastAsia="ru-RU"/>
        </w:rPr>
        <w:fldChar w:fldCharType="end"/>
      </w:r>
      <w:r w:rsidR="00752514" w:rsidRPr="008010E3">
        <w:rPr>
          <w:rFonts w:cs="Times New Roman"/>
          <w:lang w:eastAsia="ru-RU"/>
        </w:rPr>
        <w:t>) с заявками отправленного от пользователя, под которым мы вошли.</w:t>
      </w:r>
      <w:r w:rsidR="00F82203" w:rsidRPr="008010E3">
        <w:rPr>
          <w:rFonts w:cs="Times New Roman"/>
          <w:lang w:eastAsia="ru-RU"/>
        </w:rPr>
        <w:t xml:space="preserve"> На данной странице отображаются заявки, которые когда-либо были оставлены. Так как вход осуществляется первый, страница с заявками не содержит как активных, так и завершенных заявок.</w:t>
      </w:r>
    </w:p>
    <w:p w14:paraId="0F6932DD" w14:textId="77777777" w:rsidR="00752514" w:rsidRPr="008010E3" w:rsidRDefault="00752514" w:rsidP="0075251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0D9DB56B" wp14:editId="15A2C447">
            <wp:extent cx="5781675" cy="3131666"/>
            <wp:effectExtent l="19050" t="19050" r="9525" b="12065"/>
            <wp:docPr id="240" name="Рисунок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316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C98A2" w14:textId="0AB965CC" w:rsidR="00752514" w:rsidRPr="008010E3" w:rsidRDefault="00752514" w:rsidP="00752514">
      <w:pPr>
        <w:pStyle w:val="aff7"/>
        <w:rPr>
          <w:rFonts w:cs="Times New Roman"/>
        </w:rPr>
      </w:pPr>
      <w:bookmarkStart w:id="37" w:name="_Ref137579923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6.4</w:t>
      </w:r>
      <w:r w:rsidR="002E724D" w:rsidRPr="008010E3">
        <w:rPr>
          <w:rFonts w:cs="Times New Roman"/>
        </w:rPr>
        <w:t xml:space="preserve"> – Пустая с</w:t>
      </w:r>
      <w:r w:rsidRPr="008010E3">
        <w:rPr>
          <w:rFonts w:cs="Times New Roman"/>
        </w:rPr>
        <w:t>траница отправленных заявок</w:t>
      </w:r>
      <w:bookmarkEnd w:id="37"/>
    </w:p>
    <w:p w14:paraId="50FC4D18" w14:textId="624434CE" w:rsidR="00F82203" w:rsidRPr="008010E3" w:rsidRDefault="00F82203" w:rsidP="00F8220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Если у вас возникла, любая из технических проблем с оборудованием, которым работаете вы или ваши студенты, то можно оставить заявку нажав на кнопку в левом верхнем углу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_Ref137580752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.5 - Кнопка "Оставить заявку"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6BED87AE" w14:textId="77777777" w:rsidR="00F82203" w:rsidRPr="008010E3" w:rsidRDefault="00F82203" w:rsidP="00F8220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3588F7F" wp14:editId="48D20192">
            <wp:extent cx="6120765" cy="3315335"/>
            <wp:effectExtent l="19050" t="19050" r="13335" b="18415"/>
            <wp:docPr id="241" name="Рисунок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7F91AE" w14:textId="23FD2793" w:rsidR="00F82203" w:rsidRPr="008010E3" w:rsidRDefault="00F82203" w:rsidP="00F82203">
      <w:pPr>
        <w:pStyle w:val="aff7"/>
        <w:rPr>
          <w:rFonts w:cs="Times New Roman"/>
        </w:rPr>
      </w:pPr>
      <w:bookmarkStart w:id="38" w:name="_Ref137580752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6.5</w:t>
      </w:r>
      <w:r w:rsidRPr="008010E3">
        <w:rPr>
          <w:rFonts w:cs="Times New Roman"/>
        </w:rPr>
        <w:t xml:space="preserve"> - Кнопка "Оставить заявку"</w:t>
      </w:r>
      <w:bookmarkEnd w:id="38"/>
    </w:p>
    <w:p w14:paraId="5F728764" w14:textId="6A38E840" w:rsidR="00F82203" w:rsidRPr="008010E3" w:rsidRDefault="00F82203" w:rsidP="00F82203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 xml:space="preserve">После чего произойдет переадресация на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“http://localhost:4200/createRequest”, и откроется страница с формой создания заявки (</w:t>
      </w:r>
      <w:r w:rsidR="002457FA" w:rsidRPr="008010E3">
        <w:rPr>
          <w:rFonts w:cs="Times New Roman"/>
        </w:rPr>
        <w:fldChar w:fldCharType="begin"/>
      </w:r>
      <w:r w:rsidR="002457FA" w:rsidRPr="008010E3">
        <w:rPr>
          <w:rFonts w:cs="Times New Roman"/>
        </w:rPr>
        <w:instrText xml:space="preserve"> REF _Ref137580965 \h </w:instrText>
      </w:r>
      <w:r w:rsidR="00D03CF7" w:rsidRPr="008010E3">
        <w:rPr>
          <w:rFonts w:cs="Times New Roman"/>
        </w:rPr>
        <w:instrText xml:space="preserve"> \* MERGEFORMAT </w:instrText>
      </w:r>
      <w:r w:rsidR="002457FA" w:rsidRPr="008010E3">
        <w:rPr>
          <w:rFonts w:cs="Times New Roman"/>
        </w:rPr>
      </w:r>
      <w:r w:rsidR="002457FA"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.6 - Страница создания заявки</w:t>
      </w:r>
      <w:r w:rsidR="002457FA"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6455EC00" w14:textId="77777777" w:rsidR="002457FA" w:rsidRPr="008010E3" w:rsidRDefault="002457FA" w:rsidP="002457FA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DC40525" wp14:editId="4D25535C">
            <wp:extent cx="6120765" cy="3315335"/>
            <wp:effectExtent l="19050" t="19050" r="13335" b="1841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F449FC" w14:textId="31851573" w:rsidR="002457FA" w:rsidRPr="008010E3" w:rsidRDefault="002457FA" w:rsidP="002457FA">
      <w:pPr>
        <w:pStyle w:val="aff7"/>
        <w:rPr>
          <w:rFonts w:cs="Times New Roman"/>
        </w:rPr>
      </w:pPr>
      <w:bookmarkStart w:id="39" w:name="_Ref13758096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 xml:space="preserve">6.6 </w:t>
      </w:r>
      <w:r w:rsidRPr="008010E3">
        <w:rPr>
          <w:rFonts w:cs="Times New Roman"/>
        </w:rPr>
        <w:t>- Страница создания заявки</w:t>
      </w:r>
      <w:bookmarkEnd w:id="39"/>
    </w:p>
    <w:p w14:paraId="34C87EFF" w14:textId="03BF441D" w:rsidR="002457FA" w:rsidRPr="008010E3" w:rsidRDefault="002457FA" w:rsidP="002457FA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 xml:space="preserve">На форме в поле «Кабинет», выбирается тот кабинет, в котором </w:t>
      </w:r>
      <w:r w:rsidR="00AD63F3" w:rsidRPr="008010E3">
        <w:rPr>
          <w:rFonts w:cs="Times New Roman"/>
          <w:lang w:eastAsia="ru-RU"/>
        </w:rPr>
        <w:t>имеется техническая проблема. Кабинет можно выбрать из выпадающего списка (</w:t>
      </w:r>
      <w:r w:rsidR="00AD63F3" w:rsidRPr="008010E3">
        <w:rPr>
          <w:rFonts w:cs="Times New Roman"/>
          <w:lang w:eastAsia="ru-RU"/>
        </w:rPr>
        <w:fldChar w:fldCharType="begin"/>
      </w:r>
      <w:r w:rsidR="00AD63F3" w:rsidRPr="008010E3">
        <w:rPr>
          <w:rFonts w:cs="Times New Roman"/>
          <w:lang w:eastAsia="ru-RU"/>
        </w:rPr>
        <w:instrText xml:space="preserve"> REF _Ref137581315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AD63F3" w:rsidRPr="008010E3">
        <w:rPr>
          <w:rFonts w:cs="Times New Roman"/>
          <w:lang w:eastAsia="ru-RU"/>
        </w:rPr>
      </w:r>
      <w:r w:rsidR="00AD63F3"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.7 - Выпадающий список</w:t>
      </w:r>
      <w:r w:rsidR="00AD63F3" w:rsidRPr="008010E3">
        <w:rPr>
          <w:rFonts w:cs="Times New Roman"/>
          <w:lang w:eastAsia="ru-RU"/>
        </w:rPr>
        <w:fldChar w:fldCharType="end"/>
      </w:r>
      <w:r w:rsidR="00AD63F3" w:rsidRPr="008010E3">
        <w:rPr>
          <w:rFonts w:cs="Times New Roman"/>
          <w:lang w:eastAsia="ru-RU"/>
        </w:rPr>
        <w:t>).</w:t>
      </w:r>
    </w:p>
    <w:p w14:paraId="7B55391E" w14:textId="77777777" w:rsidR="00AD63F3" w:rsidRPr="008010E3" w:rsidRDefault="00AD63F3" w:rsidP="00AD63F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CF5F2A1" wp14:editId="1F9533D2">
            <wp:extent cx="5524724" cy="3019425"/>
            <wp:effectExtent l="19050" t="19050" r="19050" b="9525"/>
            <wp:docPr id="244" name="Рисунок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8391" cy="3026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91F792" w14:textId="0643CCD9" w:rsidR="00AD63F3" w:rsidRPr="008010E3" w:rsidRDefault="00AD63F3" w:rsidP="00AD63F3">
      <w:pPr>
        <w:pStyle w:val="aff7"/>
        <w:rPr>
          <w:rFonts w:cs="Times New Roman"/>
        </w:rPr>
      </w:pPr>
      <w:bookmarkStart w:id="40" w:name="_Ref13758131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6.7</w:t>
      </w:r>
      <w:r w:rsidRPr="008010E3">
        <w:rPr>
          <w:rFonts w:cs="Times New Roman"/>
        </w:rPr>
        <w:t xml:space="preserve"> - Выпадающий список</w:t>
      </w:r>
      <w:bookmarkEnd w:id="40"/>
    </w:p>
    <w:p w14:paraId="3E60DEEC" w14:textId="4378F410" w:rsidR="00AD63F3" w:rsidRPr="008010E3" w:rsidRDefault="00AD63F3" w:rsidP="00AD63F3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Так же в поле «Кабинет» можно произвести поиск кабинета, путем ввода его номера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_Ref137581484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.8 - Поиск кабинета по номеру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</w:t>
      </w:r>
      <w:r w:rsidR="007E2936" w:rsidRPr="008010E3">
        <w:rPr>
          <w:rFonts w:cs="Times New Roman"/>
        </w:rPr>
        <w:t xml:space="preserve"> </w:t>
      </w:r>
      <w:r w:rsidR="00444F5C" w:rsidRPr="008010E3">
        <w:rPr>
          <w:rFonts w:cs="Times New Roman"/>
        </w:rPr>
        <w:t>и выбора имеющегося кабинета</w:t>
      </w:r>
      <w:r w:rsidR="007E2936" w:rsidRPr="008010E3">
        <w:rPr>
          <w:rFonts w:cs="Times New Roman"/>
        </w:rPr>
        <w:t xml:space="preserve"> </w:t>
      </w:r>
      <w:r w:rsidR="00444F5C" w:rsidRPr="008010E3">
        <w:rPr>
          <w:rFonts w:cs="Times New Roman"/>
        </w:rPr>
        <w:t>из выпадающего списка</w:t>
      </w:r>
      <w:r w:rsidRPr="008010E3">
        <w:rPr>
          <w:rFonts w:cs="Times New Roman"/>
        </w:rPr>
        <w:t>.</w:t>
      </w:r>
    </w:p>
    <w:p w14:paraId="3C40E896" w14:textId="77777777" w:rsidR="00AD63F3" w:rsidRPr="008010E3" w:rsidRDefault="00AD63F3" w:rsidP="00AD63F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27FC7F2" wp14:editId="0C447620">
            <wp:extent cx="5455010" cy="2981325"/>
            <wp:effectExtent l="19050" t="19050" r="12700" b="9525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67455" cy="29881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BF7665" w14:textId="1838078D" w:rsidR="00AD63F3" w:rsidRPr="008010E3" w:rsidRDefault="00AD63F3" w:rsidP="00AD63F3">
      <w:pPr>
        <w:pStyle w:val="aff7"/>
        <w:rPr>
          <w:rFonts w:cs="Times New Roman"/>
        </w:rPr>
      </w:pPr>
      <w:bookmarkStart w:id="41" w:name="_Ref13758148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6.8</w:t>
      </w:r>
      <w:r w:rsidRPr="008010E3">
        <w:rPr>
          <w:rFonts w:cs="Times New Roman"/>
        </w:rPr>
        <w:t xml:space="preserve"> - Поиск кабинета по номеру</w:t>
      </w:r>
      <w:bookmarkEnd w:id="41"/>
    </w:p>
    <w:p w14:paraId="25A5FCC5" w14:textId="4854347F" w:rsidR="00645243" w:rsidRPr="008010E3" w:rsidRDefault="00444F5C" w:rsidP="00444F5C">
      <w:pPr>
        <w:pStyle w:val="e"/>
        <w:rPr>
          <w:rFonts w:cs="Times New Roman"/>
          <w:noProof/>
        </w:rPr>
      </w:pPr>
      <w:r w:rsidRPr="008010E3">
        <w:rPr>
          <w:rFonts w:cs="Times New Roman"/>
          <w:lang w:eastAsia="ru-RU"/>
        </w:rPr>
        <w:t>Далее перейдем к заполнению поля «Описание»</w:t>
      </w:r>
      <w:r w:rsidR="00645243" w:rsidRPr="008010E3">
        <w:rPr>
          <w:rFonts w:cs="Times New Roman"/>
          <w:lang w:eastAsia="ru-RU"/>
        </w:rPr>
        <w:t xml:space="preserve"> (</w:t>
      </w:r>
      <w:r w:rsidR="00645243" w:rsidRPr="008010E3">
        <w:rPr>
          <w:rFonts w:cs="Times New Roman"/>
          <w:lang w:eastAsia="ru-RU"/>
        </w:rPr>
        <w:fldChar w:fldCharType="begin"/>
      </w:r>
      <w:r w:rsidR="00645243" w:rsidRPr="008010E3">
        <w:rPr>
          <w:rFonts w:cs="Times New Roman"/>
          <w:lang w:eastAsia="ru-RU"/>
        </w:rPr>
        <w:instrText xml:space="preserve"> REF _Ref137582746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645243" w:rsidRPr="008010E3">
        <w:rPr>
          <w:rFonts w:cs="Times New Roman"/>
          <w:lang w:eastAsia="ru-RU"/>
        </w:rPr>
      </w:r>
      <w:r w:rsidR="00645243"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.9 - Поле "Описание"</w:t>
      </w:r>
      <w:r w:rsidR="00645243" w:rsidRPr="008010E3">
        <w:rPr>
          <w:rFonts w:cs="Times New Roman"/>
          <w:lang w:eastAsia="ru-RU"/>
        </w:rPr>
        <w:fldChar w:fldCharType="end"/>
      </w:r>
      <w:r w:rsidR="00645243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>, здесь нужно как можно конкретнее описать проблему или проблемы, на каких устройствах она возникла, а также примерное время, когда она произошла. Поле «Заявитель» заполняется автоматически.</w:t>
      </w:r>
      <w:r w:rsidR="00645243" w:rsidRPr="008010E3">
        <w:rPr>
          <w:rFonts w:cs="Times New Roman"/>
          <w:noProof/>
        </w:rPr>
        <w:t xml:space="preserve"> </w:t>
      </w:r>
    </w:p>
    <w:p w14:paraId="5BEEAD22" w14:textId="77777777" w:rsidR="00645243" w:rsidRPr="008010E3" w:rsidRDefault="00645243" w:rsidP="00645243">
      <w:pPr>
        <w:pStyle w:val="e"/>
        <w:keepNext/>
        <w:rPr>
          <w:rFonts w:cs="Times New Roman"/>
        </w:rPr>
      </w:pPr>
      <w:r w:rsidRPr="008010E3">
        <w:rPr>
          <w:rFonts w:cs="Times New Roman"/>
          <w:noProof/>
          <w:lang w:val="en-US"/>
        </w:rPr>
        <w:drawing>
          <wp:inline distT="0" distB="0" distL="0" distR="0" wp14:anchorId="44B49127" wp14:editId="5CCF3367">
            <wp:extent cx="5143500" cy="2785996"/>
            <wp:effectExtent l="19050" t="19050" r="19050" b="14605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44524" cy="2786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C77733" w14:textId="7E37DD8F" w:rsidR="00645243" w:rsidRPr="008010E3" w:rsidRDefault="00645243" w:rsidP="00645243">
      <w:pPr>
        <w:pStyle w:val="aff7"/>
        <w:rPr>
          <w:rFonts w:cs="Times New Roman"/>
        </w:rPr>
      </w:pPr>
      <w:bookmarkStart w:id="42" w:name="_Ref137582746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6.9</w:t>
      </w:r>
      <w:r w:rsidRPr="008010E3">
        <w:rPr>
          <w:rFonts w:cs="Times New Roman"/>
        </w:rPr>
        <w:t xml:space="preserve"> - Поле "Описание"</w:t>
      </w:r>
      <w:bookmarkEnd w:id="42"/>
    </w:p>
    <w:p w14:paraId="34061474" w14:textId="1A5BBF7F" w:rsidR="00645243" w:rsidRPr="008010E3" w:rsidRDefault="00645243" w:rsidP="0064524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br w:type="column"/>
      </w:r>
      <w:r w:rsidR="00444F5C" w:rsidRPr="008010E3">
        <w:rPr>
          <w:rFonts w:cs="Times New Roman"/>
          <w:lang w:eastAsia="ru-RU"/>
        </w:rPr>
        <w:lastRenderedPageBreak/>
        <w:t xml:space="preserve"> После того, как все поля заполнены, мы можем отправить заявку, путём нажатия кнопки «Отправить»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_Ref137582357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.10 - Кнопка "Отправить"</w:t>
      </w:r>
      <w:r w:rsidRPr="008010E3">
        <w:rPr>
          <w:rFonts w:cs="Times New Roman"/>
          <w:lang w:eastAsia="ru-RU"/>
        </w:rPr>
        <w:fldChar w:fldCharType="end"/>
      </w:r>
      <w:r w:rsidR="00444F5C" w:rsidRPr="008010E3">
        <w:rPr>
          <w:rFonts w:cs="Times New Roman"/>
          <w:lang w:eastAsia="ru-RU"/>
        </w:rPr>
        <w:t>).</w:t>
      </w:r>
    </w:p>
    <w:p w14:paraId="33358B31" w14:textId="77777777" w:rsidR="00444F5C" w:rsidRPr="008010E3" w:rsidRDefault="00444F5C" w:rsidP="00444F5C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857BFC2" wp14:editId="56D5EF53">
            <wp:extent cx="6120765" cy="3315335"/>
            <wp:effectExtent l="19050" t="19050" r="13335" b="18415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D9A5D3" w14:textId="608DE795" w:rsidR="00444F5C" w:rsidRPr="008010E3" w:rsidRDefault="00444F5C" w:rsidP="00444F5C">
      <w:pPr>
        <w:pStyle w:val="aff7"/>
        <w:rPr>
          <w:rFonts w:cs="Times New Roman"/>
        </w:rPr>
      </w:pPr>
      <w:bookmarkStart w:id="43" w:name="_Ref13758235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6.10</w:t>
      </w:r>
      <w:r w:rsidRPr="008010E3">
        <w:rPr>
          <w:rFonts w:cs="Times New Roman"/>
        </w:rPr>
        <w:t xml:space="preserve"> - Кнопка "Отправить"</w:t>
      </w:r>
      <w:bookmarkEnd w:id="43"/>
    </w:p>
    <w:p w14:paraId="4303C093" w14:textId="130915D5" w:rsidR="00645243" w:rsidRPr="008010E3" w:rsidRDefault="00645243" w:rsidP="00645243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В случае если данные отправлены успешно внизу посередине экрана</w:t>
      </w:r>
      <w:r w:rsidR="002E724D" w:rsidRPr="008010E3">
        <w:rPr>
          <w:rFonts w:cs="Times New Roman"/>
          <w:lang w:eastAsia="ru-RU"/>
        </w:rPr>
        <w:t xml:space="preserve"> (</w:t>
      </w:r>
      <w:r w:rsidR="002E724D" w:rsidRPr="008010E3">
        <w:rPr>
          <w:rFonts w:cs="Times New Roman"/>
          <w:lang w:eastAsia="ru-RU"/>
        </w:rPr>
        <w:fldChar w:fldCharType="begin"/>
      </w:r>
      <w:r w:rsidR="002E724D" w:rsidRPr="008010E3">
        <w:rPr>
          <w:rFonts w:cs="Times New Roman"/>
          <w:lang w:eastAsia="ru-RU"/>
        </w:rPr>
        <w:instrText xml:space="preserve"> REF _Ref137583004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2E724D" w:rsidRPr="008010E3">
        <w:rPr>
          <w:rFonts w:cs="Times New Roman"/>
          <w:lang w:eastAsia="ru-RU"/>
        </w:rPr>
      </w:r>
      <w:r w:rsidR="002E724D"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.11 - Уведомление "Заявка отправлена"</w:t>
      </w:r>
      <w:r w:rsidR="002E724D" w:rsidRPr="008010E3">
        <w:rPr>
          <w:rFonts w:cs="Times New Roman"/>
          <w:lang w:eastAsia="ru-RU"/>
        </w:rPr>
        <w:fldChar w:fldCharType="end"/>
      </w:r>
      <w:r w:rsidR="002E724D" w:rsidRPr="008010E3">
        <w:rPr>
          <w:rFonts w:cs="Times New Roman"/>
          <w:lang w:eastAsia="ru-RU"/>
        </w:rPr>
        <w:t>)</w:t>
      </w:r>
      <w:r w:rsidRPr="008010E3">
        <w:rPr>
          <w:rFonts w:cs="Times New Roman"/>
          <w:lang w:eastAsia="ru-RU"/>
        </w:rPr>
        <w:t xml:space="preserve"> вылезет соответствующее уведомление</w:t>
      </w:r>
      <w:r w:rsidR="002E724D" w:rsidRPr="008010E3">
        <w:rPr>
          <w:rFonts w:cs="Times New Roman"/>
          <w:lang w:eastAsia="ru-RU"/>
        </w:rPr>
        <w:t>.</w:t>
      </w:r>
    </w:p>
    <w:p w14:paraId="5BF131D9" w14:textId="77777777" w:rsidR="00645243" w:rsidRPr="008010E3" w:rsidRDefault="00645243" w:rsidP="00645243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6212AB4" wp14:editId="179B5E05">
            <wp:extent cx="6120765" cy="3345180"/>
            <wp:effectExtent l="19050" t="19050" r="13335" b="2667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AE36DC" w14:textId="700877A2" w:rsidR="00645243" w:rsidRPr="008010E3" w:rsidRDefault="00645243" w:rsidP="00645243">
      <w:pPr>
        <w:pStyle w:val="aff7"/>
        <w:rPr>
          <w:rFonts w:cs="Times New Roman"/>
        </w:rPr>
      </w:pPr>
      <w:bookmarkStart w:id="44" w:name="_Ref13758300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6.11</w:t>
      </w:r>
      <w:r w:rsidRPr="008010E3">
        <w:rPr>
          <w:rFonts w:cs="Times New Roman"/>
        </w:rPr>
        <w:t xml:space="preserve"> - Уведомление "Заявка отправлена"</w:t>
      </w:r>
      <w:bookmarkEnd w:id="44"/>
    </w:p>
    <w:p w14:paraId="58C36A97" w14:textId="7E7D5272" w:rsidR="002E724D" w:rsidRPr="008010E3" w:rsidRDefault="002E724D" w:rsidP="002E724D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Спустя 5 секунд или путем нажатия кнопки «Ок», на уведомлении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_Ref137583004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.11 - Уведомление "Заявка отправлена"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</w:rPr>
        <w:t xml:space="preserve">), произойдет переадресация на </w:t>
      </w:r>
      <w:r w:rsidRPr="008010E3">
        <w:rPr>
          <w:rFonts w:cs="Times New Roman"/>
          <w:lang w:val="en-US"/>
        </w:rPr>
        <w:t>URL</w:t>
      </w:r>
      <w:r w:rsidRPr="008010E3">
        <w:rPr>
          <w:rFonts w:cs="Times New Roman"/>
        </w:rPr>
        <w:t xml:space="preserve"> “http://localhost:4200/submittedRequests”, и откроется страница с отправленными заявками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_Ref137583784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.12 - Страница отправленных заявок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6444E70A" w14:textId="77777777" w:rsidR="002E724D" w:rsidRPr="008010E3" w:rsidRDefault="002E724D" w:rsidP="002E724D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CB8D940" wp14:editId="3B56F966">
            <wp:extent cx="6120765" cy="3315335"/>
            <wp:effectExtent l="19050" t="19050" r="13335" b="1841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999F46" w14:textId="2301FC9F" w:rsidR="002E724D" w:rsidRPr="008010E3" w:rsidRDefault="002E724D" w:rsidP="002E724D">
      <w:pPr>
        <w:pStyle w:val="aff7"/>
        <w:rPr>
          <w:rFonts w:cs="Times New Roman"/>
        </w:rPr>
      </w:pPr>
      <w:bookmarkStart w:id="45" w:name="_Ref13758378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6.12</w:t>
      </w:r>
      <w:r w:rsidRPr="008010E3">
        <w:rPr>
          <w:rFonts w:cs="Times New Roman"/>
        </w:rPr>
        <w:t xml:space="preserve"> - Страница отправленных заявок</w:t>
      </w:r>
      <w:bookmarkEnd w:id="45"/>
    </w:p>
    <w:p w14:paraId="0E460D50" w14:textId="69367402" w:rsidR="005D5C40" w:rsidRPr="008010E3" w:rsidRDefault="005D5C40" w:rsidP="005D5C4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Как мы видим список активных заявок пополнился. Так как заявка только что отправлена её статус «В ожидании». Если возникла нужда дополнить заявку или изменить в ней данные, в случае, когда они указаны неверно, то путем нажатия кнопки «Изменить» на нашей заявке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_Ref137584008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.13 - Кнопка "Изменить"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4AB573EE" w14:textId="77777777" w:rsidR="005D5C40" w:rsidRPr="008010E3" w:rsidRDefault="005D5C40" w:rsidP="005D5C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3375ECC8" wp14:editId="4A54E80A">
            <wp:extent cx="6120765" cy="3315335"/>
            <wp:effectExtent l="19050" t="19050" r="13335" b="18415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935ACA" w14:textId="62C70082" w:rsidR="005D5C40" w:rsidRPr="008010E3" w:rsidRDefault="005D5C40" w:rsidP="005D5C40">
      <w:pPr>
        <w:pStyle w:val="aff7"/>
        <w:rPr>
          <w:rFonts w:cs="Times New Roman"/>
        </w:rPr>
      </w:pPr>
      <w:bookmarkStart w:id="46" w:name="_Ref137584008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6.13</w:t>
      </w:r>
      <w:r w:rsidRPr="008010E3">
        <w:rPr>
          <w:rFonts w:cs="Times New Roman"/>
        </w:rPr>
        <w:t xml:space="preserve"> - Кнопка "Изменить"</w:t>
      </w:r>
      <w:bookmarkEnd w:id="46"/>
    </w:p>
    <w:p w14:paraId="35D56556" w14:textId="3A1CE73B" w:rsidR="005D5C40" w:rsidRPr="008010E3" w:rsidRDefault="005D5C40" w:rsidP="005D5C4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После чего выведется диалоговое окно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_Ref137584234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.14 - Диалоговое окно изменения заявки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), в котором указаны данные о заявке, которые мы раннее заполняли. Для того, чтобы изменить данные, надо перейти на нужное поле путем нажатия по нему, и изменить. А после нажать на кнопку «Изменить»</w:t>
      </w:r>
      <w:r w:rsidR="00E75C54" w:rsidRPr="008010E3">
        <w:rPr>
          <w:rFonts w:cs="Times New Roman"/>
          <w:lang w:eastAsia="ru-RU"/>
        </w:rPr>
        <w:t xml:space="preserve"> (</w:t>
      </w:r>
      <w:r w:rsidR="00E75C54" w:rsidRPr="008010E3">
        <w:rPr>
          <w:rFonts w:cs="Times New Roman"/>
          <w:lang w:eastAsia="ru-RU"/>
        </w:rPr>
        <w:fldChar w:fldCharType="begin"/>
      </w:r>
      <w:r w:rsidR="00E75C54" w:rsidRPr="008010E3">
        <w:rPr>
          <w:rFonts w:cs="Times New Roman"/>
          <w:lang w:eastAsia="ru-RU"/>
        </w:rPr>
        <w:instrText xml:space="preserve"> REF _Ref137584525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="00E75C54" w:rsidRPr="008010E3">
        <w:rPr>
          <w:rFonts w:cs="Times New Roman"/>
          <w:lang w:eastAsia="ru-RU"/>
        </w:rPr>
      </w:r>
      <w:r w:rsidR="00E75C54"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.15 - Кнопка "Изменить"</w:t>
      </w:r>
      <w:r w:rsidR="00E75C54" w:rsidRPr="008010E3">
        <w:rPr>
          <w:rFonts w:cs="Times New Roman"/>
          <w:lang w:eastAsia="ru-RU"/>
        </w:rPr>
        <w:fldChar w:fldCharType="end"/>
      </w:r>
      <w:r w:rsidR="00E75C54" w:rsidRPr="008010E3">
        <w:rPr>
          <w:rFonts w:cs="Times New Roman"/>
          <w:lang w:eastAsia="ru-RU"/>
        </w:rPr>
        <w:t>).</w:t>
      </w:r>
    </w:p>
    <w:p w14:paraId="21DB22F2" w14:textId="77777777" w:rsidR="005D5C40" w:rsidRPr="008010E3" w:rsidRDefault="005D5C40" w:rsidP="005D5C4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D92BD0C" wp14:editId="2CBCB207">
            <wp:extent cx="6120765" cy="3345180"/>
            <wp:effectExtent l="19050" t="19050" r="13335" b="2667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4505C8" w14:textId="58718357" w:rsidR="005D5C40" w:rsidRPr="008010E3" w:rsidRDefault="005D5C40" w:rsidP="005D5C40">
      <w:pPr>
        <w:pStyle w:val="aff7"/>
        <w:rPr>
          <w:rFonts w:cs="Times New Roman"/>
        </w:rPr>
      </w:pPr>
      <w:bookmarkStart w:id="47" w:name="_Ref137584234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6.14</w:t>
      </w:r>
      <w:r w:rsidRPr="008010E3">
        <w:rPr>
          <w:rFonts w:cs="Times New Roman"/>
        </w:rPr>
        <w:t xml:space="preserve"> - Диалоговое окно изменения заявки</w:t>
      </w:r>
      <w:bookmarkEnd w:id="47"/>
    </w:p>
    <w:p w14:paraId="112F7CBB" w14:textId="351B9DBF" w:rsidR="00E75C54" w:rsidRPr="008010E3" w:rsidRDefault="00E75C54" w:rsidP="00E75C5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7F7F66F3" wp14:editId="0EE6C07E">
            <wp:extent cx="6120765" cy="3345180"/>
            <wp:effectExtent l="19050" t="19050" r="13335" b="26670"/>
            <wp:docPr id="276" name="Рисунок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BBFD87" w14:textId="03787952" w:rsidR="00E75C54" w:rsidRPr="008010E3" w:rsidRDefault="00E75C54" w:rsidP="00E75C54">
      <w:pPr>
        <w:pStyle w:val="aff7"/>
        <w:rPr>
          <w:rFonts w:cs="Times New Roman"/>
        </w:rPr>
      </w:pPr>
      <w:bookmarkStart w:id="48" w:name="_Ref137584525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6.15</w:t>
      </w:r>
      <w:r w:rsidRPr="008010E3">
        <w:rPr>
          <w:rFonts w:cs="Times New Roman"/>
        </w:rPr>
        <w:t xml:space="preserve"> - Кнопка "Изменить"</w:t>
      </w:r>
      <w:bookmarkEnd w:id="48"/>
    </w:p>
    <w:p w14:paraId="3B616465" w14:textId="464DB973" w:rsidR="00E75C54" w:rsidRPr="008010E3" w:rsidRDefault="00E75C54" w:rsidP="00E75C5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Если потребность в изменении данных пропала, то следует нажать на кнопку «Отмена»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_Ref137584620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.16 - Кнопка "Отмена"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).</w:t>
      </w:r>
    </w:p>
    <w:p w14:paraId="594DA943" w14:textId="77777777" w:rsidR="00E75C54" w:rsidRPr="008010E3" w:rsidRDefault="00E75C54" w:rsidP="00E75C5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3BD9C59" wp14:editId="560C08FB">
            <wp:extent cx="6120765" cy="3345180"/>
            <wp:effectExtent l="19050" t="19050" r="13335" b="2667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45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195DB2" w14:textId="464A0503" w:rsidR="00E75C54" w:rsidRPr="008010E3" w:rsidRDefault="00E75C54" w:rsidP="00E75C54">
      <w:pPr>
        <w:pStyle w:val="aff7"/>
        <w:rPr>
          <w:rFonts w:cs="Times New Roman"/>
        </w:rPr>
      </w:pPr>
      <w:bookmarkStart w:id="49" w:name="_Ref137584620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6.16</w:t>
      </w:r>
      <w:r w:rsidRPr="008010E3">
        <w:rPr>
          <w:rFonts w:cs="Times New Roman"/>
        </w:rPr>
        <w:t xml:space="preserve"> - Кнопка "Отмена"</w:t>
      </w:r>
      <w:bookmarkEnd w:id="49"/>
    </w:p>
    <w:p w14:paraId="50CB3C64" w14:textId="793A1A32" w:rsidR="00E75C54" w:rsidRPr="008010E3" w:rsidRDefault="00E75C54" w:rsidP="00E75C54">
      <w:pPr>
        <w:pStyle w:val="e"/>
        <w:rPr>
          <w:rFonts w:cs="Times New Roman"/>
        </w:rPr>
      </w:pPr>
      <w:r w:rsidRPr="008010E3">
        <w:rPr>
          <w:rFonts w:cs="Times New Roman"/>
        </w:rPr>
        <w:br w:type="column"/>
      </w:r>
      <w:r w:rsidRPr="008010E3">
        <w:rPr>
          <w:rFonts w:cs="Times New Roman"/>
        </w:rPr>
        <w:lastRenderedPageBreak/>
        <w:t>В случае если проблема устранилась сама, или любой другой из пользователей её устранил (Что не рекомендуется делать, если он не является сотрудником технической поддержки), то следует нажать кнопку «Завершить» (</w:t>
      </w:r>
      <w:r w:rsidRPr="008010E3">
        <w:rPr>
          <w:rFonts w:cs="Times New Roman"/>
        </w:rPr>
        <w:fldChar w:fldCharType="begin"/>
      </w:r>
      <w:r w:rsidRPr="008010E3">
        <w:rPr>
          <w:rFonts w:cs="Times New Roman"/>
        </w:rPr>
        <w:instrText xml:space="preserve"> REF _Ref137584862 \h </w:instrText>
      </w:r>
      <w:r w:rsidR="00D03CF7" w:rsidRPr="008010E3">
        <w:rPr>
          <w:rFonts w:cs="Times New Roman"/>
        </w:rPr>
        <w:instrText xml:space="preserve"> \* MERGEFORMAT </w:instrText>
      </w:r>
      <w:r w:rsidRPr="008010E3">
        <w:rPr>
          <w:rFonts w:cs="Times New Roman"/>
        </w:rPr>
      </w:r>
      <w:r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.17 - Кнопка "Завершить"</w:t>
      </w:r>
      <w:r w:rsidRPr="008010E3">
        <w:rPr>
          <w:rFonts w:cs="Times New Roman"/>
        </w:rPr>
        <w:fldChar w:fldCharType="end"/>
      </w:r>
      <w:r w:rsidRPr="008010E3">
        <w:rPr>
          <w:rFonts w:cs="Times New Roman"/>
        </w:rPr>
        <w:t>).</w:t>
      </w:r>
    </w:p>
    <w:p w14:paraId="72CE9FEB" w14:textId="77777777" w:rsidR="00E75C54" w:rsidRPr="008010E3" w:rsidRDefault="00E75C54" w:rsidP="002F3574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074075A" wp14:editId="0920866A">
            <wp:extent cx="5556876" cy="3009900"/>
            <wp:effectExtent l="19050" t="19050" r="25400" b="19050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65600" cy="3014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84BF6F" w14:textId="1CFD7E07" w:rsidR="00E75C54" w:rsidRPr="008010E3" w:rsidRDefault="00E75C54" w:rsidP="00E75C54">
      <w:pPr>
        <w:pStyle w:val="aff7"/>
        <w:rPr>
          <w:rFonts w:cs="Times New Roman"/>
        </w:rPr>
      </w:pPr>
      <w:bookmarkStart w:id="50" w:name="_Ref137584862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6.17</w:t>
      </w:r>
      <w:r w:rsidRPr="008010E3">
        <w:rPr>
          <w:rFonts w:cs="Times New Roman"/>
        </w:rPr>
        <w:t xml:space="preserve"> - Кнопка "Завершить"</w:t>
      </w:r>
      <w:bookmarkEnd w:id="50"/>
    </w:p>
    <w:p w14:paraId="37B762F9" w14:textId="569997C9" w:rsidR="00E75C54" w:rsidRPr="008010E3" w:rsidRDefault="00E75C54" w:rsidP="00E75C54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После чего появиться диалоговое окно</w:t>
      </w:r>
      <w:r w:rsidR="00290B06" w:rsidRPr="008010E3">
        <w:rPr>
          <w:rFonts w:cs="Times New Roman"/>
          <w:lang w:eastAsia="ru-RU"/>
        </w:rPr>
        <w:t>, в котором предложено завершить задачу, в случае нажатия кнопки «Отмена» диалоговое окно закроется, в случае нажатия кнопки «Да», задача завершится, и работы по ней проводится не будут</w:t>
      </w:r>
      <w:r w:rsidR="002F3574" w:rsidRPr="008010E3">
        <w:rPr>
          <w:rFonts w:cs="Times New Roman"/>
          <w:lang w:eastAsia="ru-RU"/>
        </w:rPr>
        <w:t>.</w:t>
      </w:r>
    </w:p>
    <w:p w14:paraId="2A26694C" w14:textId="77777777" w:rsidR="00E75C54" w:rsidRPr="008010E3" w:rsidRDefault="00E75C54" w:rsidP="002F3574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B5ED671" wp14:editId="5774F6F8">
            <wp:extent cx="5514975" cy="2987206"/>
            <wp:effectExtent l="19050" t="19050" r="9525" b="22860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18429" cy="29890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0A3125" w14:textId="5AD84233" w:rsidR="00E75C54" w:rsidRPr="008010E3" w:rsidRDefault="00E75C54" w:rsidP="00E75C54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6.18</w:t>
      </w:r>
      <w:r w:rsidRPr="008010E3">
        <w:rPr>
          <w:rFonts w:cs="Times New Roman"/>
        </w:rPr>
        <w:t xml:space="preserve"> - Диалоговое окно "Завершить задачу"</w:t>
      </w:r>
    </w:p>
    <w:p w14:paraId="24605C3E" w14:textId="6692A01C" w:rsidR="002F3574" w:rsidRPr="008010E3" w:rsidRDefault="002F3574" w:rsidP="002F3574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Если же наша проблема до сих пор актуальна и статус заявки «В ожидании», то просто ждём, пока сотрудник технической поддержки её примет.</w:t>
      </w:r>
    </w:p>
    <w:p w14:paraId="22153D8C" w14:textId="56FFD692" w:rsidR="002F3574" w:rsidRPr="008010E3" w:rsidRDefault="002F3574" w:rsidP="002F3574">
      <w:pPr>
        <w:pStyle w:val="e"/>
        <w:rPr>
          <w:rFonts w:cs="Times New Roman"/>
        </w:rPr>
      </w:pPr>
      <w:r w:rsidRPr="008010E3">
        <w:rPr>
          <w:rFonts w:cs="Times New Roman"/>
        </w:rPr>
        <w:t>Когда нашу заявку приняли, её статус поменяется на «Принята в работу», а цвет поменяется с жёлтого на синий.</w:t>
      </w:r>
    </w:p>
    <w:p w14:paraId="1EA04F39" w14:textId="77777777" w:rsidR="002F3574" w:rsidRPr="008010E3" w:rsidRDefault="002F3574" w:rsidP="002F3574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4B8043D" wp14:editId="5A12910B">
            <wp:extent cx="5838232" cy="3162300"/>
            <wp:effectExtent l="19050" t="19050" r="10160" b="1905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8839" cy="31626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75BE15" w14:textId="636A9EC2" w:rsidR="002F3574" w:rsidRPr="008010E3" w:rsidRDefault="002F3574" w:rsidP="002F3574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6.19</w:t>
      </w:r>
      <w:r w:rsidRPr="008010E3">
        <w:rPr>
          <w:rFonts w:cs="Times New Roman"/>
        </w:rPr>
        <w:t xml:space="preserve"> - Принятая заявка</w:t>
      </w:r>
    </w:p>
    <w:p w14:paraId="7BDBFA5A" w14:textId="215DDADF" w:rsidR="006C2630" w:rsidRPr="008010E3" w:rsidRDefault="006C2630" w:rsidP="006C2630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Для того, чтобы посмотреть, какие работы проводились по заявке следует кликнуть по ней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_Ref137586467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.20 - Клик по заявке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</w:t>
      </w:r>
    </w:p>
    <w:p w14:paraId="033FBBEE" w14:textId="77777777" w:rsidR="006C2630" w:rsidRPr="008010E3" w:rsidRDefault="006C2630" w:rsidP="006C2630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2A134F0" wp14:editId="098ED794">
            <wp:extent cx="5886450" cy="2927652"/>
            <wp:effectExtent l="19050" t="19050" r="19050" b="2540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888296" cy="29285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AB2CDC" w14:textId="553AD1CE" w:rsidR="006C2630" w:rsidRPr="008010E3" w:rsidRDefault="006C2630" w:rsidP="006C2630">
      <w:pPr>
        <w:pStyle w:val="aff7"/>
        <w:rPr>
          <w:rFonts w:cs="Times New Roman"/>
        </w:rPr>
      </w:pPr>
      <w:bookmarkStart w:id="51" w:name="_Ref13758646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6.20</w:t>
      </w:r>
      <w:r w:rsidRPr="008010E3">
        <w:rPr>
          <w:rFonts w:cs="Times New Roman"/>
        </w:rPr>
        <w:t xml:space="preserve"> - Клик по заявке</w:t>
      </w:r>
      <w:bookmarkEnd w:id="51"/>
    </w:p>
    <w:p w14:paraId="726A1CE4" w14:textId="76F5BAEC" w:rsidR="006C2630" w:rsidRPr="008010E3" w:rsidRDefault="006C2630" w:rsidP="006C2630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После откроется диалоговое окно</w:t>
      </w:r>
      <w:r w:rsidR="004F4C06" w:rsidRPr="008010E3">
        <w:rPr>
          <w:rFonts w:cs="Times New Roman"/>
        </w:rPr>
        <w:t xml:space="preserve"> (</w:t>
      </w:r>
      <w:r w:rsidR="004F4C06" w:rsidRPr="008010E3">
        <w:rPr>
          <w:rFonts w:cs="Times New Roman"/>
        </w:rPr>
        <w:fldChar w:fldCharType="begin"/>
      </w:r>
      <w:r w:rsidR="004F4C06" w:rsidRPr="008010E3">
        <w:rPr>
          <w:rFonts w:cs="Times New Roman"/>
        </w:rPr>
        <w:instrText xml:space="preserve"> REF _Ref137586997 \h </w:instrText>
      </w:r>
      <w:r w:rsidR="00D03CF7" w:rsidRPr="008010E3">
        <w:rPr>
          <w:rFonts w:cs="Times New Roman"/>
        </w:rPr>
        <w:instrText xml:space="preserve"> \* MERGEFORMAT </w:instrText>
      </w:r>
      <w:r w:rsidR="004F4C06" w:rsidRPr="008010E3">
        <w:rPr>
          <w:rFonts w:cs="Times New Roman"/>
        </w:rPr>
      </w:r>
      <w:r w:rsidR="004F4C06" w:rsidRPr="008010E3">
        <w:rPr>
          <w:rFonts w:cs="Times New Roman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.21 - Диалоговое окно "Информация о заявке"</w:t>
      </w:r>
      <w:r w:rsidR="004F4C06" w:rsidRPr="008010E3">
        <w:rPr>
          <w:rFonts w:cs="Times New Roman"/>
        </w:rPr>
        <w:fldChar w:fldCharType="end"/>
      </w:r>
      <w:r w:rsidR="004F4C06" w:rsidRPr="008010E3">
        <w:rPr>
          <w:rFonts w:cs="Times New Roman"/>
        </w:rPr>
        <w:t>)</w:t>
      </w:r>
      <w:r w:rsidRPr="008010E3">
        <w:rPr>
          <w:rFonts w:cs="Times New Roman"/>
        </w:rPr>
        <w:t xml:space="preserve">, в котором </w:t>
      </w:r>
      <w:r w:rsidR="004F4C06" w:rsidRPr="008010E3">
        <w:rPr>
          <w:rFonts w:cs="Times New Roman"/>
        </w:rPr>
        <w:t>будут описаны работы, проведенные по заявке, в нашем случае её только приняли, и никаких работ не проводилось.</w:t>
      </w:r>
    </w:p>
    <w:p w14:paraId="1F94D57A" w14:textId="77777777" w:rsidR="004F4C06" w:rsidRPr="008010E3" w:rsidRDefault="004F4C06" w:rsidP="004F4C0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2CB0B258" wp14:editId="0777C189">
            <wp:extent cx="5943600" cy="2982591"/>
            <wp:effectExtent l="19050" t="19050" r="19050" b="2794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5254" cy="2983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05F458" w14:textId="12A68F06" w:rsidR="004F4C06" w:rsidRPr="008010E3" w:rsidRDefault="004F4C06" w:rsidP="004F4C06">
      <w:pPr>
        <w:pStyle w:val="aff7"/>
        <w:rPr>
          <w:rFonts w:cs="Times New Roman"/>
        </w:rPr>
      </w:pPr>
      <w:bookmarkStart w:id="52" w:name="_Ref137586997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6.21</w:t>
      </w:r>
      <w:r w:rsidRPr="008010E3">
        <w:rPr>
          <w:rFonts w:cs="Times New Roman"/>
        </w:rPr>
        <w:t xml:space="preserve"> - Диалоговое окно "Информация о заявке"</w:t>
      </w:r>
      <w:bookmarkEnd w:id="52"/>
    </w:p>
    <w:p w14:paraId="525849E0" w14:textId="2E78A7D6" w:rsidR="004F4C06" w:rsidRPr="008010E3" w:rsidRDefault="004F4C06" w:rsidP="004F4C0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t>Так же сайт имеет кнопку в правом верхнем углу (</w:t>
      </w:r>
      <w:r w:rsidRPr="008010E3">
        <w:rPr>
          <w:rFonts w:cs="Times New Roman"/>
          <w:lang w:eastAsia="ru-RU"/>
        </w:rPr>
        <w:fldChar w:fldCharType="begin"/>
      </w:r>
      <w:r w:rsidRPr="008010E3">
        <w:rPr>
          <w:rFonts w:cs="Times New Roman"/>
          <w:lang w:eastAsia="ru-RU"/>
        </w:rPr>
        <w:instrText xml:space="preserve"> REF _Ref137587108 \h </w:instrText>
      </w:r>
      <w:r w:rsidR="00D03CF7" w:rsidRPr="008010E3">
        <w:rPr>
          <w:rFonts w:cs="Times New Roman"/>
          <w:lang w:eastAsia="ru-RU"/>
        </w:rPr>
        <w:instrText xml:space="preserve"> \* MERGEFORMAT </w:instrText>
      </w:r>
      <w:r w:rsidRPr="008010E3">
        <w:rPr>
          <w:rFonts w:cs="Times New Roman"/>
          <w:lang w:eastAsia="ru-RU"/>
        </w:rPr>
      </w:r>
      <w:r w:rsidRPr="008010E3">
        <w:rPr>
          <w:rFonts w:cs="Times New Roman"/>
          <w:lang w:eastAsia="ru-RU"/>
        </w:rPr>
        <w:fldChar w:fldCharType="separate"/>
      </w:r>
      <w:r w:rsidR="00BB6DA9" w:rsidRPr="008010E3">
        <w:rPr>
          <w:rFonts w:cs="Times New Roman"/>
        </w:rPr>
        <w:t xml:space="preserve">Рис </w:t>
      </w:r>
      <w:r w:rsidR="00BB6DA9" w:rsidRPr="008010E3">
        <w:rPr>
          <w:rFonts w:cs="Times New Roman"/>
          <w:noProof/>
        </w:rPr>
        <w:t>6</w:t>
      </w:r>
      <w:r w:rsidR="00BB6DA9" w:rsidRPr="008010E3">
        <w:rPr>
          <w:rFonts w:cs="Times New Roman"/>
        </w:rPr>
        <w:t>.22 – Меню</w:t>
      </w:r>
      <w:r w:rsidRPr="008010E3">
        <w:rPr>
          <w:rFonts w:cs="Times New Roman"/>
          <w:lang w:eastAsia="ru-RU"/>
        </w:rPr>
        <w:fldChar w:fldCharType="end"/>
      </w:r>
      <w:r w:rsidRPr="008010E3">
        <w:rPr>
          <w:rFonts w:cs="Times New Roman"/>
          <w:lang w:eastAsia="ru-RU"/>
        </w:rPr>
        <w:t>), по нажатию на которую появиться меню, можно перейти в личный кабинет, или на страницу с отправленными заявками.</w:t>
      </w:r>
    </w:p>
    <w:p w14:paraId="00B2BF62" w14:textId="77777777" w:rsidR="004F4C06" w:rsidRPr="008010E3" w:rsidRDefault="004F4C06" w:rsidP="004F4C06">
      <w:pPr>
        <w:pStyle w:val="affb"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478330A1" wp14:editId="3C644DF5">
            <wp:extent cx="5953125" cy="3235032"/>
            <wp:effectExtent l="19050" t="19050" r="9525" b="2286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56821" cy="3237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C75E4" w14:textId="66EBB9AD" w:rsidR="004F4C06" w:rsidRPr="008010E3" w:rsidRDefault="004F4C06" w:rsidP="004F4C06">
      <w:pPr>
        <w:pStyle w:val="aff7"/>
        <w:rPr>
          <w:rFonts w:cs="Times New Roman"/>
        </w:rPr>
      </w:pPr>
      <w:bookmarkStart w:id="53" w:name="_Ref137587108"/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6.22</w:t>
      </w:r>
      <w:r w:rsidRPr="008010E3">
        <w:rPr>
          <w:rFonts w:cs="Times New Roman"/>
        </w:rPr>
        <w:t xml:space="preserve"> – Меню</w:t>
      </w:r>
      <w:bookmarkEnd w:id="53"/>
    </w:p>
    <w:p w14:paraId="4DF8649A" w14:textId="2337E183" w:rsidR="004F4C06" w:rsidRPr="008010E3" w:rsidRDefault="004F4C06" w:rsidP="004F4C06">
      <w:pPr>
        <w:pStyle w:val="e"/>
        <w:rPr>
          <w:rFonts w:cs="Times New Roman"/>
          <w:lang w:eastAsia="ru-RU"/>
        </w:rPr>
      </w:pPr>
      <w:r w:rsidRPr="008010E3">
        <w:rPr>
          <w:rFonts w:cs="Times New Roman"/>
          <w:lang w:eastAsia="ru-RU"/>
        </w:rPr>
        <w:lastRenderedPageBreak/>
        <w:t>На странице лично кабинета можно посмотреть свои данные, редактировать их, возможности нету. Если какие-то из них указаны неверно, обратитесь в техническую поддержку.</w:t>
      </w:r>
    </w:p>
    <w:p w14:paraId="4DC573FE" w14:textId="77777777" w:rsidR="004F4C06" w:rsidRPr="008010E3" w:rsidRDefault="004F4C06" w:rsidP="004F4C06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55647350" wp14:editId="1ACF5F10">
            <wp:extent cx="6120765" cy="3315335"/>
            <wp:effectExtent l="19050" t="19050" r="13335" b="18415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315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5D51C5" w14:textId="24EF76C6" w:rsidR="004F4C06" w:rsidRPr="008010E3" w:rsidRDefault="004F4C06" w:rsidP="004F4C06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10E3" w:rsidRPr="008010E3">
        <w:rPr>
          <w:rFonts w:cs="Times New Roman"/>
        </w:rPr>
        <w:t>6.23</w:t>
      </w:r>
      <w:r w:rsidRPr="008010E3">
        <w:rPr>
          <w:rFonts w:cs="Times New Roman"/>
        </w:rPr>
        <w:t xml:space="preserve"> - Страница личного кабинета</w:t>
      </w:r>
    </w:p>
    <w:p w14:paraId="6700ACCA" w14:textId="5FF96FF0" w:rsidR="00A27DCD" w:rsidRPr="008010E3" w:rsidRDefault="00A27DCD" w:rsidP="0080264A">
      <w:pPr>
        <w:pStyle w:val="e1"/>
        <w:jc w:val="left"/>
      </w:pPr>
      <w:bookmarkStart w:id="54" w:name="_Toc121313109"/>
      <w:bookmarkStart w:id="55" w:name="_Toc131072047"/>
      <w:bookmarkStart w:id="56" w:name="_Toc131516704"/>
      <w:bookmarkStart w:id="57" w:name="_Toc137594300"/>
      <w:r w:rsidRPr="008010E3">
        <w:lastRenderedPageBreak/>
        <w:t>7.</w:t>
      </w:r>
      <w:r w:rsidR="005860C8" w:rsidRPr="008010E3">
        <w:t xml:space="preserve"> </w:t>
      </w:r>
      <w:bookmarkEnd w:id="54"/>
      <w:bookmarkEnd w:id="55"/>
      <w:bookmarkEnd w:id="56"/>
      <w:r w:rsidRPr="008010E3">
        <w:t>Охрана труда и противопожарная безопасность</w:t>
      </w:r>
      <w:bookmarkEnd w:id="57"/>
    </w:p>
    <w:p w14:paraId="458089F7" w14:textId="672152AF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Охрана труда - это комплекс мероприятий, направленных на защиту работников от вредного и опасного воздействия производственных факторов. Она осуществляется с целью предотвращения несчастных случаев на производстве, уменьшения количества профессиональных заболеваний и ранений.</w:t>
      </w:r>
    </w:p>
    <w:p w14:paraId="0E612C45" w14:textId="516CD343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В рамках охраны труда проводятся следующие мероприятия:</w:t>
      </w:r>
    </w:p>
    <w:p w14:paraId="3AEEC6B8" w14:textId="088F771F" w:rsidR="00DC4D57" w:rsidRPr="008010E3" w:rsidRDefault="000005C8" w:rsidP="000005C8">
      <w:pPr>
        <w:pStyle w:val="o"/>
        <w:numPr>
          <w:ilvl w:val="0"/>
          <w:numId w:val="22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DC4D57" w:rsidRPr="008010E3">
        <w:rPr>
          <w:rFonts w:cs="Times New Roman"/>
        </w:rPr>
        <w:t>беспечение безопасного и здорового рабочего места - важно обеспечить работникам комфортные и безопасные условия труда, которые не нанесут им вреда и не приведут к различным заболеваниям</w:t>
      </w:r>
      <w:r w:rsidRPr="008010E3">
        <w:rPr>
          <w:rFonts w:cs="Times New Roman"/>
        </w:rPr>
        <w:t>;</w:t>
      </w:r>
    </w:p>
    <w:p w14:paraId="3F778967" w14:textId="58388873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а</w:t>
      </w:r>
      <w:r w:rsidR="00DC4D57" w:rsidRPr="008010E3">
        <w:rPr>
          <w:rFonts w:cs="Times New Roman"/>
        </w:rPr>
        <w:t>нализ опасностей и оценка рисков - на предприятии должен быть проведен анализ всех возможных опасностей при работе и оценка рисков, связанных с этими опасностями</w:t>
      </w:r>
      <w:r w:rsidRPr="008010E3">
        <w:rPr>
          <w:rFonts w:cs="Times New Roman"/>
        </w:rPr>
        <w:t>;</w:t>
      </w:r>
    </w:p>
    <w:p w14:paraId="73B145F5" w14:textId="254BC7EF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и</w:t>
      </w:r>
      <w:r w:rsidR="00DC4D57" w:rsidRPr="008010E3">
        <w:rPr>
          <w:rFonts w:cs="Times New Roman"/>
        </w:rPr>
        <w:t>нструктаж и обучение персонала - работники должны быть обучены правилам охраны труда, а также получить инструктаж по использованию средств индивидуальной защиты и других устройств, которые используются для обеспечени</w:t>
      </w:r>
      <w:r w:rsidRPr="008010E3">
        <w:rPr>
          <w:rFonts w:cs="Times New Roman"/>
        </w:rPr>
        <w:t>я безопасности на рабочем месте;</w:t>
      </w:r>
    </w:p>
    <w:p w14:paraId="0A2FDBE4" w14:textId="23404F04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DC4D57" w:rsidRPr="008010E3">
        <w:rPr>
          <w:rFonts w:cs="Times New Roman"/>
        </w:rPr>
        <w:t>рганизация медицинского наблюдения - работники, которые находятся во вредных условиях труда или производят опасные работы, должны периодически проходить медицинский осмотр для выявления и предотвращения возможных заболеваний</w:t>
      </w:r>
      <w:r w:rsidRPr="008010E3">
        <w:rPr>
          <w:rFonts w:cs="Times New Roman"/>
        </w:rPr>
        <w:t>.</w:t>
      </w:r>
    </w:p>
    <w:p w14:paraId="280D69C1" w14:textId="189BB9D6" w:rsidR="00DC4D57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Противопожарная безопасность - это система мероприятий, направленных на предотвращение пожаров и минимизацию последствий, если они все же возникнут. Включает в себя следующие мероприятия:</w:t>
      </w:r>
    </w:p>
    <w:p w14:paraId="58419702" w14:textId="6444B02D" w:rsidR="00DC4D57" w:rsidRPr="008010E3" w:rsidRDefault="000005C8" w:rsidP="000005C8">
      <w:pPr>
        <w:pStyle w:val="o"/>
        <w:numPr>
          <w:ilvl w:val="0"/>
          <w:numId w:val="23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DC4D57" w:rsidRPr="008010E3">
        <w:rPr>
          <w:rFonts w:cs="Times New Roman"/>
        </w:rPr>
        <w:t xml:space="preserve">оздание системы пожарной безопасности - необходимо обеспечить доступность средств пожаротушения, установить автоматические извещатели, устройства автоматического отключения электроэнергии в случае возникновения пожара и </w:t>
      </w:r>
      <w:proofErr w:type="spellStart"/>
      <w:r w:rsidR="00DC4D57" w:rsidRPr="008010E3">
        <w:rPr>
          <w:rFonts w:cs="Times New Roman"/>
        </w:rPr>
        <w:t>др</w:t>
      </w:r>
      <w:proofErr w:type="spellEnd"/>
      <w:r w:rsidRPr="008010E3">
        <w:rPr>
          <w:rFonts w:cs="Times New Roman"/>
        </w:rPr>
        <w:t>;</w:t>
      </w:r>
    </w:p>
    <w:p w14:paraId="4417A2E2" w14:textId="18DF8E06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lastRenderedPageBreak/>
        <w:t>о</w:t>
      </w:r>
      <w:r w:rsidR="00DC4D57" w:rsidRPr="008010E3">
        <w:rPr>
          <w:rFonts w:cs="Times New Roman"/>
        </w:rPr>
        <w:t>бучение и тренировка персонала - необходимо проводить инструктажи и тренировки по правилам эвакуации, использованию средств пожаротушения, а также знакомство с планами эвакуации</w:t>
      </w:r>
      <w:r w:rsidRPr="008010E3">
        <w:rPr>
          <w:rFonts w:cs="Times New Roman"/>
        </w:rPr>
        <w:t>;</w:t>
      </w:r>
    </w:p>
    <w:p w14:paraId="2F483592" w14:textId="6B28E043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п</w:t>
      </w:r>
      <w:r w:rsidR="00DC4D57" w:rsidRPr="008010E3">
        <w:rPr>
          <w:rFonts w:cs="Times New Roman"/>
        </w:rPr>
        <w:t>роверка на соответствие - проводить регулярные проверки объектов на соответствие требованиям пожарной безопасности и принимать меры к устранению выявленных нарушений</w:t>
      </w:r>
      <w:r w:rsidRPr="008010E3">
        <w:rPr>
          <w:rFonts w:cs="Times New Roman"/>
        </w:rPr>
        <w:t>;</w:t>
      </w:r>
    </w:p>
    <w:p w14:paraId="1879F591" w14:textId="521C9759" w:rsidR="00DC4D57" w:rsidRPr="008010E3" w:rsidRDefault="000005C8" w:rsidP="000005C8">
      <w:pPr>
        <w:pStyle w:val="o"/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DC4D57" w:rsidRPr="008010E3">
        <w:rPr>
          <w:rFonts w:cs="Times New Roman"/>
        </w:rPr>
        <w:t>истема оповещения - необходимо обеспечить эффективную систему оповещения на случай возникновения пожара.</w:t>
      </w:r>
    </w:p>
    <w:p w14:paraId="7F4820F3" w14:textId="19CE8722" w:rsidR="00EE53B6" w:rsidRPr="008010E3" w:rsidRDefault="00DC4D57" w:rsidP="00DC4D57">
      <w:pPr>
        <w:pStyle w:val="e"/>
        <w:rPr>
          <w:rFonts w:cs="Times New Roman"/>
        </w:rPr>
      </w:pPr>
      <w:r w:rsidRPr="008010E3">
        <w:rPr>
          <w:rFonts w:cs="Times New Roman"/>
        </w:rPr>
        <w:t>Таким образом, охрана труда и противопожарная безопасность являются важными элементами обеспечения безопасности на рабочем месте. Рациональное использование средств индивидуальной и коллективной защиты, а также выполнение всех необходимых требований и рекомендаций по охране труда и противопожарной безопасности помогут предотвратить риски и обеспечить безопасность персонала.</w:t>
      </w:r>
    </w:p>
    <w:p w14:paraId="3D8AAC3F" w14:textId="1CAAD8DA" w:rsidR="005860C8" w:rsidRPr="008010E3" w:rsidRDefault="005860C8" w:rsidP="00F40D6C">
      <w:pPr>
        <w:pStyle w:val="e1"/>
      </w:pPr>
      <w:bookmarkStart w:id="58" w:name="_Toc95985280"/>
      <w:bookmarkStart w:id="59" w:name="_Toc131072049"/>
      <w:bookmarkStart w:id="60" w:name="_Toc131516706"/>
      <w:bookmarkStart w:id="61" w:name="_Toc137594301"/>
      <w:r w:rsidRPr="008010E3">
        <w:lastRenderedPageBreak/>
        <w:t>Заключение</w:t>
      </w:r>
      <w:bookmarkEnd w:id="58"/>
      <w:bookmarkEnd w:id="59"/>
      <w:bookmarkEnd w:id="60"/>
      <w:bookmarkEnd w:id="61"/>
    </w:p>
    <w:p w14:paraId="18BBF24E" w14:textId="0F37A0D6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Первым этапом проекта была постановка задачи и анализ требований к системе. В результате были определены функциональные требования, такие как возможность создания и редактирования заявок, отслеживание статуса заявки. Также были выделены нефункциональные требования, включая надежность, безопасность, удобство использования.</w:t>
      </w:r>
    </w:p>
    <w:p w14:paraId="50421036" w14:textId="0C6D2ED8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Далее была проведена работа по проектированию системы. Была выбрана архитектура системы, определены ее компоненты и интерфейсы между ними. Был разработан дизайн пользовательского интерфейса, который обеспечивает удобство использования системы.</w:t>
      </w:r>
    </w:p>
    <w:p w14:paraId="49845C47" w14:textId="47037B16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После этого был выполнен </w:t>
      </w:r>
      <w:proofErr w:type="spellStart"/>
      <w:r w:rsidRPr="008010E3">
        <w:rPr>
          <w:rFonts w:cs="Times New Roman"/>
        </w:rPr>
        <w:t>кодинг</w:t>
      </w:r>
      <w:proofErr w:type="spellEnd"/>
      <w:r w:rsidRPr="008010E3">
        <w:rPr>
          <w:rFonts w:cs="Times New Roman"/>
        </w:rPr>
        <w:t xml:space="preserve"> системы. В процессе разработки были использованы современные технологии и инструменты, такие как базы данных и </w:t>
      </w:r>
      <w:proofErr w:type="spellStart"/>
      <w:r w:rsidRPr="008010E3">
        <w:rPr>
          <w:rFonts w:cs="Times New Roman"/>
        </w:rPr>
        <w:t>фреймворки</w:t>
      </w:r>
      <w:proofErr w:type="spellEnd"/>
      <w:r w:rsidRPr="008010E3">
        <w:rPr>
          <w:rFonts w:cs="Times New Roman"/>
        </w:rPr>
        <w:t xml:space="preserve"> для веб-разработки.</w:t>
      </w:r>
    </w:p>
    <w:p w14:paraId="02089511" w14:textId="65FA748C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Далее система была протестирована. Было проведено функциональное тестирование, которое позволило выявить и устранить ошибки и недостатки системы.</w:t>
      </w:r>
    </w:p>
    <w:p w14:paraId="4A2156DD" w14:textId="0605A260" w:rsidR="00F95527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В результате выполненных работ была разработана система для работы с заявками о неисправностях оборудования колледжа. Система обладает рядом преимуществ по сравнению с аналогами, таких как простота использования, автоматизация процесса поддержки оборудования, что позволяет значительно увеличить эффективность и качество работы технической поддержки колледжа.</w:t>
      </w:r>
    </w:p>
    <w:p w14:paraId="42C5F851" w14:textId="47FB8814" w:rsidR="00F95527" w:rsidRPr="008010E3" w:rsidRDefault="004F58E2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t>Также</w:t>
      </w:r>
      <w:r w:rsidR="00F95527" w:rsidRPr="008010E3">
        <w:rPr>
          <w:rFonts w:cs="Times New Roman"/>
        </w:rPr>
        <w:t xml:space="preserve"> были достигнуты следующие цели:</w:t>
      </w:r>
    </w:p>
    <w:p w14:paraId="3FD422D4" w14:textId="56A7E3C4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у</w:t>
      </w:r>
      <w:r w:rsidR="00F95527" w:rsidRPr="008010E3">
        <w:rPr>
          <w:rFonts w:cs="Times New Roman"/>
        </w:rPr>
        <w:t>лучшение качества обслуживания сотрудников колледжа по вопросам неисправностей оборудования</w:t>
      </w:r>
      <w:r w:rsidRPr="008010E3">
        <w:rPr>
          <w:rFonts w:cs="Times New Roman"/>
        </w:rPr>
        <w:t>;</w:t>
      </w:r>
    </w:p>
    <w:p w14:paraId="4848FA5A" w14:textId="0B6A405D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с</w:t>
      </w:r>
      <w:r w:rsidR="00F95527" w:rsidRPr="008010E3">
        <w:rPr>
          <w:rFonts w:cs="Times New Roman"/>
        </w:rPr>
        <w:t>окращение времени на обработку заявок и ускорение их исполнения</w:t>
      </w:r>
      <w:r w:rsidRPr="008010E3">
        <w:rPr>
          <w:rFonts w:cs="Times New Roman"/>
        </w:rPr>
        <w:t>;</w:t>
      </w:r>
    </w:p>
    <w:p w14:paraId="21330123" w14:textId="021FB821" w:rsidR="00F95527" w:rsidRPr="008010E3" w:rsidRDefault="000005C8" w:rsidP="008010E3">
      <w:pPr>
        <w:pStyle w:val="o"/>
        <w:numPr>
          <w:ilvl w:val="0"/>
          <w:numId w:val="45"/>
        </w:numPr>
        <w:ind w:left="0" w:firstLine="709"/>
        <w:rPr>
          <w:rFonts w:cs="Times New Roman"/>
        </w:rPr>
      </w:pPr>
      <w:r w:rsidRPr="008010E3">
        <w:rPr>
          <w:rFonts w:cs="Times New Roman"/>
        </w:rPr>
        <w:t>о</w:t>
      </w:r>
      <w:r w:rsidR="00F95527" w:rsidRPr="008010E3">
        <w:rPr>
          <w:rFonts w:cs="Times New Roman"/>
        </w:rPr>
        <w:t>птимизация процесса управления ресурсами и повышение эффективности работы персонала технической поддержки.</w:t>
      </w:r>
    </w:p>
    <w:p w14:paraId="361B0403" w14:textId="66EF42FC" w:rsidR="00A27DCD" w:rsidRPr="008010E3" w:rsidRDefault="00F95527" w:rsidP="00F95527">
      <w:pPr>
        <w:pStyle w:val="e"/>
        <w:rPr>
          <w:rFonts w:cs="Times New Roman"/>
        </w:rPr>
      </w:pPr>
      <w:r w:rsidRPr="008010E3">
        <w:rPr>
          <w:rFonts w:cs="Times New Roman"/>
        </w:rPr>
        <w:lastRenderedPageBreak/>
        <w:t>Таким образом, можно заключить, что выполненный дипломный проект является успешным и полностью соответствует заданным требованиям и целям.</w:t>
      </w:r>
    </w:p>
    <w:p w14:paraId="06BF6CDA" w14:textId="148D935A" w:rsidR="004679AA" w:rsidRPr="008010E3" w:rsidRDefault="005860C8" w:rsidP="00F40D6C">
      <w:pPr>
        <w:pStyle w:val="e1"/>
      </w:pPr>
      <w:bookmarkStart w:id="62" w:name="_Toc95985281"/>
      <w:bookmarkStart w:id="63" w:name="_Toc131072050"/>
      <w:bookmarkStart w:id="64" w:name="_Toc131516707"/>
      <w:bookmarkStart w:id="65" w:name="_Toc137594302"/>
      <w:r w:rsidRPr="008010E3">
        <w:lastRenderedPageBreak/>
        <w:t>Список литератур</w:t>
      </w:r>
      <w:bookmarkEnd w:id="62"/>
      <w:bookmarkEnd w:id="63"/>
      <w:bookmarkEnd w:id="64"/>
      <w:r w:rsidR="006B7B84" w:rsidRPr="008010E3">
        <w:t>ы</w:t>
      </w:r>
      <w:bookmarkEnd w:id="65"/>
    </w:p>
    <w:p w14:paraId="6408C7EB" w14:textId="0FE6E4A0" w:rsidR="00A27DCD" w:rsidRPr="008010E3" w:rsidRDefault="00A27DCD" w:rsidP="00ED3520">
      <w:pPr>
        <w:pStyle w:val="e"/>
        <w:rPr>
          <w:rFonts w:cs="Times New Roman"/>
          <w:shd w:val="clear" w:color="auto" w:fill="FFFFFF"/>
        </w:rPr>
      </w:pPr>
      <w:r w:rsidRPr="008010E3">
        <w:rPr>
          <w:rFonts w:cs="Times New Roman"/>
          <w:shd w:val="clear" w:color="auto" w:fill="FFFFFF"/>
        </w:rPr>
        <w:t>1. Бородина В.В. Малое и среднее предпринимательство России: бухгалтерский учет и отчетность: Учебное пособие. М.: – 2013.</w:t>
      </w:r>
    </w:p>
    <w:p w14:paraId="3FEA6B7F" w14:textId="35C1B012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shd w:val="clear" w:color="auto" w:fill="FFFFFF"/>
        </w:rPr>
        <w:t xml:space="preserve">2. </w:t>
      </w:r>
      <w:proofErr w:type="spellStart"/>
      <w:r w:rsidRPr="008010E3">
        <w:rPr>
          <w:rFonts w:cs="Times New Roman"/>
        </w:rPr>
        <w:t>Троелсен</w:t>
      </w:r>
      <w:proofErr w:type="spellEnd"/>
      <w:r w:rsidRPr="008010E3">
        <w:rPr>
          <w:rFonts w:cs="Times New Roman"/>
        </w:rPr>
        <w:t xml:space="preserve"> Э. "Язык программирования C# 7 и платформы. NET и NET </w:t>
      </w:r>
      <w:proofErr w:type="spellStart"/>
      <w:r w:rsidRPr="008010E3">
        <w:rPr>
          <w:rFonts w:cs="Times New Roman"/>
        </w:rPr>
        <w:t>Core</w:t>
      </w:r>
      <w:proofErr w:type="spellEnd"/>
      <w:r w:rsidRPr="008010E3">
        <w:rPr>
          <w:rFonts w:cs="Times New Roman"/>
        </w:rPr>
        <w:t>" – Санкт-Петербург: Диалектика/Вильямс, 2018. - 1328 с.</w:t>
      </w:r>
    </w:p>
    <w:p w14:paraId="1F2ABAE9" w14:textId="5D31BE6D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lang w:val="en-US"/>
        </w:rPr>
        <w:t xml:space="preserve">3. </w:t>
      </w:r>
      <w:r w:rsidRPr="008010E3">
        <w:rPr>
          <w:rFonts w:cs="Times New Roman"/>
        </w:rPr>
        <w:t>Прайс</w:t>
      </w:r>
      <w:r w:rsidRPr="008010E3">
        <w:rPr>
          <w:rFonts w:cs="Times New Roman"/>
          <w:lang w:val="en-US"/>
        </w:rPr>
        <w:t xml:space="preserve"> </w:t>
      </w:r>
      <w:r w:rsidRPr="008010E3">
        <w:rPr>
          <w:rFonts w:cs="Times New Roman"/>
        </w:rPr>
        <w:t>М</w:t>
      </w:r>
      <w:r w:rsidRPr="008010E3">
        <w:rPr>
          <w:rFonts w:cs="Times New Roman"/>
          <w:lang w:val="en-US"/>
        </w:rPr>
        <w:t xml:space="preserve">. "C# 7 </w:t>
      </w:r>
      <w:r w:rsidRPr="008010E3">
        <w:rPr>
          <w:rFonts w:cs="Times New Roman"/>
        </w:rPr>
        <w:t>и</w:t>
      </w:r>
      <w:r w:rsidRPr="008010E3">
        <w:rPr>
          <w:rFonts w:cs="Times New Roman"/>
          <w:lang w:val="en-US"/>
        </w:rPr>
        <w:t xml:space="preserve">.NET Core. </w:t>
      </w:r>
      <w:r w:rsidRPr="008010E3">
        <w:rPr>
          <w:rFonts w:cs="Times New Roman"/>
        </w:rPr>
        <w:t>Кроссплатформенная разработка для профессионалов"- Санкт-Петербург: Издательский Дом ПИТЕР,2019 -640 с.</w:t>
      </w:r>
    </w:p>
    <w:p w14:paraId="455132F8" w14:textId="5BA8E731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</w:rPr>
        <w:t xml:space="preserve">4. Васильев А.Н. "Программирование на C# для начинающих. Особенности языка" – Санкт-Петербург: </w:t>
      </w:r>
      <w:proofErr w:type="spellStart"/>
      <w:r w:rsidRPr="008010E3">
        <w:rPr>
          <w:rFonts w:cs="Times New Roman"/>
        </w:rPr>
        <w:t>Бомбора</w:t>
      </w:r>
      <w:proofErr w:type="spellEnd"/>
      <w:r w:rsidRPr="008010E3">
        <w:rPr>
          <w:rFonts w:cs="Times New Roman"/>
        </w:rPr>
        <w:t xml:space="preserve"> 2019. - 528 с.</w:t>
      </w:r>
    </w:p>
    <w:p w14:paraId="571D2205" w14:textId="7CDC5EFE" w:rsidR="00A27DCD" w:rsidRPr="008010E3" w:rsidRDefault="00A27DCD" w:rsidP="00ED3520">
      <w:pPr>
        <w:pStyle w:val="e"/>
        <w:rPr>
          <w:rFonts w:cs="Times New Roman"/>
        </w:rPr>
      </w:pPr>
      <w:r w:rsidRPr="008010E3">
        <w:rPr>
          <w:rFonts w:cs="Times New Roman"/>
          <w:shd w:val="clear" w:color="auto" w:fill="FFFFFF"/>
        </w:rPr>
        <w:t>5. Маслова Т.С. Бухгалтерский учет в государственных (муниципальных) учреждениях: учеб. пособие. М.: Магистр, ИНФРА-М, 2016.</w:t>
      </w:r>
    </w:p>
    <w:p w14:paraId="165AA410" w14:textId="77777777" w:rsidR="00A27DCD" w:rsidRPr="008010E3" w:rsidRDefault="00A27DCD" w:rsidP="00ED3520">
      <w:pPr>
        <w:pStyle w:val="e"/>
        <w:rPr>
          <w:rFonts w:cs="Times New Roman"/>
        </w:rPr>
      </w:pPr>
    </w:p>
    <w:p w14:paraId="592533FD" w14:textId="440C4D52" w:rsidR="00A27DCD" w:rsidRPr="008010E3" w:rsidRDefault="00A27DCD" w:rsidP="00ED3520">
      <w:pPr>
        <w:pStyle w:val="e"/>
        <w:rPr>
          <w:rFonts w:cs="Times New Roman"/>
        </w:rPr>
        <w:sectPr w:rsidR="00A27DCD" w:rsidRPr="008010E3" w:rsidSect="00BB1145">
          <w:headerReference w:type="default" r:id="rId51"/>
          <w:pgSz w:w="11906" w:h="16838"/>
          <w:pgMar w:top="851" w:right="849" w:bottom="1418" w:left="1418" w:header="709" w:footer="709" w:gutter="0"/>
          <w:pgNumType w:start="7"/>
          <w:cols w:space="708"/>
          <w:docGrid w:linePitch="360"/>
        </w:sectPr>
      </w:pPr>
      <w:r w:rsidRPr="008010E3">
        <w:rPr>
          <w:rFonts w:cs="Times New Roman"/>
        </w:rPr>
        <w:t xml:space="preserve"> </w:t>
      </w:r>
    </w:p>
    <w:p w14:paraId="118B204B" w14:textId="2C958459" w:rsidR="006B7B84" w:rsidRPr="008010E3" w:rsidRDefault="003E48BD" w:rsidP="0046637B">
      <w:pPr>
        <w:pStyle w:val="afff2"/>
        <w:rPr>
          <w:rFonts w:cs="Times New Roman"/>
        </w:rPr>
      </w:pPr>
      <w:bookmarkStart w:id="66" w:name="_Toc137594303"/>
      <w:r w:rsidRPr="008010E3">
        <w:rPr>
          <w:rFonts w:cs="Times New Roman"/>
        </w:rPr>
        <w:lastRenderedPageBreak/>
        <w:t>Приложения</w:t>
      </w:r>
      <w:bookmarkEnd w:id="66"/>
    </w:p>
    <w:p w14:paraId="13F5F9F7" w14:textId="77777777" w:rsidR="003E48BD" w:rsidRPr="008010E3" w:rsidRDefault="003E48BD" w:rsidP="0046637B">
      <w:pPr>
        <w:pStyle w:val="afff"/>
        <w:rPr>
          <w:rFonts w:cs="Times New Roman"/>
        </w:rPr>
        <w:sectPr w:rsidR="003E48BD" w:rsidRPr="008010E3" w:rsidSect="006B7B84">
          <w:pgSz w:w="11906" w:h="16838"/>
          <w:pgMar w:top="851" w:right="851" w:bottom="1418" w:left="1418" w:header="709" w:footer="709" w:gutter="0"/>
          <w:cols w:space="708"/>
          <w:vAlign w:val="center"/>
          <w:docGrid w:linePitch="360"/>
        </w:sectPr>
      </w:pPr>
    </w:p>
    <w:p w14:paraId="7F031568" w14:textId="207823D7" w:rsidR="003E48BD" w:rsidRPr="008010E3" w:rsidRDefault="003E48BD" w:rsidP="0046637B">
      <w:pPr>
        <w:pStyle w:val="afff"/>
        <w:rPr>
          <w:rFonts w:cs="Times New Roman"/>
        </w:rPr>
      </w:pPr>
      <w:bookmarkStart w:id="67" w:name="_Toc137594304"/>
      <w:r w:rsidRPr="008010E3">
        <w:rPr>
          <w:rFonts w:cs="Times New Roman"/>
        </w:rPr>
        <w:lastRenderedPageBreak/>
        <w:t>Приложение А Схема алгоритма</w:t>
      </w:r>
      <w:bookmarkEnd w:id="67"/>
    </w:p>
    <w:p w14:paraId="381EC971" w14:textId="77777777" w:rsidR="004F58E2" w:rsidRPr="008010E3" w:rsidRDefault="004F58E2" w:rsidP="004F58E2">
      <w:pPr>
        <w:pStyle w:val="affb"/>
        <w:keepNext/>
        <w:rPr>
          <w:rFonts w:cs="Times New Roman"/>
          <w:lang w:val="en-US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026262B4" wp14:editId="58431DBA">
            <wp:extent cx="2876190" cy="4580952"/>
            <wp:effectExtent l="19050" t="19050" r="19685" b="1016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0" cy="45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03BAB5" w14:textId="41CB02BA" w:rsidR="003E48BD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А1</w:t>
      </w:r>
      <w:r w:rsidRPr="008010E3">
        <w:rPr>
          <w:rFonts w:cs="Times New Roman"/>
        </w:rPr>
        <w:t xml:space="preserve"> - Схема алгоритма авторизации</w:t>
      </w:r>
    </w:p>
    <w:p w14:paraId="5EAED934" w14:textId="56FF3EFE" w:rsidR="003E48BD" w:rsidRPr="008010E3" w:rsidRDefault="003E48BD" w:rsidP="0046637B">
      <w:pPr>
        <w:pStyle w:val="afff"/>
        <w:rPr>
          <w:rFonts w:cs="Times New Roman"/>
        </w:rPr>
      </w:pPr>
      <w:bookmarkStart w:id="68" w:name="_Toc137594305"/>
      <w:r w:rsidRPr="008010E3">
        <w:rPr>
          <w:rFonts w:cs="Times New Roman"/>
        </w:rPr>
        <w:lastRenderedPageBreak/>
        <w:t>Приложение Б Текст программы</w:t>
      </w:r>
      <w:bookmarkEnd w:id="68"/>
    </w:p>
    <w:p w14:paraId="59784D78" w14:textId="77777777" w:rsidR="004F58E2" w:rsidRPr="008010E3" w:rsidRDefault="004F58E2" w:rsidP="004F58E2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7C2F3001" wp14:editId="37A79A8E">
            <wp:extent cx="6119495" cy="1783715"/>
            <wp:effectExtent l="19050" t="19050" r="14605" b="26035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783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207D27" w14:textId="59614DA5" w:rsidR="003E48BD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425B9A">
        <w:rPr>
          <w:rFonts w:cs="Times New Roman"/>
        </w:rPr>
        <w:t>Б</w:t>
      </w:r>
      <w:r w:rsidR="0080264A" w:rsidRPr="008010E3">
        <w:rPr>
          <w:rFonts w:cs="Times New Roman"/>
        </w:rPr>
        <w:t>1</w:t>
      </w:r>
      <w:r w:rsidRPr="008010E3">
        <w:rPr>
          <w:rFonts w:cs="Times New Roman"/>
        </w:rPr>
        <w:t xml:space="preserve"> - Метод </w:t>
      </w:r>
      <w:proofErr w:type="spellStart"/>
      <w:r w:rsidRPr="008010E3">
        <w:rPr>
          <w:rFonts w:cs="Times New Roman"/>
        </w:rPr>
        <w:t>логирования</w:t>
      </w:r>
      <w:proofErr w:type="spellEnd"/>
      <w:r w:rsidRPr="008010E3">
        <w:rPr>
          <w:rFonts w:cs="Times New Roman"/>
        </w:rPr>
        <w:t xml:space="preserve"> пользователя</w:t>
      </w:r>
    </w:p>
    <w:p w14:paraId="55E78F4C" w14:textId="77777777" w:rsidR="004F58E2" w:rsidRPr="008010E3" w:rsidRDefault="004F58E2" w:rsidP="004F58E2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604FEE70" wp14:editId="215FFBB1">
            <wp:extent cx="6119495" cy="1373505"/>
            <wp:effectExtent l="19050" t="19050" r="14605" b="17145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73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87313B" w14:textId="41C6795B" w:rsidR="004F58E2" w:rsidRPr="008010E3" w:rsidRDefault="004F58E2" w:rsidP="004F58E2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Б2</w:t>
      </w:r>
      <w:r w:rsidRPr="008010E3">
        <w:rPr>
          <w:rFonts w:cs="Times New Roman"/>
        </w:rPr>
        <w:t xml:space="preserve"> - Метод фильтрации кабинетов</w:t>
      </w:r>
    </w:p>
    <w:p w14:paraId="2BE72A48" w14:textId="77777777" w:rsidR="00BD277E" w:rsidRPr="008010E3" w:rsidRDefault="00BD277E" w:rsidP="00BD277E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1690F4DE" wp14:editId="7F644C7E">
            <wp:extent cx="6119495" cy="1478915"/>
            <wp:effectExtent l="19050" t="19050" r="14605" b="2603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BDA633" w14:textId="2355D601" w:rsidR="00BD277E" w:rsidRPr="008010E3" w:rsidRDefault="00BD277E" w:rsidP="00BD277E">
      <w:pPr>
        <w:pStyle w:val="aff7"/>
        <w:rPr>
          <w:rFonts w:cs="Times New Roman"/>
          <w:lang w:val="en-US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Б3</w:t>
      </w:r>
      <w:r w:rsidRPr="008010E3">
        <w:rPr>
          <w:rFonts w:cs="Times New Roman"/>
        </w:rPr>
        <w:t xml:space="preserve"> - </w:t>
      </w:r>
      <w:proofErr w:type="spellStart"/>
      <w:r w:rsidRPr="008010E3">
        <w:rPr>
          <w:rFonts w:cs="Times New Roman"/>
        </w:rPr>
        <w:t>Гвард</w:t>
      </w:r>
      <w:proofErr w:type="spellEnd"/>
      <w:r w:rsidRPr="008010E3">
        <w:rPr>
          <w:rFonts w:cs="Times New Roman"/>
        </w:rPr>
        <w:t xml:space="preserve"> </w:t>
      </w:r>
      <w:proofErr w:type="spellStart"/>
      <w:r w:rsidRPr="008010E3">
        <w:rPr>
          <w:rFonts w:cs="Times New Roman"/>
          <w:lang w:val="en-US"/>
        </w:rPr>
        <w:t>CanActive</w:t>
      </w:r>
      <w:proofErr w:type="spellEnd"/>
    </w:p>
    <w:p w14:paraId="5E2567F1" w14:textId="77777777" w:rsidR="00BD277E" w:rsidRPr="008010E3" w:rsidRDefault="00BD277E" w:rsidP="00BD277E">
      <w:pPr>
        <w:pStyle w:val="affb"/>
        <w:rPr>
          <w:rFonts w:cs="Times New Roman"/>
        </w:rPr>
      </w:pPr>
      <w:r w:rsidRPr="008010E3">
        <w:rPr>
          <w:rFonts w:cs="Times New Roman"/>
          <w:lang w:val="en-US"/>
        </w:rPr>
        <w:br w:type="column"/>
      </w:r>
      <w:r w:rsidRPr="008010E3">
        <w:rPr>
          <w:rFonts w:cs="Times New Roman"/>
          <w:noProof/>
          <w:lang w:val="en-US" w:eastAsia="en-US"/>
        </w:rPr>
        <w:lastRenderedPageBreak/>
        <w:drawing>
          <wp:inline distT="0" distB="0" distL="0" distR="0" wp14:anchorId="03C39A97" wp14:editId="4F1378A4">
            <wp:extent cx="6119495" cy="2705735"/>
            <wp:effectExtent l="19050" t="19050" r="14605" b="18415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057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9E9F1C" w14:textId="53D70AB8" w:rsidR="00BD277E" w:rsidRPr="008010E3" w:rsidRDefault="00BD277E" w:rsidP="00BD277E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80264A" w:rsidRPr="008010E3">
        <w:rPr>
          <w:rFonts w:cs="Times New Roman"/>
        </w:rPr>
        <w:t>Б4</w:t>
      </w:r>
      <w:r w:rsidRPr="008010E3">
        <w:rPr>
          <w:rFonts w:cs="Times New Roman"/>
        </w:rPr>
        <w:t xml:space="preserve"> - </w:t>
      </w:r>
      <w:r w:rsidRPr="008010E3">
        <w:rPr>
          <w:rFonts w:cs="Times New Roman"/>
          <w:lang w:val="en-US"/>
        </w:rPr>
        <w:t>Http</w:t>
      </w:r>
      <w:r w:rsidRPr="008010E3">
        <w:rPr>
          <w:rFonts w:cs="Times New Roman"/>
        </w:rPr>
        <w:t xml:space="preserve"> запросы</w:t>
      </w:r>
    </w:p>
    <w:p w14:paraId="23C10A92" w14:textId="77777777" w:rsidR="003E48BD" w:rsidRPr="008010E3" w:rsidRDefault="003E48BD" w:rsidP="0046637B">
      <w:pPr>
        <w:pStyle w:val="afff"/>
        <w:rPr>
          <w:rFonts w:cs="Times New Roman"/>
        </w:rPr>
      </w:pPr>
      <w:bookmarkStart w:id="69" w:name="_Toc137594306"/>
      <w:r w:rsidRPr="008010E3">
        <w:rPr>
          <w:rFonts w:cs="Times New Roman"/>
        </w:rPr>
        <w:lastRenderedPageBreak/>
        <w:t>Приложение В Структура данных</w:t>
      </w:r>
      <w:bookmarkEnd w:id="69"/>
    </w:p>
    <w:p w14:paraId="2EE4B7E6" w14:textId="77777777" w:rsidR="00BD277E" w:rsidRPr="008010E3" w:rsidRDefault="00BD277E" w:rsidP="00BD277E">
      <w:pPr>
        <w:pStyle w:val="affb"/>
        <w:keepNext/>
        <w:rPr>
          <w:rFonts w:cs="Times New Roman"/>
        </w:rPr>
      </w:pPr>
      <w:r w:rsidRPr="008010E3">
        <w:rPr>
          <w:rFonts w:cs="Times New Roman"/>
          <w:noProof/>
          <w:lang w:val="en-US" w:eastAsia="en-US"/>
        </w:rPr>
        <w:drawing>
          <wp:inline distT="0" distB="0" distL="0" distR="0" wp14:anchorId="338E9811" wp14:editId="006C9CBF">
            <wp:extent cx="3342857" cy="3485714"/>
            <wp:effectExtent l="19050" t="19050" r="10160" b="19685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3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7DDB53" w14:textId="40A95E63" w:rsidR="003E48BD" w:rsidRPr="008010E3" w:rsidRDefault="00BD277E" w:rsidP="00BD277E">
      <w:pPr>
        <w:pStyle w:val="aff7"/>
        <w:rPr>
          <w:rFonts w:cs="Times New Roman"/>
        </w:rPr>
      </w:pPr>
      <w:r w:rsidRPr="008010E3">
        <w:rPr>
          <w:rFonts w:cs="Times New Roman"/>
        </w:rPr>
        <w:t xml:space="preserve">Рис </w:t>
      </w:r>
      <w:r w:rsidR="00425B9A">
        <w:rPr>
          <w:rFonts w:cs="Times New Roman"/>
        </w:rPr>
        <w:t>В</w:t>
      </w:r>
      <w:r w:rsidR="0080264A" w:rsidRPr="008010E3">
        <w:rPr>
          <w:rFonts w:cs="Times New Roman"/>
        </w:rPr>
        <w:t>1</w:t>
      </w:r>
      <w:r w:rsidRPr="008010E3">
        <w:rPr>
          <w:rFonts w:cs="Times New Roman"/>
        </w:rPr>
        <w:t xml:space="preserve"> - Модель класса "</w:t>
      </w:r>
      <w:r w:rsidRPr="008010E3">
        <w:rPr>
          <w:rFonts w:cs="Times New Roman"/>
          <w:lang w:val="en-US"/>
        </w:rPr>
        <w:t>Person</w:t>
      </w:r>
      <w:r w:rsidRPr="008010E3">
        <w:rPr>
          <w:rFonts w:cs="Times New Roman"/>
        </w:rPr>
        <w:t>"</w:t>
      </w:r>
    </w:p>
    <w:sectPr w:rsidR="003E48BD" w:rsidRPr="008010E3" w:rsidSect="003E48BD">
      <w:pgSz w:w="11906" w:h="16838"/>
      <w:pgMar w:top="851" w:right="851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52E3DFF" w14:textId="77777777" w:rsidR="00DB08D6" w:rsidRDefault="00DB08D6" w:rsidP="004C45C5">
      <w:pPr>
        <w:spacing w:line="240" w:lineRule="auto"/>
      </w:pPr>
      <w:r>
        <w:separator/>
      </w:r>
    </w:p>
  </w:endnote>
  <w:endnote w:type="continuationSeparator" w:id="0">
    <w:p w14:paraId="298DC18B" w14:textId="77777777" w:rsidR="00DB08D6" w:rsidRDefault="00DB08D6" w:rsidP="004C45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OST type B">
    <w:panose1 w:val="02010404020404060303"/>
    <w:charset w:val="00"/>
    <w:family w:val="auto"/>
    <w:pitch w:val="variable"/>
    <w:sig w:usb0="80000203" w:usb1="00000000" w:usb2="00000000" w:usb3="00000000" w:csb0="0000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D9E85A" w14:textId="129A0CF3" w:rsidR="0080264A" w:rsidRDefault="0080264A" w:rsidP="00756699">
    <w:pPr>
      <w:pStyle w:val="ad"/>
      <w:ind w:firstLine="0"/>
    </w:pPr>
  </w:p>
  <w:p w14:paraId="7610ADCF" w14:textId="19BDB260" w:rsidR="0080264A" w:rsidRDefault="0080264A" w:rsidP="008865A2">
    <w:pPr>
      <w:ind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6438E0" w14:textId="77777777" w:rsidR="00DB08D6" w:rsidRDefault="00DB08D6" w:rsidP="004C45C5">
      <w:pPr>
        <w:spacing w:line="240" w:lineRule="auto"/>
      </w:pPr>
      <w:r>
        <w:separator/>
      </w:r>
    </w:p>
  </w:footnote>
  <w:footnote w:type="continuationSeparator" w:id="0">
    <w:p w14:paraId="338B6A46" w14:textId="77777777" w:rsidR="00DB08D6" w:rsidRDefault="00DB08D6" w:rsidP="004C45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94A549" w14:textId="5C33BD4E" w:rsidR="0080264A" w:rsidRDefault="0080264A" w:rsidP="002C3EE0">
    <w:pPr>
      <w:pStyle w:val="a3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47F244A2" wp14:editId="528B4D7E">
              <wp:simplePos x="0" y="0"/>
              <wp:positionH relativeFrom="margin">
                <wp:posOffset>-231690</wp:posOffset>
              </wp:positionH>
              <wp:positionV relativeFrom="paragraph">
                <wp:posOffset>-259146</wp:posOffset>
              </wp:positionV>
              <wp:extent cx="6613023" cy="10257145"/>
              <wp:effectExtent l="0" t="0" r="16510" b="11430"/>
              <wp:wrapNone/>
              <wp:docPr id="99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3023" cy="10257145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070C7BCF" id="Rectangle 2" o:spid="_x0000_s1026" style="position:absolute;margin-left:-18.25pt;margin-top:-20.4pt;width:520.7pt;height:807.6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" filled="f" strokeweight="2pt">
              <w10:wrap anchorx="margin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C63BA0" w14:textId="33D45C27" w:rsidR="0080264A" w:rsidRPr="008865A2" w:rsidRDefault="0080264A" w:rsidP="008865A2">
    <w:pPr>
      <w:pStyle w:val="a3"/>
      <w:ind w:firstLine="0"/>
    </w:pPr>
    <w:r w:rsidRPr="00E46633">
      <w:rPr>
        <w:noProof/>
        <w:sz w:val="32"/>
        <w:szCs w:val="32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4E023D9" wp14:editId="41F06388">
              <wp:simplePos x="0" y="0"/>
              <wp:positionH relativeFrom="margin">
                <wp:posOffset>-245337</wp:posOffset>
              </wp:positionH>
              <wp:positionV relativeFrom="paragraph">
                <wp:posOffset>-245499</wp:posOffset>
              </wp:positionV>
              <wp:extent cx="6623655" cy="10270480"/>
              <wp:effectExtent l="0" t="0" r="25400" b="17145"/>
              <wp:wrapNone/>
              <wp:docPr id="97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655" cy="1027048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>
          <w:pict>
            <v:rect w14:anchorId="585277EB" id="Rectangle 2" o:spid="_x0000_s1026" style="position:absolute;margin-left:-19.3pt;margin-top:-19.35pt;width:521.55pt;height:808.7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" filled="f" strokeweight="2pt">
              <w10:wrap anchorx="margin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A271863" w14:textId="5C4C1C63" w:rsidR="0080264A" w:rsidRDefault="0080264A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EE9EF95" wp14:editId="3216EFD0">
              <wp:simplePos x="0" y="0"/>
              <wp:positionH relativeFrom="column">
                <wp:posOffset>-614183</wp:posOffset>
              </wp:positionH>
              <wp:positionV relativeFrom="paragraph">
                <wp:posOffset>-275286</wp:posOffset>
              </wp:positionV>
              <wp:extent cx="7016115" cy="10259695"/>
              <wp:effectExtent l="19050" t="19050" r="13335" b="27305"/>
              <wp:wrapNone/>
              <wp:docPr id="4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16115" cy="10259695"/>
                        <a:chOff x="573" y="284"/>
                        <a:chExt cx="11049" cy="16271"/>
                      </a:xfrm>
                    </wpg:grpSpPr>
                    <wpg:grpSp>
                      <wpg:cNvPr id="5" name="Group 4"/>
                      <wpg:cNvGrpSpPr>
                        <a:grpSpLocks/>
                      </wpg:cNvGrpSpPr>
                      <wpg:grpSpPr bwMode="auto">
                        <a:xfrm>
                          <a:off x="573" y="8557"/>
                          <a:ext cx="561" cy="7998"/>
                          <a:chOff x="3194" y="6929"/>
                          <a:chExt cx="561" cy="8155"/>
                        </a:xfrm>
                      </wpg:grpSpPr>
                      <wpg:grpSp>
                        <wpg:cNvPr id="6" name="Group 5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7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71FA7E3" w14:textId="77777777" w:rsidR="0080264A" w:rsidRPr="00CB7159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8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4785D79" w14:textId="77777777" w:rsidR="0080264A" w:rsidRPr="00CB7159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  <w:sz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9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A6B2AB" w14:textId="77777777" w:rsidR="0080264A" w:rsidRPr="006A5D56" w:rsidRDefault="0080264A" w:rsidP="00A912C2">
                                <w:pPr>
                                  <w:spacing w:line="240" w:lineRule="auto"/>
                                  <w:ind w:firstLine="0"/>
                                  <w:jc w:val="left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6A5D56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0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20F713" w14:textId="77777777" w:rsidR="0080264A" w:rsidRPr="00CB7159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  <w:sz w:val="18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1" name="Text Box 1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1B39381" w14:textId="77777777" w:rsidR="0080264A" w:rsidRPr="006A5D56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6A5D56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  <wpg:grpSp>
                        <wpg:cNvPr id="12" name="Group 11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3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12EA296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4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52055D2" w14:textId="77777777" w:rsidR="0080264A" w:rsidRPr="0046637B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5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89208B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6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B26ABB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  <wps:wsp>
                          <wps:cNvPr id="17" name="Text Box 1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B579E7" w14:textId="77777777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0" tIns="0" rIns="0" bIns="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8" name="Rectangle 17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0" tIns="0" rIns="0" bIns="0" anchor="t" anchorCtr="0" upright="1">
                        <a:noAutofit/>
                      </wps:bodyPr>
                    </wps:wsp>
                    <wpg:grpSp>
                      <wpg:cNvPr id="19" name="Group 18"/>
                      <wpg:cNvGrpSpPr>
                        <a:grpSpLocks/>
                      </wpg:cNvGrpSpPr>
                      <wpg:grpSpPr bwMode="auto">
                        <a:xfrm>
                          <a:off x="1134" y="14321"/>
                          <a:ext cx="10488" cy="2234"/>
                          <a:chOff x="1418" y="13315"/>
                          <a:chExt cx="10488" cy="2278"/>
                        </a:xfrm>
                      </wpg:grpSpPr>
                      <wps:wsp>
                        <wps:cNvPr id="20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418" y="13317"/>
                            <a:ext cx="10488" cy="22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g:grpSp>
                        <wpg:cNvPr id="21" name="Group 20"/>
                        <wpg:cNvGrpSpPr>
                          <a:grpSpLocks/>
                        </wpg:cNvGrpSpPr>
                        <wpg:grpSpPr bwMode="auto">
                          <a:xfrm>
                            <a:off x="1421" y="13315"/>
                            <a:ext cx="10485" cy="2278"/>
                            <a:chOff x="1135" y="11234"/>
                            <a:chExt cx="10485" cy="2278"/>
                          </a:xfrm>
                        </wpg:grpSpPr>
                        <wpg:grpSp>
                          <wpg:cNvPr id="22" name="Group 21"/>
                          <wpg:cNvGrpSpPr>
                            <a:grpSpLocks/>
                          </wpg:cNvGrpSpPr>
                          <wpg:grpSpPr bwMode="auto">
                            <a:xfrm>
                              <a:off x="4817" y="11234"/>
                              <a:ext cx="6803" cy="2268"/>
                              <a:chOff x="4667" y="12846"/>
                              <a:chExt cx="6803" cy="2268"/>
                            </a:xfrm>
                          </wpg:grpSpPr>
                          <wpg:grpSp>
                            <wpg:cNvPr id="23" name="Group 22"/>
                            <wpg:cNvGrpSpPr>
                              <a:grpSpLocks/>
                            </wpg:cNvGrpSpPr>
                            <wpg:grpSpPr bwMode="auto">
                              <a:xfrm>
                                <a:off x="8629" y="13691"/>
                                <a:ext cx="2841" cy="577"/>
                                <a:chOff x="6360" y="12791"/>
                                <a:chExt cx="2841" cy="577"/>
                              </a:xfrm>
                            </wpg:grpSpPr>
                            <wps:wsp>
                              <wps:cNvPr id="24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365" y="12791"/>
                                  <a:ext cx="848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7B125108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5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18" y="12791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8BB9001" w14:textId="77777777" w:rsidR="0080264A" w:rsidRPr="006A5D56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6" name="Text Box 2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2791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E901FA7" w14:textId="77777777" w:rsidR="0080264A" w:rsidRPr="006A5D56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18"/>
                                      </w:rPr>
                                      <w:t>Листов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7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7223" y="13077"/>
                                  <a:ext cx="84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A1B005E" w14:textId="3E79889A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20"/>
                                        <w:szCs w:val="16"/>
                                      </w:rPr>
                                      <w:t>6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s:wsp>
                              <wps:cNvPr id="28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070" y="13072"/>
                                  <a:ext cx="1131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8E9E08E" w14:textId="1FBB94FE" w:rsidR="0080264A" w:rsidRPr="007736D6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  <w:szCs w:val="1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ctr" anchorCtr="0" upright="1">
                                <a:noAutofit/>
                              </wps:bodyPr>
                            </wps:wsp>
                            <wpg:grpSp>
                              <wpg:cNvPr id="29" name="Group 28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6360" y="13084"/>
                                  <a:ext cx="848" cy="284"/>
                                  <a:chOff x="6125" y="9275"/>
                                  <a:chExt cx="850" cy="284"/>
                                </a:xfrm>
                              </wpg:grpSpPr>
                              <wps:wsp>
                                <wps:cNvPr id="30" name="Text Box 2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125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F586939" w14:textId="77777777" w:rsidR="0080264A" w:rsidRPr="00C54940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1" name="Text Box 3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09" y="9276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DC98E0A" w14:textId="1C4D4243" w:rsidR="0080264A" w:rsidRPr="008865A2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</w:pPr>
                                      <w:r w:rsidRPr="008865A2">
                                        <w:fldChar w:fldCharType="begin"/>
                                      </w:r>
                                      <w:r w:rsidRPr="008865A2">
                                        <w:instrText xml:space="preserve"> DOCVARIABLE  Lit  \* MERGEFORMAT </w:instrText>
                                      </w:r>
                                      <w:r w:rsidRPr="008865A2">
                                        <w:fldChar w:fldCharType="end"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32" name="Text Box 3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692" y="9275"/>
                                    <a:ext cx="283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12700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5B09C6" w14:textId="77777777" w:rsidR="0080264A" w:rsidRPr="00C54940" w:rsidRDefault="0080264A" w:rsidP="0000486F">
                                      <w:pPr>
                                        <w:spacing w:line="240" w:lineRule="auto"/>
                                        <w:ind w:firstLine="0"/>
                                        <w:rPr>
                                          <w:rFonts w:ascii="Times New Roman" w:hAnsi="Times New Roman" w:cs="Times New Roman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</wpg:grpSp>
                          <wps:wsp>
                            <wps:cNvPr id="33" name="Text Box 3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635" y="14264"/>
                                <a:ext cx="2835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792B93C" w14:textId="54CB287B" w:rsidR="0080264A" w:rsidRPr="006A5D56" w:rsidRDefault="0080264A" w:rsidP="00E76B9B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cs="Times New Roman"/>
                                      <w:szCs w:val="28"/>
                                    </w:rPr>
                                  </w:pPr>
                                  <w:r w:rsidRPr="006A5D56">
                                    <w:rPr>
                                      <w:rFonts w:cs="Times New Roman"/>
                                      <w:szCs w:val="28"/>
                                    </w:rPr>
                                    <w:t>ЕКТС</w:t>
                                  </w:r>
                                  <w:r w:rsidRPr="006A5D56">
                                    <w:rPr>
                                      <w:rFonts w:cs="Times New Roman"/>
                                      <w:szCs w:val="28"/>
                                    </w:rPr>
                                    <w:fldChar w:fldCharType="begin"/>
                                  </w:r>
                                  <w:r w:rsidRPr="006A5D56">
                                    <w:rPr>
                                      <w:rFonts w:cs="Times New Roman"/>
                                      <w:szCs w:val="28"/>
                                    </w:rPr>
                                    <w:instrText xml:space="preserve"> DOCVARIABLE  Unit  \* MERGEFORMAT </w:instrText>
                                  </w:r>
                                  <w:r w:rsidRPr="006A5D56">
                                    <w:rPr>
                                      <w:rFonts w:cs="Times New Roman"/>
                                      <w:szCs w:val="28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34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3697"/>
                                <a:ext cx="3969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2D91780" w14:textId="5A9F03E7" w:rsidR="0080264A" w:rsidRPr="006A5D56" w:rsidRDefault="0080264A" w:rsidP="00A912C2">
                                  <w:pPr>
                                    <w:ind w:firstLine="0"/>
                                    <w:jc w:val="center"/>
                                    <w:rPr>
                                      <w:i/>
                                      <w:iCs/>
                                      <w:sz w:val="32"/>
                                    </w:rPr>
                                  </w:pPr>
                                  <w:r w:rsidRPr="006A5D56">
                                    <w:rPr>
                                      <w:rFonts w:eastAsia="SimSun" w:cs="Arial"/>
                                      <w:kern w:val="1"/>
                                      <w:szCs w:val="24"/>
                                      <w:lang w:eastAsia="hi-IN" w:bidi="hi-IN"/>
                                    </w:rPr>
                                    <w:t>Система для работы с заявками о неисправностях оборудования колледжа</w:t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  <wps:wsp>
                            <wps:cNvPr id="35" name="Text Box 3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67" y="12846"/>
                                <a:ext cx="6803" cy="8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D676822" w14:textId="05C7AD5C" w:rsidR="0080264A" w:rsidRPr="006A5D56" w:rsidRDefault="0080264A" w:rsidP="00A912C2">
                                  <w:pPr>
                                    <w:spacing w:line="240" w:lineRule="auto"/>
                                    <w:ind w:firstLine="0"/>
                                    <w:jc w:val="center"/>
                                    <w:rPr>
                                      <w:rFonts w:cs="Times New Roman"/>
                                    </w:rPr>
                                  </w:pPr>
                                  <w:r w:rsidRPr="006A5D56">
                                    <w:rPr>
                                      <w:rFonts w:cs="Times New Roman"/>
                                      <w:i/>
                                      <w:sz w:val="36"/>
                                      <w:szCs w:val="36"/>
                                    </w:rPr>
                                    <w:t>ДП-ПР-41-01-2023-П3</w:t>
                                  </w:r>
                                  <w:r w:rsidRPr="006A5D56">
                                    <w:rPr>
                                      <w:rFonts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begin"/>
                                  </w:r>
                                  <w:r w:rsidRPr="006A5D56">
                                    <w:rPr>
                                      <w:rFonts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instrText xml:space="preserve"> DOCVARIABLE  Descr  \* MERGEFORMAT </w:instrText>
                                  </w:r>
                                  <w:r w:rsidRPr="006A5D56">
                                    <w:rPr>
                                      <w:rFonts w:cs="Times New Roman"/>
                                      <w:i/>
                                      <w:sz w:val="36"/>
                                      <w:szCs w:val="36"/>
                                      <w:lang w:val="en-US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0" tIns="0" rIns="0" bIns="0" anchor="ctr" anchorCtr="0" upright="1">
                              <a:noAutofit/>
                            </wps:bodyPr>
                          </wps:wsp>
                        </wpg:grpSp>
                        <wpg:grpSp>
                          <wpg:cNvPr id="36" name="Group 35"/>
                          <wpg:cNvGrpSpPr>
                            <a:grpSpLocks/>
                          </wpg:cNvGrpSpPr>
                          <wpg:grpSpPr bwMode="auto">
                            <a:xfrm>
                              <a:off x="1135" y="11238"/>
                              <a:ext cx="3685" cy="2274"/>
                              <a:chOff x="3028" y="10033"/>
                              <a:chExt cx="3685" cy="2274"/>
                            </a:xfrm>
                          </wpg:grpSpPr>
                          <wpg:grpSp>
                            <wpg:cNvPr id="37" name="Group 36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31" y="10605"/>
                                <a:ext cx="3682" cy="1702"/>
                                <a:chOff x="3314" y="10605"/>
                                <a:chExt cx="3682" cy="1702"/>
                              </a:xfrm>
                            </wpg:grpSpPr>
                            <wpg:grpSp>
                              <wpg:cNvPr id="38" name="Group 37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605"/>
                                  <a:ext cx="3682" cy="295"/>
                                  <a:chOff x="3332" y="11710"/>
                                  <a:chExt cx="3681" cy="298"/>
                                </a:xfrm>
                              </wpg:grpSpPr>
                              <wps:wsp>
                                <wps:cNvPr id="39" name="Text Box 3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5"/>
                                    <a:ext cx="39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312CA00" w14:textId="77777777" w:rsidR="0080264A" w:rsidRPr="00C54940" w:rsidRDefault="0080264A" w:rsidP="009C03F1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6"/>
                                          <w:szCs w:val="16"/>
                                        </w:rPr>
                                      </w:pPr>
                                      <w:r w:rsidRPr="006A5D56">
                                        <w:rPr>
                                          <w:rFonts w:cs="Times New Roman"/>
                                          <w:sz w:val="18"/>
                                          <w:szCs w:val="16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0" name="Text Box 3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5"/>
                                    <a:ext cx="1304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2DC4055" w14:textId="77777777" w:rsidR="0080264A" w:rsidRPr="00CB7159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B7159">
                                        <w:rPr>
                                          <w:rFonts w:cs="Times New Roman"/>
                                          <w:sz w:val="18"/>
                                          <w:szCs w:val="18"/>
                                        </w:rP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1" name="Text Box 4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069CF106" w14:textId="77777777" w:rsidR="0080264A" w:rsidRPr="00CB7159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CB7159">
                                        <w:rPr>
                                          <w:rFonts w:cs="Times New Roman"/>
                                          <w:sz w:val="18"/>
                                          <w:szCs w:val="18"/>
                                        </w:rPr>
                                        <w:t>Изм.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2" name="Text Box 41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10"/>
                                    <a:ext cx="850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DD71546" w14:textId="0D3E1382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  <w:r w:rsidRPr="006A5D56">
                                        <w:rPr>
                                          <w:rFonts w:cs="Times New Roman"/>
                                          <w:sz w:val="18"/>
                                          <w:szCs w:val="18"/>
                                        </w:rPr>
                                        <w:t>Подп</w:t>
                                      </w:r>
                                      <w:r w:rsidRPr="0046637B"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  <w:t>.</w:t>
                                      </w:r>
                                    </w:p>
                                    <w:p w14:paraId="187A013D" w14:textId="77777777" w:rsidR="0080264A" w:rsidRPr="0046637B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rFonts w:ascii="Times New Roman" w:hAnsi="Times New Roman" w:cs="Times New Roman"/>
                                          <w:sz w:val="18"/>
                                          <w:szCs w:val="18"/>
                                        </w:rPr>
                                      </w:pP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43" name="Text Box 4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F57EAB5" w14:textId="77777777" w:rsidR="0080264A" w:rsidRPr="006A5D56" w:rsidRDefault="0080264A" w:rsidP="00A912C2">
                                      <w:pPr>
                                        <w:spacing w:line="240" w:lineRule="auto"/>
                                        <w:ind w:firstLine="0"/>
                                        <w:jc w:val="center"/>
                                        <w:rPr>
                                          <w:sz w:val="18"/>
                                          <w:szCs w:val="18"/>
                                        </w:rPr>
                                      </w:pPr>
                                      <w:r w:rsidRPr="006A5D56">
                                        <w:rPr>
                                          <w:rFonts w:cs="Times New Roman"/>
                                          <w:sz w:val="18"/>
                                          <w:szCs w:val="18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4" name="Group 43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314" y="10907"/>
                                  <a:ext cx="3682" cy="1400"/>
                                  <a:chOff x="2358" y="10607"/>
                                  <a:chExt cx="3682" cy="1400"/>
                                </a:xfrm>
                              </wpg:grpSpPr>
                              <wpg:grpSp>
                                <wpg:cNvPr id="45" name="Group 44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2358" y="10609"/>
                                    <a:ext cx="3681" cy="1391"/>
                                    <a:chOff x="2924" y="10616"/>
                                    <a:chExt cx="3681" cy="1391"/>
                                  </a:xfrm>
                                </wpg:grpSpPr>
                                <wpg:grpSp>
                                  <wpg:cNvPr id="46" name="Group 4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4" y="1061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47" name="Text Box 4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D3F825" w14:textId="2ACBDDD9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</w:pPr>
                                          <w:r w:rsidRPr="006A5D56">
                                            <w:rPr>
                                              <w:rFonts w:cs="Times New Roman"/>
                                              <w:sz w:val="18"/>
                                            </w:rPr>
                                            <w:t>Варганов</w:t>
                                          </w: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18"/>
                                            </w:rPr>
                                            <w:t xml:space="preserve"> М.А.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8" name="Text Box 4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0E38DD7" w14:textId="77777777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6A5D56">
                                            <w:rPr>
                                              <w:rFonts w:cs="Times New Roman"/>
                                              <w:sz w:val="20"/>
                                            </w:rPr>
                                            <w:t>Разраб</w:t>
                                          </w: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9" name="Text Box 4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C54840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0" name="Text Box 4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F717C3E" w14:textId="69574E7E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</w:pP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begin"/>
                                          </w: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instrText xml:space="preserve"> DOCVARIABLE  DrawDate  \* MERGEFORMAT </w:instrText>
                                          </w:r>
                                          <w:r w:rsidRPr="008865A2">
                                            <w:rPr>
                                              <w:i/>
                                              <w:noProof/>
                                              <w:sz w:val="18"/>
                                              <w:szCs w:val="20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1" name="Group 5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0895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2" name="Text Box 5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B82AD0" w14:textId="5A5DEF2B" w:rsidR="0080264A" w:rsidRPr="00C54940" w:rsidRDefault="0080264A" w:rsidP="009C03F1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</w:pPr>
                                          <w:r w:rsidRPr="006A5D56">
                                            <w:rPr>
                                              <w:rFonts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Михайлов</w:t>
                                          </w: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. В.А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3" name="Text Box 5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74F7B07" w14:textId="77777777" w:rsidR="0080264A" w:rsidRPr="0046637B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6A5D56">
                                            <w:rPr>
                                              <w:rFonts w:cs="Times New Roman"/>
                                              <w:sz w:val="20"/>
                                            </w:rPr>
                                            <w:t>Пров</w:t>
                                          </w: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4" name="Text Box 5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2F92FD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5" name="Text Box 5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F26A669" w14:textId="77777777" w:rsidR="0080264A" w:rsidRPr="00C54940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56" name="Group 5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174"/>
                                      <a:ext cx="3680" cy="280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57" name="Text Box 5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8CAF452" w14:textId="0AA04268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  <w:r w:rsidRPr="008865A2">
                                            <w:fldChar w:fldCharType="begin"/>
                                          </w:r>
                                          <w:r w:rsidRPr="008865A2">
                                            <w:instrText xml:space="preserve"> DOCVARIABLE  Tkont  \* MERGEFORMAT </w:instrText>
                                          </w:r>
                                          <w:r w:rsidRPr="008865A2"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8" name="Text Box 5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D0BB019" w14:textId="0BCFC306" w:rsidR="0080264A" w:rsidRPr="00252B97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</w:pP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begin"/>
                                          </w: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instrText xml:space="preserve"> DOCVARIABLE  FreeField  \* MERGEFORMAT </w:instrText>
                                          </w:r>
                                          <w:r w:rsidRPr="00252B97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sz w:val="18"/>
                                              <w:szCs w:val="18"/>
                                            </w:rPr>
                                            <w:fldChar w:fldCharType="end"/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59" name="Text Box 5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46FA5C4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0" name="Text Box 5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A37459D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1" name="Group 60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449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62" name="Text Box 6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675C3E9" w14:textId="60AD3769" w:rsidR="0080264A" w:rsidRPr="00C54940" w:rsidRDefault="0080264A" w:rsidP="00364CD6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</w:pPr>
                                          <w:r w:rsidRPr="006A5D56">
                                            <w:rPr>
                                              <w:rFonts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Михайлов</w:t>
                                          </w: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  <w:sz w:val="18"/>
                                            </w:rPr>
                                            <w:t>. В.А</w:t>
                                          </w:r>
                                        </w:p>
                                        <w:p w14:paraId="35768A27" w14:textId="7C341E27" w:rsidR="0080264A" w:rsidRPr="00C54940" w:rsidRDefault="0080264A" w:rsidP="009C03F1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i/>
                                              <w:iCs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3" name="Text Box 6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F9EC639" w14:textId="77777777" w:rsidR="0080264A" w:rsidRPr="0046637B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 xml:space="preserve">Н. </w:t>
                                          </w:r>
                                          <w:r w:rsidRPr="006A5D56">
                                            <w:rPr>
                                              <w:rFonts w:cs="Times New Roman"/>
                                              <w:sz w:val="20"/>
                                            </w:rPr>
                                            <w:t>контр</w:t>
                                          </w: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4" name="Text Box 6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9273A32" w14:textId="77777777" w:rsidR="0080264A" w:rsidRPr="008865A2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5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0F0608F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66" name="Group 65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925" y="11726"/>
                                      <a:ext cx="3680" cy="281"/>
                                      <a:chOff x="2196" y="10916"/>
                                      <a:chExt cx="3683" cy="284"/>
                                    </a:xfrm>
                                  </wpg:grpSpPr>
                                  <wps:wsp>
                                    <wps:cNvPr id="67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158" y="10917"/>
                                        <a:ext cx="1305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0B54A56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46637B"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8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2196" y="10916"/>
                                        <a:ext cx="96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5F1666F" w14:textId="77777777" w:rsidR="0080264A" w:rsidRPr="00C54940" w:rsidRDefault="0080264A" w:rsidP="00A912C2">
                                          <w:pPr>
                                            <w:spacing w:line="240" w:lineRule="auto"/>
                                            <w:ind w:firstLine="0"/>
                                            <w:jc w:val="center"/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</w:pPr>
                                          <w:r w:rsidRPr="006A5D56">
                                            <w:rPr>
                                              <w:rFonts w:cs="Times New Roman"/>
                                              <w:sz w:val="20"/>
                                            </w:rPr>
                                            <w:t>Утв</w:t>
                                          </w:r>
                                          <w:r w:rsidRPr="00C54940">
                                            <w:rPr>
                                              <w:rFonts w:ascii="Times New Roman" w:hAnsi="Times New Roman" w:cs="Times New Roman"/>
                                              <w:sz w:val="20"/>
                                            </w:rPr>
                                            <w:t>.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69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461" y="10917"/>
                                        <a:ext cx="851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8F39C12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70" name="Text Box 6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311" y="10917"/>
                                        <a:ext cx="568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4B74B7D" w14:textId="77777777" w:rsidR="0080264A" w:rsidRPr="0046637B" w:rsidRDefault="0080264A" w:rsidP="0000486F">
                                          <w:pPr>
                                            <w:spacing w:line="240" w:lineRule="auto"/>
                                            <w:ind w:firstLine="0"/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71" name="Line 70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5473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2" name="Line 71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6040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3" name="Line 72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3322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4" name="Line 73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462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75" name="Line 74"/>
                                <wps:cNvCnPr>
                                  <a:cxnSpLocks noChangeShapeType="1"/>
                                </wps:cNvCnPr>
                                <wps:spPr bwMode="auto">
                                  <a:xfrm flipH="1">
                                    <a:off x="2361" y="10607"/>
                                    <a:ext cx="0" cy="1400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  <wpg:grpSp>
                            <wpg:cNvPr id="76" name="Group 75"/>
                            <wpg:cNvGrpSpPr>
                              <a:grpSpLocks/>
                            </wpg:cNvGrpSpPr>
                            <wpg:grpSpPr bwMode="auto">
                              <a:xfrm>
                                <a:off x="3028" y="10033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77" name="Group 76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78" name="Group 7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79" name="Text Box 7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6D7B1EE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0" name="Text Box 7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BD1E828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1" name="Text Box 8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EC40134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2" name="Text Box 8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6EE3FC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3" name="Text Box 8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92D07F3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84" name="Group 8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85" name="Text Box 8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F96C11B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6" name="Text Box 8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57AFBC2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7" name="Text Box 8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A18F7E0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8" name="Text Box 8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AEA2145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89" name="Text Box 8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30B2631" w14:textId="77777777" w:rsidR="0080264A" w:rsidRPr="008865A2" w:rsidRDefault="0080264A" w:rsidP="0000486F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90" name="Line 8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1" name="Line 9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2" name="Line 91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3" name="Line 9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4" name="Line 93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95" name="Line 94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</wp:anchor>
          </w:drawing>
        </mc:Choice>
        <mc:Fallback>
          <w:pict>
            <v:group w14:anchorId="6EE9EF95" id="Group 3" o:spid="_x0000_s1026" style="position:absolute;left:0;text-align:left;margin-left:-48.35pt;margin-top:-21.7pt;width:552.45pt;height:807.85pt;z-index:251659264" coordorigin="573,284" coordsize="11049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">
              <v:group id="Group 4" o:spid="_x0000_s1027" style="position:absolute;left:573;top:8557;width:561;height:7998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<v:group id="Group 5" o:spid="_x0000_s1028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6" o:spid="_x0000_s1029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171FA7E3" w14:textId="77777777" w:rsidR="0080264A" w:rsidRPr="00CB7159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CB7159">
                            <w:rPr>
                              <w:rFonts w:cs="Times New Roman"/>
                              <w:sz w:val="18"/>
                              <w:szCs w:val="18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7" o:spid="_x0000_s1030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" strokeweight="2.25pt">
                    <v:textbox style="layout-flow:vertical;mso-layout-flow-alt:bottom-to-top" inset="0,0,0,0">
                      <w:txbxContent>
                        <w:p w14:paraId="34785D79" w14:textId="77777777" w:rsidR="0080264A" w:rsidRPr="00CB7159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cs="Times New Roman"/>
                              <w:sz w:val="18"/>
                            </w:rPr>
                          </w:pPr>
                          <w:r w:rsidRPr="00CB7159">
                            <w:rPr>
                              <w:rFonts w:cs="Times New Roman"/>
                              <w:sz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8" o:spid="_x0000_s1031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08A6B2AB" w14:textId="77777777" w:rsidR="0080264A" w:rsidRPr="006A5D56" w:rsidRDefault="0080264A" w:rsidP="00A912C2">
                          <w:pPr>
                            <w:spacing w:line="240" w:lineRule="auto"/>
                            <w:ind w:firstLine="0"/>
                            <w:jc w:val="left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6A5D56">
                            <w:rPr>
                              <w:rFonts w:cs="Times New Roman"/>
                              <w:sz w:val="18"/>
                              <w:szCs w:val="18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9" o:spid="_x0000_s1032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" strokeweight="2.25pt">
                    <v:textbox style="layout-flow:vertical;mso-layout-flow-alt:bottom-to-top" inset="0,0,0,0">
                      <w:txbxContent>
                        <w:p w14:paraId="7E20F713" w14:textId="77777777" w:rsidR="0080264A" w:rsidRPr="00CB7159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cs="Times New Roman"/>
                              <w:sz w:val="18"/>
                            </w:rPr>
                          </w:pPr>
                          <w:r w:rsidRPr="00CB7159">
                            <w:rPr>
                              <w:rFonts w:cs="Times New Roman"/>
                              <w:sz w:val="18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10" o:spid="_x0000_s1033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51B39381" w14:textId="77777777" w:rsidR="0080264A" w:rsidRPr="006A5D56" w:rsidRDefault="0080264A" w:rsidP="00A912C2">
                          <w:pPr>
                            <w:spacing w:line="240" w:lineRule="auto"/>
                            <w:ind w:firstLine="0"/>
                            <w:jc w:val="center"/>
                            <w:rPr>
                              <w:rFonts w:cs="Times New Roman"/>
                              <w:sz w:val="18"/>
                              <w:szCs w:val="18"/>
                            </w:rPr>
                          </w:pPr>
                          <w:r w:rsidRPr="006A5D56">
                            <w:rPr>
                              <w:rFonts w:cs="Times New Roman"/>
                              <w:sz w:val="18"/>
                              <w:szCs w:val="18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1" o:spid="_x0000_s1034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12" o:spid="_x0000_s1035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amOVwAAAANsAAAAPAAAAZHJzL2Rvd25yZXYueG1sRE89a8Mw&#10;EN0D/Q/iAt1iOSk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YGpjlc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712EA296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036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" strokeweight="2.25pt">
                    <v:textbox style="layout-flow:vertical;mso-layout-flow-alt:bottom-to-top" inset="0,0,0,0">
                      <w:txbxContent>
                        <w:p w14:paraId="252055D2" w14:textId="77777777" w:rsidR="0080264A" w:rsidRPr="0046637B" w:rsidRDefault="0080264A" w:rsidP="0000486F">
                          <w:pPr>
                            <w:spacing w:line="240" w:lineRule="auto"/>
                            <w:ind w:firstLine="0"/>
                            <w:rPr>
                              <w:rFonts w:ascii="Times New Roman" w:hAnsi="Times New Roman" w:cs="Times New Roman"/>
                            </w:rPr>
                          </w:pPr>
                        </w:p>
                      </w:txbxContent>
                    </v:textbox>
                  </v:shape>
                  <v:shape id="Text Box 14" o:spid="_x0000_s1037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" strokeweight="2.25pt">
                    <v:textbox style="layout-flow:vertical;mso-layout-flow-alt:bottom-to-top" inset="0,0,0,0">
                      <w:txbxContent>
                        <w:p w14:paraId="6489208B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038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7BB26ABB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6" o:spid="_x0000_s1039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" strokeweight="2.25pt">
                    <v:textbox style="layout-flow:vertical;mso-layout-flow-alt:bottom-to-top" inset="0,0,0,0">
                      <w:txbxContent>
                        <w:p w14:paraId="06B579E7" w14:textId="77777777" w:rsidR="0080264A" w:rsidRPr="008865A2" w:rsidRDefault="0080264A" w:rsidP="0000486F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7" o:spid="_x0000_s1040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" strokeweight="2.25pt">
                <v:textbox inset="0,0,0,0"/>
              </v:rect>
              <v:group id="Group 18" o:spid="_x0000_s1041" style="position:absolute;left:1134;top:14321;width:10488;height:2234" coordorigin="1418,13315" coordsize="10488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<v:rect id="Rectangle 19" o:spid="_x0000_s1042" style="position:absolute;left:1418;top:13317;width:10488;height:22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" strokeweight="2.25pt">
                  <v:textbox inset="0,0,0,0"/>
                </v:rect>
                <v:group id="Group 20" o:spid="_x0000_s1043" style="position:absolute;left:1421;top:13315;width:10485;height:2278" coordorigin="1135,11234" coordsize="10485,2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<v:group id="Group 21" o:spid="_x0000_s1044" style="position:absolute;left:4817;top:11234;width:6803;height:2268" coordorigin="4667,12846" coordsize="6803,22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group id="Group 22" o:spid="_x0000_s1045" style="position:absolute;left:8629;top:13691;width:2841;height:577" coordorigin="6360,12791" coordsize="2841,5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    <v:shape id="Text Box 23" o:spid="_x0000_s1046" type="#_x0000_t202" style="position:absolute;left:6365;top:12791;width:84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RIJj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MREgmPEAAAA2wAAAA8A&#10;AAAAAAAAAAAAAAAABwIAAGRycy9kb3ducmV2LnhtbFBLBQYAAAAAAwADALcAAAD4AgAAAAA=&#10;" strokeweight="2.25pt">
                        <v:textbox inset="0,0,0,0">
                          <w:txbxContent>
                            <w:p w14:paraId="7B125108" w14:textId="77777777" w:rsidR="0080264A" w:rsidRPr="00C54940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</w:rPr>
                              </w:pPr>
                              <w:r w:rsidRPr="006A5D56">
                                <w:rPr>
                                  <w:rFonts w:cs="Times New Roman"/>
                                  <w:sz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4" o:spid="_x0000_s1047" type="#_x0000_t202" style="position:absolute;left:7218;top:12791;width:84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" strokeweight="2.25pt">
                        <v:textbox inset="0,0,0,0">
                          <w:txbxContent>
                            <w:p w14:paraId="08BB9001" w14:textId="77777777" w:rsidR="0080264A" w:rsidRPr="006A5D56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  <w:r w:rsidRPr="006A5D56"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25" o:spid="_x0000_s1048" type="#_x0000_t202" style="position:absolute;left:8070;top:12791;width:113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" strokeweight="2.25pt">
                        <v:textbox inset="0,0,0,0">
                          <w:txbxContent>
                            <w:p w14:paraId="1E901FA7" w14:textId="77777777" w:rsidR="0080264A" w:rsidRPr="006A5D56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</w:pPr>
                              <w:r w:rsidRPr="006A5D56">
                                <w:rPr>
                                  <w:rFonts w:cs="Times New Roman"/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v:textbox>
                      </v:shape>
                      <v:shape id="Text Box 26" o:spid="_x0000_s1049" type="#_x0000_t202" style="position:absolute;left:7223;top:13077;width:847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" strokeweight="2.25pt">
                        <v:textbox inset="0,0,0,0">
                          <w:txbxContent>
                            <w:p w14:paraId="1A1B005E" w14:textId="3E79889A" w:rsidR="0080264A" w:rsidRPr="00C54940" w:rsidRDefault="0080264A" w:rsidP="0000486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iCs/>
                                  <w:sz w:val="20"/>
                                  <w:szCs w:val="16"/>
                                </w:rPr>
                                <w:t>6</w:t>
                              </w:r>
                            </w:p>
                          </w:txbxContent>
                        </v:textbox>
                      </v:shape>
                      <v:shape id="Text Box 27" o:spid="_x0000_s1050" type="#_x0000_t202" style="position:absolute;left:8070;top:13072;width:1131;height:2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" strokeweight="2.25pt">
                        <v:textbox inset="0,0,0,0">
                          <w:txbxContent>
                            <w:p w14:paraId="18E9E08E" w14:textId="1FBB94FE" w:rsidR="0080264A" w:rsidRPr="007736D6" w:rsidRDefault="0080264A" w:rsidP="0000486F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ascii="Times New Roman" w:hAnsi="Times New Roman" w:cs="Times New Roman"/>
                                  <w:sz w:val="18"/>
                                  <w:szCs w:val="14"/>
                                </w:rPr>
                              </w:pPr>
                            </w:p>
                          </w:txbxContent>
                        </v:textbox>
                      </v:shape>
                      <v:group id="Group 28" o:spid="_x0000_s1051" style="position:absolute;left:6360;top:13084;width:848;height:284" coordorigin="6125,9275" coordsize="850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      <v:shape id="Text Box 29" o:spid="_x0000_s1052" type="#_x0000_t202" style="position:absolute;left:6125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" strokeweight="1pt">
                          <v:textbox inset="0,0,0,0">
                            <w:txbxContent>
                              <w:p w14:paraId="5F586939" w14:textId="77777777" w:rsidR="0080264A" w:rsidRPr="00C54940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30" o:spid="_x0000_s1053" type="#_x0000_t202" style="position:absolute;left:6409;top:9276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" strokeweight="1pt">
                          <v:textbox inset="0,0,0,0">
                            <w:txbxContent>
                              <w:p w14:paraId="5DC98E0A" w14:textId="1C4D4243" w:rsidR="0080264A" w:rsidRPr="008865A2" w:rsidRDefault="0080264A" w:rsidP="0000486F">
                                <w:pPr>
                                  <w:spacing w:line="240" w:lineRule="auto"/>
                                  <w:ind w:firstLine="0"/>
                                </w:pPr>
                                <w:r w:rsidRPr="008865A2">
                                  <w:fldChar w:fldCharType="begin"/>
                                </w:r>
                                <w:r w:rsidRPr="008865A2">
                                  <w:instrText xml:space="preserve"> DOCVARIABLE  Lit  \* MERGEFORMAT </w:instrText>
                                </w:r>
                                <w:r w:rsidRPr="008865A2">
                                  <w:fldChar w:fldCharType="end"/>
                                </w:r>
                              </w:p>
                            </w:txbxContent>
                          </v:textbox>
                        </v:shape>
                        <v:shape id="Text Box 31" o:spid="_x0000_s1054" type="#_x0000_t202" style="position:absolute;left:6692;top:9275;width:283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" strokeweight="1pt">
                          <v:textbox inset="0,0,0,0">
                            <w:txbxContent>
                              <w:p w14:paraId="185B09C6" w14:textId="77777777" w:rsidR="0080264A" w:rsidRPr="00C54940" w:rsidRDefault="0080264A" w:rsidP="0000486F">
                                <w:pPr>
                                  <w:spacing w:line="240" w:lineRule="auto"/>
                                  <w:ind w:firstLine="0"/>
                                  <w:rPr>
                                    <w:rFonts w:ascii="Times New Roman" w:hAnsi="Times New Roman" w:cs="Times New Roman"/>
                                  </w:rPr>
                                </w:pPr>
                              </w:p>
                            </w:txbxContent>
                          </v:textbox>
                        </v:shape>
                      </v:group>
                    </v:group>
                    <v:shape id="Text Box 32" o:spid="_x0000_s1055" type="#_x0000_t202" style="position:absolute;left:8635;top:14264;width:2835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" strokeweight="2.25pt">
                      <v:textbox inset="0,0,0,0">
                        <w:txbxContent>
                          <w:p w14:paraId="7792B93C" w14:textId="54CB287B" w:rsidR="0080264A" w:rsidRPr="006A5D56" w:rsidRDefault="0080264A" w:rsidP="00E76B9B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cs="Times New Roman"/>
                                <w:szCs w:val="28"/>
                              </w:rPr>
                            </w:pPr>
                            <w:r w:rsidRPr="006A5D56">
                              <w:rPr>
                                <w:rFonts w:cs="Times New Roman"/>
                                <w:szCs w:val="28"/>
                              </w:rPr>
                              <w:t>ЕКТС</w:t>
                            </w:r>
                            <w:r w:rsidRPr="006A5D56">
                              <w:rPr>
                                <w:rFonts w:cs="Times New Roman"/>
                                <w:szCs w:val="28"/>
                              </w:rPr>
                              <w:fldChar w:fldCharType="begin"/>
                            </w:r>
                            <w:r w:rsidRPr="006A5D56">
                              <w:rPr>
                                <w:rFonts w:cs="Times New Roman"/>
                                <w:szCs w:val="28"/>
                              </w:rPr>
                              <w:instrText xml:space="preserve"> DOCVARIABLE  Unit  \* MERGEFORMAT </w:instrText>
                            </w:r>
                            <w:r w:rsidRPr="006A5D56">
                              <w:rPr>
                                <w:rFonts w:cs="Times New Roman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  <v:shape id="Text Box 33" o:spid="_x0000_s1056" type="#_x0000_t202" style="position:absolute;left:4667;top:13697;width:3969;height:14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" strokeweight="2.25pt">
                      <v:textbox inset="0,0,0,0">
                        <w:txbxContent>
                          <w:p w14:paraId="52D91780" w14:textId="5A9F03E7" w:rsidR="0080264A" w:rsidRPr="006A5D56" w:rsidRDefault="0080264A" w:rsidP="00A912C2">
                            <w:pPr>
                              <w:ind w:firstLine="0"/>
                              <w:jc w:val="center"/>
                              <w:rPr>
                                <w:i/>
                                <w:iCs/>
                                <w:sz w:val="32"/>
                              </w:rPr>
                            </w:pPr>
                            <w:r w:rsidRPr="006A5D56">
                              <w:rPr>
                                <w:rFonts w:eastAsia="SimSun" w:cs="Arial"/>
                                <w:kern w:val="1"/>
                                <w:szCs w:val="24"/>
                                <w:lang w:eastAsia="hi-IN" w:bidi="hi-IN"/>
                              </w:rPr>
                              <w:t>Система для работы с заявками о неисправностях оборудования колледжа</w:t>
                            </w:r>
                          </w:p>
                        </w:txbxContent>
                      </v:textbox>
                    </v:shape>
                    <v:shape id="Text Box 34" o:spid="_x0000_s1057" type="#_x0000_t202" style="position:absolute;left:4667;top:12846;width:6803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" strokeweight="2.25pt">
                      <v:textbox inset="0,0,0,0">
                        <w:txbxContent>
                          <w:p w14:paraId="6D676822" w14:textId="05C7AD5C" w:rsidR="0080264A" w:rsidRPr="006A5D56" w:rsidRDefault="0080264A" w:rsidP="00A912C2">
                            <w:pPr>
                              <w:spacing w:line="240" w:lineRule="auto"/>
                              <w:ind w:firstLine="0"/>
                              <w:jc w:val="center"/>
                              <w:rPr>
                                <w:rFonts w:cs="Times New Roman"/>
                              </w:rPr>
                            </w:pPr>
                            <w:r w:rsidRPr="006A5D56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</w:rPr>
                              <w:t>ДП-ПР-41-01-2023-П3</w:t>
                            </w:r>
                            <w:r w:rsidRPr="006A5D56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fldChar w:fldCharType="begin"/>
                            </w:r>
                            <w:r w:rsidRPr="006A5D56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instrText xml:space="preserve"> DOCVARIABLE  Descr  \* MERGEFORMAT </w:instrText>
                            </w:r>
                            <w:r w:rsidRPr="006A5D56">
                              <w:rPr>
                                <w:rFonts w:cs="Times New Roman"/>
                                <w:i/>
                                <w:sz w:val="36"/>
                                <w:szCs w:val="36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group id="Group 35" o:spid="_x0000_s1058" style="position:absolute;left:1135;top:11238;width:3685;height:2274" coordorigin="3028,10033" coordsize="3685,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aOV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6RxeX8IPkKsnAAAA//8DAFBLAQItABQABgAIAAAAIQDb4fbL7gAAAIUBAAATAAAAAAAAAAAA&#10;AAAAAAAAAABbQ29udGVudF9UeXBlc10ueG1sUEsBAi0AFAAGAAgAAAAhAFr0LFu/AAAAFQEAAAsA&#10;AAAAAAAAAAAAAAAAHwEAAF9yZWxzLy5yZWxzUEsBAi0AFAAGAAgAAAAhAEYto5XEAAAA2wAAAA8A&#10;AAAAAAAAAAAAAAAABwIAAGRycy9kb3ducmV2LnhtbFBLBQYAAAAAAwADALcAAAD4AgAAAAA=&#10;">
                    <v:group id="Group 36" o:spid="_x0000_s1059" style="position:absolute;left:3031;top:10605;width:3682;height:1702" coordorigin="3314,10605" coordsize="3682,17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    <v:group id="Group 37" o:spid="_x0000_s1060" style="position:absolute;left:3314;top:10605;width:3682;height:295" coordorigin="3332,11710" coordsize="3681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v:shape id="Text Box 38" o:spid="_x0000_s106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" strokeweight="2.25pt">
                          <v:textbox inset="0,0,0,0">
                            <w:txbxContent>
                              <w:p w14:paraId="3312CA00" w14:textId="77777777" w:rsidR="0080264A" w:rsidRPr="00C54940" w:rsidRDefault="0080264A" w:rsidP="009C03F1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6A5D56">
                                  <w:rPr>
                                    <w:rFonts w:cs="Times New Roman"/>
                                    <w:sz w:val="18"/>
                                    <w:szCs w:val="16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39" o:spid="_x0000_s106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" strokeweight="2.25pt">
                          <v:textbox inset="0,0,0,0">
                            <w:txbxContent>
                              <w:p w14:paraId="72DC4055" w14:textId="77777777" w:rsidR="0080264A" w:rsidRPr="00CB7159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40" o:spid="_x0000_s106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" strokeweight="2.25pt">
                          <v:textbox inset="0,0,0,0">
                            <w:txbxContent>
                              <w:p w14:paraId="069CF106" w14:textId="77777777" w:rsidR="0080264A" w:rsidRPr="00CB7159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Изм.</w:t>
                                </w:r>
                              </w:p>
                            </w:txbxContent>
                          </v:textbox>
                        </v:shape>
                        <v:shape id="Text Box 41" o:spid="_x0000_s1064" type="#_x0000_t202" style="position:absolute;left:5597;top:11710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" strokeweight="2.25pt">
                          <v:textbox inset="0,0,0,0">
                            <w:txbxContent>
                              <w:p w14:paraId="4DD71546" w14:textId="0D3E1382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  <w:r w:rsidRPr="006A5D56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Подп</w:t>
                                </w:r>
                                <w:r w:rsidRPr="0046637B"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  <w:t>.</w:t>
                                </w:r>
                              </w:p>
                              <w:p w14:paraId="187A013D" w14:textId="77777777" w:rsidR="0080264A" w:rsidRPr="0046637B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rFonts w:ascii="Times New Roman" w:hAnsi="Times New Roman" w:cs="Times New Roman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v:textbox>
                        </v:shape>
                        <v:shape id="Text Box 42" o:spid="_x0000_s106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" strokeweight="2.25pt">
                          <v:textbox inset="0,0,0,0">
                            <w:txbxContent>
                              <w:p w14:paraId="4F57EAB5" w14:textId="77777777" w:rsidR="0080264A" w:rsidRPr="006A5D56" w:rsidRDefault="0080264A" w:rsidP="00A912C2">
                                <w:pPr>
                                  <w:spacing w:line="240" w:lineRule="auto"/>
                                  <w:ind w:firstLine="0"/>
                                  <w:jc w:val="center"/>
                                  <w:rPr>
                                    <w:sz w:val="18"/>
                                    <w:szCs w:val="18"/>
                                  </w:rPr>
                                </w:pPr>
                                <w:r w:rsidRPr="006A5D56">
                                  <w:rPr>
                                    <w:rFonts w:cs="Times New Roman"/>
                                    <w:sz w:val="18"/>
                                    <w:szCs w:val="18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43" o:spid="_x0000_s1066" style="position:absolute;left:3314;top:10907;width:3682;height:1400" coordorigin="2358,10607" coordsize="3682,1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">
                        <v:group id="Group 44" o:spid="_x0000_s1067" style="position:absolute;left:2358;top:10609;width:3681;height:1391" coordorigin="2924,10616" coordsize="3681,13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        <v:group id="Group 45" o:spid="_x0000_s1068" style="position:absolute;left:2924;top:1061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        <v:shape id="Text Box 46" o:spid="_x0000_s106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" strokeweight="1pt">
                              <v:textbox inset="0,0,0,0">
                                <w:txbxContent>
                                  <w:p w14:paraId="7AD3F825" w14:textId="2ACBDDD9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18"/>
                                      </w:rPr>
                                      <w:t>Варганов</w:t>
                                    </w: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18"/>
                                      </w:rPr>
                                      <w:t xml:space="preserve"> М.А.</w:t>
                                    </w:r>
                                  </w:p>
                                </w:txbxContent>
                              </v:textbox>
                            </v:shape>
                            <v:shape id="Text Box 47" o:spid="_x0000_s107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" strokeweight="1pt">
                              <v:textbox inset="0,0,0,0">
                                <w:txbxContent>
                                  <w:p w14:paraId="30E38DD7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20"/>
                                      </w:rPr>
                                      <w:t>Разраб</w:t>
                                    </w: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48" o:spid="_x0000_s107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" strokeweight="1pt">
                              <v:textbox inset="0,0,0,0">
                                <w:txbxContent>
                                  <w:p w14:paraId="24C54840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49" o:spid="_x0000_s107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8Qh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tanL+kHyMUDAAD//wMAUEsBAi0AFAAGAAgAAAAhANvh9svuAAAAhQEAABMAAAAAAAAAAAAAAAAA&#10;AAAAAFtDb250ZW50X1R5cGVzXS54bWxQSwECLQAUAAYACAAAACEAWvQsW78AAAAVAQAACwAAAAAA&#10;AAAAAAAAAAAfAQAAX3JlbHMvLnJlbHNQSwECLQAUAAYACAAAACEAgDfEIcAAAADbAAAADwAAAAAA&#10;AAAAAAAAAAAHAgAAZHJzL2Rvd25yZXYueG1sUEsFBgAAAAADAAMAtwAAAPQCAAAAAA==&#10;" strokeweight="1pt">
                              <v:textbox inset="0,0,0,0">
                                <w:txbxContent>
                                  <w:p w14:paraId="3F717C3E" w14:textId="69574E7E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</w:pP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begin"/>
                                    </w: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instrText xml:space="preserve"> DOCVARIABLE  DrawDate  \* MERGEFORMAT </w:instrText>
                                    </w:r>
                                    <w:r w:rsidRPr="008865A2">
                                      <w:rPr>
                                        <w:i/>
                                        <w:noProof/>
                                        <w:sz w:val="18"/>
                                        <w:szCs w:val="20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group id="Group 50" o:spid="_x0000_s1073" style="position:absolute;left:2925;top:10895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        <v:shape id="Text Box 51" o:spid="_x0000_s107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" strokeweight="1pt">
                              <v:textbox inset="0,0,0,0">
                                <w:txbxContent>
                                  <w:p w14:paraId="7FB82AD0" w14:textId="5A5DEF2B" w:rsidR="0080264A" w:rsidRPr="00C54940" w:rsidRDefault="0080264A" w:rsidP="009C03F1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i/>
                                        <w:iCs/>
                                        <w:sz w:val="18"/>
                                      </w:rPr>
                                      <w:t>Михайлов</w:t>
                                    </w: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  <w:t>. В.А</w:t>
                                    </w:r>
                                  </w:p>
                                </w:txbxContent>
                              </v:textbox>
                            </v:shape>
                            <v:shape id="Text Box 52" o:spid="_x0000_s107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" strokeweight="1pt">
                              <v:textbox inset="0,0,0,0">
                                <w:txbxContent>
                                  <w:p w14:paraId="574F7B07" w14:textId="77777777" w:rsidR="0080264A" w:rsidRPr="0046637B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20"/>
                                      </w:rPr>
                                      <w:t>Пров</w:t>
                                    </w: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53" o:spid="_x0000_s107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" strokeweight="1pt">
                              <v:textbox inset="0,0,0,0">
                                <w:txbxContent>
                                  <w:p w14:paraId="1F2F92FD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54" o:spid="_x0000_s107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" strokeweight="1pt">
                              <v:textbox inset="0,0,0,0">
                                <w:txbxContent>
                                  <w:p w14:paraId="7F26A669" w14:textId="77777777" w:rsidR="0080264A" w:rsidRPr="00C54940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55" o:spid="_x0000_s1078" style="position:absolute;left:2925;top:11174;width:3680;height:280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          <v:shape id="Text Box 56" o:spid="_x0000_s107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3lxV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ZAp/X9IPkMtfAAAA//8DAFBLAQItABQABgAIAAAAIQDb4fbL7gAAAIUBAAATAAAAAAAAAAAA&#10;AAAAAAAAAABbQ29udGVudF9UeXBlc10ueG1sUEsBAi0AFAAGAAgAAAAhAFr0LFu/AAAAFQEAAAsA&#10;AAAAAAAAAAAAAAAAHwEAAF9yZWxzLy5yZWxzUEsBAi0AFAAGAAgAAAAhAA/eXFXEAAAA2wAAAA8A&#10;AAAAAAAAAAAAAAAABwIAAGRycy9kb3ducmV2LnhtbFBLBQYAAAAAAwADALcAAAD4AgAAAAA=&#10;" strokeweight="1pt">
                              <v:textbox inset="0,0,0,0">
                                <w:txbxContent>
                                  <w:p w14:paraId="08CAF452" w14:textId="0AA04268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  <w:r w:rsidRPr="008865A2">
                                      <w:fldChar w:fldCharType="begin"/>
                                    </w:r>
                                    <w:r w:rsidRPr="008865A2">
                                      <w:instrText xml:space="preserve"> DOCVARIABLE  Tkont  \* MERGEFORMAT </w:instrText>
                                    </w:r>
                                    <w:r w:rsidRPr="008865A2"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7" o:spid="_x0000_s108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" strokeweight="1pt">
                              <v:textbox inset="0,0,0,0">
                                <w:txbxContent>
                                  <w:p w14:paraId="6D0BB019" w14:textId="0BCFC306" w:rsidR="0080264A" w:rsidRPr="00252B97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</w:pP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begin"/>
                                    </w: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instrText xml:space="preserve"> DOCVARIABLE  FreeField  \* MERGEFORMAT </w:instrText>
                                    </w:r>
                                    <w:r w:rsidRPr="00252B97">
                                      <w:rPr>
                                        <w:rFonts w:ascii="Times New Roman" w:hAnsi="Times New Roman" w:cs="Times New Roman"/>
                                        <w:i/>
                                        <w:sz w:val="18"/>
                                        <w:szCs w:val="18"/>
                                      </w:rPr>
                                      <w:fldChar w:fldCharType="end"/>
                                    </w:r>
                                  </w:p>
                                </w:txbxContent>
                              </v:textbox>
                            </v:shape>
                            <v:shape id="Text Box 58" o:spid="_x0000_s108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" strokeweight="1pt">
                              <v:textbox inset="0,0,0,0">
                                <w:txbxContent>
                                  <w:p w14:paraId="746FA5C4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59" o:spid="_x0000_s108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w6c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f16Uv6AbL4BQAA//8DAFBLAQItABQABgAIAAAAIQDb4fbL7gAAAIUBAAATAAAAAAAAAAAAAAAA&#10;AAAAAABbQ29udGVudF9UeXBlc10ueG1sUEsBAi0AFAAGAAgAAAAhAFr0LFu/AAAAFQEAAAsAAAAA&#10;AAAAAAAAAAAAHwEAAF9yZWxzLy5yZWxzUEsBAi0AFAAGAAgAAAAhAE5bDpzBAAAA2wAAAA8AAAAA&#10;AAAAAAAAAAAABwIAAGRycy9kb3ducmV2LnhtbFBLBQYAAAAAAwADALcAAAD1AgAAAAA=&#10;" strokeweight="1pt">
                              <v:textbox inset="0,0,0,0">
                                <w:txbxContent>
                                  <w:p w14:paraId="7A37459D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0" o:spid="_x0000_s1083" style="position:absolute;left:2925;top:11449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            <v:shape id="Text Box 61" o:spid="_x0000_s1084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" strokeweight="1pt">
                              <v:textbox inset="0,0,0,0">
                                <w:txbxContent>
                                  <w:p w14:paraId="7675C3E9" w14:textId="60AD3769" w:rsidR="0080264A" w:rsidRPr="00C54940" w:rsidRDefault="0080264A" w:rsidP="00364CD6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i/>
                                        <w:iCs/>
                                        <w:sz w:val="18"/>
                                      </w:rPr>
                                      <w:t>Михайлов</w:t>
                                    </w: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  <w:sz w:val="18"/>
                                      </w:rPr>
                                      <w:t>. В.А</w:t>
                                    </w:r>
                                  </w:p>
                                  <w:p w14:paraId="35768A27" w14:textId="7C341E27" w:rsidR="0080264A" w:rsidRPr="00C54940" w:rsidRDefault="0080264A" w:rsidP="009C03F1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i/>
                                        <w:iCs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62" o:spid="_x0000_s1085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" strokeweight="1pt">
                              <v:textbox inset="0,0,0,0">
                                <w:txbxContent>
                                  <w:p w14:paraId="1F9EC639" w14:textId="77777777" w:rsidR="0080264A" w:rsidRPr="0046637B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 xml:space="preserve">Н. </w:t>
                                    </w:r>
                                    <w:r w:rsidRPr="006A5D56">
                                      <w:rPr>
                                        <w:rFonts w:cs="Times New Roman"/>
                                        <w:sz w:val="20"/>
                                      </w:rPr>
                                      <w:t>контр</w:t>
                                    </w:r>
                                    <w:r w:rsidRPr="0046637B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3" o:spid="_x0000_s1086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" strokeweight="1pt">
                              <v:textbox inset="0,0,0,0">
                                <w:txbxContent>
                                  <w:p w14:paraId="29273A32" w14:textId="77777777" w:rsidR="0080264A" w:rsidRPr="008865A2" w:rsidRDefault="0080264A" w:rsidP="0000486F">
                                    <w:pPr>
                                      <w:spacing w:line="240" w:lineRule="auto"/>
                                      <w:ind w:firstLine="0"/>
                                    </w:pPr>
                                  </w:p>
                                </w:txbxContent>
                              </v:textbox>
                            </v:shape>
                            <v:shape id="Text Box 64" o:spid="_x0000_s1087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" strokeweight="1pt">
                              <v:textbox inset="0,0,0,0">
                                <w:txbxContent>
                                  <w:p w14:paraId="60F0608F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5" o:spid="_x0000_s1088" style="position:absolute;left:2925;top:11726;width:3680;height:281" coordorigin="2196,10916" coordsize="3683,2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">
                            <v:shape id="Text Box 66" o:spid="_x0000_s1089" type="#_x0000_t202" style="position:absolute;left:3158;top:10917;width:1305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" strokeweight="1pt">
                              <v:textbox inset="0,0,0,0">
                                <w:txbxContent>
                                  <w:p w14:paraId="00B54A56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46637B">
                                      <w:rPr>
                                        <w:rFonts w:ascii="Times New Roman" w:hAnsi="Times New Roman" w:cs="Times New Roman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v:textbox>
                            </v:shape>
                            <v:shape id="Text Box 67" o:spid="_x0000_s1090" type="#_x0000_t202" style="position:absolute;left:2196;top:10916;width:96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" strokeweight="1pt">
                              <v:textbox inset="0,0,0,0">
                                <w:txbxContent>
                                  <w:p w14:paraId="45F1666F" w14:textId="77777777" w:rsidR="0080264A" w:rsidRPr="00C54940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</w:pPr>
                                    <w:r w:rsidRPr="006A5D56">
                                      <w:rPr>
                                        <w:rFonts w:cs="Times New Roman"/>
                                        <w:sz w:val="20"/>
                                      </w:rPr>
                                      <w:t>Утв</w:t>
                                    </w:r>
                                    <w:r w:rsidRPr="00C54940">
                                      <w:rPr>
                                        <w:rFonts w:ascii="Times New Roman" w:hAnsi="Times New Roman" w:cs="Times New Roman"/>
                                        <w:sz w:val="20"/>
                                      </w:rPr>
                                      <w:t>.</w:t>
                                    </w:r>
                                  </w:p>
                                </w:txbxContent>
                              </v:textbox>
                            </v:shape>
                            <v:shape id="Text Box 68" o:spid="_x0000_s1091" type="#_x0000_t202" style="position:absolute;left:4461;top:10917;width:851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" strokeweight="1pt">
                              <v:textbox inset="0,0,0,0">
                                <w:txbxContent>
                                  <w:p w14:paraId="58F39C12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Text Box 69" o:spid="_x0000_s1092" type="#_x0000_t202" style="position:absolute;left:5311;top:10917;width:568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phB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kdanL+kHyPUDAAD//wMAUEsBAi0AFAAGAAgAAAAhANvh9svuAAAAhQEAABMAAAAAAAAAAAAAAAAA&#10;AAAAAFtDb250ZW50X1R5cGVzXS54bWxQSwECLQAUAAYACAAAACEAWvQsW78AAAAVAQAACwAAAAAA&#10;AAAAAAAAAAAfAQAAX3JlbHMvLnJlbHNQSwECLQAUAAYACAAAACEAy4KYQcAAAADbAAAADwAAAAAA&#10;AAAAAAAAAAAHAgAAZHJzL2Rvd25yZXYueG1sUEsFBgAAAAADAAMAtwAAAPQCAAAAAA==&#10;" strokeweight="1pt">
                              <v:textbox inset="0,0,0,0">
                                <w:txbxContent>
                                  <w:p w14:paraId="14B74B7D" w14:textId="77777777" w:rsidR="0080264A" w:rsidRPr="0046637B" w:rsidRDefault="0080264A" w:rsidP="0000486F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0" o:spid="_x0000_s1093" style="position:absolute;flip:x;visibility:visible;mso-wrap-style:square" from="5473,10607" to="5473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" strokeweight="2.25pt"/>
                        <v:line id="Line 71" o:spid="_x0000_s1094" style="position:absolute;flip:x;visibility:visible;mso-wrap-style:square" from="6040,10607" to="6040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" strokeweight="2.25pt"/>
                        <v:line id="Line 72" o:spid="_x0000_s1095" style="position:absolute;flip:x;visibility:visible;mso-wrap-style:square" from="3322,10607" to="3322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" strokeweight="2.25pt"/>
                        <v:line id="Line 73" o:spid="_x0000_s1096" style="position:absolute;flip:x;visibility:visible;mso-wrap-style:square" from="4621,10607" to="462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" strokeweight="2.25pt"/>
                        <v:line id="Line 74" o:spid="_x0000_s1097" style="position:absolute;flip:x;visibility:visible;mso-wrap-style:square" from="2361,10607" to="2361,120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" strokeweight="2.25pt"/>
                      </v:group>
                    </v:group>
                    <v:group id="Group 75" o:spid="_x0000_s1098" style="position:absolute;left:3028;top:10033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xpV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">
                      <v:group id="Group 76" o:spid="_x0000_s1099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      <v:group id="Group 77" o:spid="_x0000_s1100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      <v:shape id="Text Box 78" o:spid="_x0000_s1101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" strokeweight="1pt">
                            <v:textbox inset="0,0,0,0">
                              <w:txbxContent>
                                <w:p w14:paraId="56D7B1EE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79" o:spid="_x0000_s1102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+hm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danL+kHyPUDAAD//wMAUEsBAi0AFAAGAAgAAAAhANvh9svuAAAAhQEAABMAAAAAAAAAAAAAAAAA&#10;AAAAAFtDb250ZW50X1R5cGVzXS54bWxQSwECLQAUAAYACAAAACEAWvQsW78AAAAVAQAACwAAAAAA&#10;AAAAAAAAAAAfAQAAX3JlbHMvLnJlbHNQSwECLQAUAAYACAAAACEA/lfoZsAAAADbAAAADwAAAAAA&#10;AAAAAAAAAAAHAgAAZHJzL2Rvd25yZXYueG1sUEsFBgAAAAADAAMAtwAAAPQCAAAAAA==&#10;" strokeweight="1pt">
                            <v:textbox inset="0,0,0,0">
                              <w:txbxContent>
                                <w:p w14:paraId="2BD1E828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0" o:spid="_x0000_s1103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G039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x/X9IPkMtfAAAA//8DAFBLAQItABQABgAIAAAAIQDb4fbL7gAAAIUBAAATAAAAAAAAAAAA&#10;AAAAAAAAAABbQ29udGVudF9UeXBlc10ueG1sUEsBAi0AFAAGAAgAAAAhAFr0LFu/AAAAFQEAAAsA&#10;AAAAAAAAAAAAAAAAHwEAAF9yZWxzLy5yZWxzUEsBAi0AFAAGAAgAAAAhAJEbTf3EAAAA2wAAAA8A&#10;AAAAAAAAAAAAAAAABwIAAGRycy9kb3ducmV2LnhtbFBLBQYAAAAAAwADALcAAAD4AgAAAAA=&#10;" strokeweight="1pt">
                            <v:textbox inset="0,0,0,0">
                              <w:txbxContent>
                                <w:p w14:paraId="2EC40134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1" o:spid="_x0000_s1104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" strokeweight="1pt">
                            <v:textbox inset="0,0,0,0">
                              <w:txbxContent>
                                <w:p w14:paraId="306EE3FC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2" o:spid="_x0000_s1105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" strokeweight="1pt">
                            <v:textbox inset="0,0,0,0">
                              <w:txbxContent>
                                <w:p w14:paraId="292D07F3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83" o:spid="_x0000_s1106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">
                          <v:shape id="Text Box 84" o:spid="_x0000_s1107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" strokeweight="1pt">
                            <v:textbox inset="0,0,0,0">
                              <w:txbxContent>
                                <w:p w14:paraId="3F96C11B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5" o:spid="_x0000_s1108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" strokeweight="1pt">
                            <v:textbox inset="0,0,0,0">
                              <w:txbxContent>
                                <w:p w14:paraId="157AFBC2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6" o:spid="_x0000_s1109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" strokeweight="1pt">
                            <v:textbox inset="0,0,0,0">
                              <w:txbxContent>
                                <w:p w14:paraId="2A18F7E0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7" o:spid="_x0000_s1110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" strokeweight="1pt">
                            <v:textbox inset="0,0,0,0">
                              <w:txbxContent>
                                <w:p w14:paraId="1AEA2145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88" o:spid="_x0000_s1111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" strokeweight="1pt">
                            <v:textbox inset="0,0,0,0">
                              <w:txbxContent>
                                <w:p w14:paraId="230B2631" w14:textId="77777777" w:rsidR="0080264A" w:rsidRPr="008865A2" w:rsidRDefault="0080264A" w:rsidP="0000486F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89" o:spid="_x0000_s1112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" strokeweight="2.25pt"/>
                      <v:line id="Line 90" o:spid="_x0000_s1113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" strokeweight="2.25pt"/>
                      <v:line id="Line 91" o:spid="_x0000_s1114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" strokeweight="2.25pt"/>
                      <v:line id="Line 92" o:spid="_x0000_s1115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" strokeweight="2.25pt"/>
                      <v:line id="Line 93" o:spid="_x0000_s1116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" strokeweight="2.25pt"/>
                      <v:line id="Line 94" o:spid="_x0000_s1117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z6J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1Qv8fok/QG5/AAAA//8DAFBLAQItABQABgAIAAAAIQDb4fbL7gAAAIUBAAATAAAAAAAAAAAA&#10;AAAAAAAAAABbQ29udGVudF9UeXBlc10ueG1sUEsBAi0AFAAGAAgAAAAhAFr0LFu/AAAAFQEAAAsA&#10;AAAAAAAAAAAAAAAAHwEAAF9yZWxzLy5yZWxzUEsBAi0AFAAGAAgAAAAhAKgbPonEAAAA2wAAAA8A&#10;AAAAAAAAAAAAAAAABwIAAGRycy9kb3ducmV2LnhtbFBLBQYAAAAAAwADALcAAAD4AgAAAAA=&#10;" strokeweight="2.25pt"/>
                    </v:group>
                  </v:group>
                </v:group>
              </v:group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7D25823" w14:textId="77777777" w:rsidR="0080264A" w:rsidRDefault="0080264A">
    <w:pPr>
      <w:pStyle w:val="a3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7456" behindDoc="1" locked="1" layoutInCell="0" allowOverlap="1" wp14:anchorId="2F7C4FCE" wp14:editId="081F25E3">
              <wp:simplePos x="0" y="0"/>
              <wp:positionH relativeFrom="page">
                <wp:posOffset>267970</wp:posOffset>
              </wp:positionH>
              <wp:positionV relativeFrom="page">
                <wp:posOffset>173355</wp:posOffset>
              </wp:positionV>
              <wp:extent cx="7020560" cy="10264775"/>
              <wp:effectExtent l="19050" t="19050" r="27940" b="22225"/>
              <wp:wrapNone/>
              <wp:docPr id="125" name="Группа 1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023100" cy="10267299"/>
                        <a:chOff x="567" y="284"/>
                        <a:chExt cx="11060" cy="16275"/>
                      </a:xfrm>
                    </wpg:grpSpPr>
                    <wpg:grpSp>
                      <wpg:cNvPr id="126" name="Group 3"/>
                      <wpg:cNvGrpSpPr>
                        <a:grpSpLocks/>
                      </wpg:cNvGrpSpPr>
                      <wpg:grpSpPr bwMode="auto">
                        <a:xfrm>
                          <a:off x="567" y="8552"/>
                          <a:ext cx="561" cy="8003"/>
                          <a:chOff x="3194" y="6929"/>
                          <a:chExt cx="561" cy="8155"/>
                        </a:xfrm>
                      </wpg:grpSpPr>
                      <wpg:grpSp>
                        <wpg:cNvPr id="158" name="Group 4"/>
                        <wpg:cNvGrpSpPr>
                          <a:grpSpLocks/>
                        </wpg:cNvGrpSpPr>
                        <wpg:grpSpPr bwMode="auto">
                          <a:xfrm>
                            <a:off x="3194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59" name="Text Box 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67FDE9C" w14:textId="77777777" w:rsidR="0080264A" w:rsidRPr="00CB7159" w:rsidRDefault="0080264A" w:rsidP="00C93031">
                                <w:pPr>
                                  <w:pStyle w:val="aff1"/>
                                  <w:rPr>
                                    <w:rFonts w:cs="Times New Roman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</w:rPr>
                                  <w:t>Инв. № подп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0" name="Text Box 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28BC16A" w14:textId="77777777" w:rsidR="0080264A" w:rsidRPr="00CB7159" w:rsidRDefault="0080264A" w:rsidP="00C93031">
                                <w:pPr>
                                  <w:pStyle w:val="aff1"/>
                                  <w:rPr>
                                    <w:rFonts w:cs="Times New Roman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1" name="Text Box 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687E8EE" w14:textId="77777777" w:rsidR="0080264A" w:rsidRPr="00CB7159" w:rsidRDefault="0080264A" w:rsidP="00C93031">
                                <w:pPr>
                                  <w:pStyle w:val="aff1"/>
                                  <w:rPr>
                                    <w:rFonts w:cs="Times New Roman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</w:rPr>
                                  <w:t>Взам. инв. №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2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6FFE22E" w14:textId="77777777" w:rsidR="0080264A" w:rsidRPr="00CB7159" w:rsidRDefault="0080264A" w:rsidP="00C93031">
                                <w:pPr>
                                  <w:pStyle w:val="aff1"/>
                                  <w:rPr>
                                    <w:rFonts w:cs="Times New Roman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</w:rPr>
                                  <w:t>Инв. № дубл.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63" name="Text Box 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194D1F5" w14:textId="77777777" w:rsidR="0080264A" w:rsidRPr="00CB7159" w:rsidRDefault="0080264A" w:rsidP="00C93031">
                                <w:pPr>
                                  <w:pStyle w:val="aff1"/>
                                  <w:rPr>
                                    <w:rFonts w:cs="Times New Roman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</w:rPr>
                                  <w:t>Подп. и дата</w:t>
                                </w: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  <wpg:grpSp>
                        <wpg:cNvPr id="170" name="Group 10"/>
                        <wpg:cNvGrpSpPr>
                          <a:grpSpLocks/>
                        </wpg:cNvGrpSpPr>
                        <wpg:grpSpPr bwMode="auto">
                          <a:xfrm>
                            <a:off x="3472" y="6929"/>
                            <a:ext cx="283" cy="8155"/>
                            <a:chOff x="3194" y="6929"/>
                            <a:chExt cx="283" cy="8155"/>
                          </a:xfrm>
                        </wpg:grpSpPr>
                        <wps:wsp>
                          <wps:cNvPr id="171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3667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5477647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2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1707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914635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3" name="Text Box 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8901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D3F0C84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4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10306"/>
                              <a:ext cx="283" cy="1417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46CFCC57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  <wps:wsp>
                          <wps:cNvPr id="175" name="Text Box 1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194" y="6929"/>
                              <a:ext cx="283" cy="198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DEFBC6" w14:textId="77777777" w:rsidR="0080264A" w:rsidRPr="008865A2" w:rsidRDefault="0080264A" w:rsidP="003003F9">
                                <w:pPr>
                                  <w:spacing w:line="240" w:lineRule="auto"/>
                                  <w:ind w:firstLine="0"/>
                                </w:pPr>
                              </w:p>
                            </w:txbxContent>
                          </wps:txbx>
                          <wps:bodyPr rot="0" vert="vert270" wrap="square" lIns="18000" tIns="10800" rIns="18000" bIns="10800" anchor="t" anchorCtr="0" upright="1">
                            <a:noAutofit/>
                          </wps:bodyPr>
                        </wps:wsp>
                      </wpg:grpSp>
                    </wpg:grpSp>
                    <wps:wsp>
                      <wps:cNvPr id="176" name="Rectangle 1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g:grpSp>
                      <wpg:cNvPr id="177" name="Group 17"/>
                      <wpg:cNvGrpSpPr>
                        <a:grpSpLocks/>
                      </wpg:cNvGrpSpPr>
                      <wpg:grpSpPr bwMode="auto">
                        <a:xfrm>
                          <a:off x="1134" y="15718"/>
                          <a:ext cx="10493" cy="841"/>
                          <a:chOff x="1140" y="12894"/>
                          <a:chExt cx="10493" cy="857"/>
                        </a:xfrm>
                      </wpg:grpSpPr>
                      <wps:wsp>
                        <wps:cNvPr id="17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140" y="12894"/>
                            <a:ext cx="10488" cy="8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79" name="Group 19"/>
                        <wpg:cNvGrpSpPr>
                          <a:grpSpLocks/>
                        </wpg:cNvGrpSpPr>
                        <wpg:grpSpPr bwMode="auto">
                          <a:xfrm>
                            <a:off x="1143" y="12894"/>
                            <a:ext cx="10490" cy="857"/>
                            <a:chOff x="989" y="11410"/>
                            <a:chExt cx="10490" cy="857"/>
                          </a:xfrm>
                        </wpg:grpSpPr>
                        <wpg:grpSp>
                          <wpg:cNvPr id="180" name="Group 20"/>
                          <wpg:cNvGrpSpPr>
                            <a:grpSpLocks/>
                          </wpg:cNvGrpSpPr>
                          <wpg:grpSpPr bwMode="auto">
                            <a:xfrm>
                              <a:off x="10909" y="11410"/>
                              <a:ext cx="570" cy="857"/>
                              <a:chOff x="9091" y="9973"/>
                              <a:chExt cx="855" cy="857"/>
                            </a:xfrm>
                          </wpg:grpSpPr>
                          <wps:wsp>
                            <wps:cNvPr id="18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6" y="9973"/>
                                <a:ext cx="850" cy="28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16DB06D" w14:textId="77777777" w:rsidR="0080264A" w:rsidRPr="00CB7159" w:rsidRDefault="0080264A" w:rsidP="003003F9">
                                  <w:pPr>
                                    <w:spacing w:line="240" w:lineRule="auto"/>
                                    <w:ind w:firstLine="0"/>
                                    <w:rPr>
                                      <w:sz w:val="18"/>
                                    </w:rPr>
                                  </w:pPr>
                                  <w:r w:rsidRPr="00CB7159">
                                    <w:rPr>
                                      <w:rFonts w:cs="Times New Roman"/>
                                      <w:sz w:val="18"/>
                                    </w:rPr>
                                    <w:t>Лист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18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091" y="10263"/>
                                <a:ext cx="850" cy="56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81602BD" w14:textId="2ACDFE29" w:rsidR="0080264A" w:rsidRPr="00CB7159" w:rsidRDefault="00CB7159" w:rsidP="003003F9">
                                  <w:pPr>
                                    <w:spacing w:line="240" w:lineRule="auto"/>
                                    <w:ind w:firstLine="0"/>
                                    <w:rPr>
                                      <w:rFonts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t xml:space="preserve"> </w:t>
                                  </w:r>
                                  <w:r w:rsidR="0080264A" w:rsidRPr="00CB7159">
                                    <w:rPr>
                                      <w:rFonts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begin"/>
                                  </w:r>
                                  <w:r w:rsidR="0080264A" w:rsidRPr="00CB7159">
                                    <w:rPr>
                                      <w:rFonts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instrText>PAGE   \* MERGEFORMAT</w:instrText>
                                  </w:r>
                                  <w:r w:rsidR="0080264A" w:rsidRPr="00CB7159">
                                    <w:rPr>
                                      <w:rFonts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separate"/>
                                  </w:r>
                                  <w:r w:rsidR="00BB6DA9">
                                    <w:rPr>
                                      <w:rFonts w:cs="Times New Roman"/>
                                      <w:i/>
                                      <w:iCs/>
                                      <w:noProof/>
                                      <w:sz w:val="32"/>
                                      <w:szCs w:val="32"/>
                                    </w:rPr>
                                    <w:t>25</w:t>
                                  </w:r>
                                  <w:r w:rsidR="0080264A" w:rsidRPr="00CB7159">
                                    <w:rPr>
                                      <w:rFonts w:cs="Times New Roman"/>
                                      <w:i/>
                                      <w:iCs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s:wsp>
                          <wps:cNvPr id="183" name="Text Box 2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672" y="11413"/>
                              <a:ext cx="6236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73EEE5" w14:textId="4FBB4E88" w:rsidR="0080264A" w:rsidRPr="00CB7159" w:rsidRDefault="0080264A" w:rsidP="002F55F2">
                                <w:pPr>
                                  <w:spacing w:before="200" w:line="240" w:lineRule="auto"/>
                                  <w:ind w:firstLine="0"/>
                                  <w:jc w:val="center"/>
                                  <w:rPr>
                                    <w:rFonts w:cs="Times New Roman"/>
                                    <w:sz w:val="32"/>
                                    <w:szCs w:val="32"/>
                                  </w:rPr>
                                </w:pPr>
                                <w:r w:rsidRPr="00CB7159">
                                  <w:rPr>
                                    <w:rFonts w:cs="Times New Roman"/>
                                    <w:i/>
                                    <w:iCs/>
                                    <w:sz w:val="32"/>
                                    <w:szCs w:val="32"/>
                                  </w:rPr>
                                  <w:t>ДП-ПР-41-01-2023-П3</w:t>
                                </w:r>
                              </w:p>
                              <w:p w14:paraId="0DA08B28" w14:textId="77777777" w:rsidR="0080264A" w:rsidRPr="00CB7159" w:rsidRDefault="0080264A" w:rsidP="003003F9">
                                <w:pPr>
                                  <w:spacing w:line="240" w:lineRule="auto"/>
                                  <w:ind w:firstLine="0"/>
                                  <w:rPr>
                                    <w:rFonts w:cs="Times New Roman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8000" tIns="10800" rIns="18000" bIns="10800" anchor="ctr" anchorCtr="0" upright="1">
                            <a:noAutofit/>
                          </wps:bodyPr>
                        </wps:wsp>
                        <wpg:grpSp>
                          <wpg:cNvPr id="184" name="Group 24"/>
                          <wpg:cNvGrpSpPr>
                            <a:grpSpLocks/>
                          </wpg:cNvGrpSpPr>
                          <wpg:grpSpPr bwMode="auto">
                            <a:xfrm>
                              <a:off x="989" y="11413"/>
                              <a:ext cx="3683" cy="850"/>
                              <a:chOff x="1248" y="9691"/>
                              <a:chExt cx="3683" cy="861"/>
                            </a:xfrm>
                          </wpg:grpSpPr>
                          <wpg:grpSp>
                            <wpg:cNvPr id="185" name="Group 25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10272"/>
                                <a:ext cx="3682" cy="280"/>
                                <a:chOff x="3332" y="11725"/>
                                <a:chExt cx="3681" cy="283"/>
                              </a:xfrm>
                            </wpg:grpSpPr>
                            <wps:wsp>
                              <wps:cNvPr id="186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332" y="11725"/>
                                  <a:ext cx="39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3072757" w14:textId="77777777" w:rsidR="0080264A" w:rsidRPr="00CB7159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sz w:val="16"/>
                                        <w:szCs w:val="18"/>
                                      </w:rPr>
                                    </w:pPr>
                                    <w:r w:rsidRPr="00CB7159">
                                      <w:rPr>
                                        <w:rFonts w:cs="Times New Roman"/>
                                        <w:sz w:val="16"/>
                                        <w:szCs w:val="18"/>
                                      </w:rPr>
                                      <w:t>Лит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7" name="Text Box 2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295" y="11725"/>
                                  <a:ext cx="1304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47D1C15" w14:textId="77777777" w:rsidR="0080264A" w:rsidRPr="00CB7159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="Times New Roman"/>
                                        <w:sz w:val="18"/>
                                      </w:rPr>
                                    </w:pPr>
                                    <w:r w:rsidRPr="00CB7159">
                                      <w:rPr>
                                        <w:rFonts w:cs="Times New Roman"/>
                                        <w:sz w:val="18"/>
                                      </w:rPr>
                                      <w:t>№ докум.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8" name="Text Box 2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3728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EAB258C" w14:textId="77777777" w:rsidR="0080264A" w:rsidRPr="00CB7159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</w:pPr>
                                    <w:r w:rsidRPr="00CB7159">
                                      <w:rPr>
                                        <w:rFonts w:cs="Times New Roman"/>
                                        <w:sz w:val="18"/>
                                        <w:szCs w:val="18"/>
                                      </w:rPr>
                                      <w:t>Изм.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89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7" y="11725"/>
                                  <a:ext cx="850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36CC567C" w14:textId="77777777" w:rsidR="0080264A" w:rsidRPr="00CB7159" w:rsidRDefault="0080264A" w:rsidP="00A912C2">
                                    <w:pPr>
                                      <w:spacing w:line="240" w:lineRule="auto"/>
                                      <w:ind w:firstLine="0"/>
                                      <w:jc w:val="center"/>
                                      <w:rPr>
                                        <w:rFonts w:cs="Times New Roman"/>
                                        <w:sz w:val="18"/>
                                      </w:rPr>
                                    </w:pPr>
                                    <w:r w:rsidRPr="00CB7159">
                                      <w:rPr>
                                        <w:rFonts w:cs="Times New Roman"/>
                                        <w:sz w:val="18"/>
                                      </w:rPr>
                                      <w:t>Подп.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190" name="Text Box 3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46" y="11725"/>
                                  <a:ext cx="567" cy="283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1E98CE" w14:textId="77777777" w:rsidR="0080264A" w:rsidRPr="00CB7159" w:rsidRDefault="0080264A" w:rsidP="003003F9">
                                    <w:pPr>
                                      <w:spacing w:line="240" w:lineRule="auto"/>
                                      <w:ind w:firstLine="0"/>
                                      <w:rPr>
                                        <w:sz w:val="18"/>
                                      </w:rPr>
                                    </w:pPr>
                                    <w:r w:rsidRPr="00CB7159">
                                      <w:rPr>
                                        <w:rFonts w:cs="Times New Roman"/>
                                        <w:sz w:val="18"/>
                                      </w:rPr>
                                      <w:t>Дата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7" name="Group 31"/>
                            <wpg:cNvGrpSpPr>
                              <a:grpSpLocks/>
                            </wpg:cNvGrpSpPr>
                            <wpg:grpSpPr bwMode="auto">
                              <a:xfrm>
                                <a:off x="1248" y="9691"/>
                                <a:ext cx="3683" cy="581"/>
                                <a:chOff x="3033" y="9482"/>
                                <a:chExt cx="3683" cy="581"/>
                              </a:xfrm>
                            </wpg:grpSpPr>
                            <wpg:grpSp>
                              <wpg:cNvPr id="251" name="Group 32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4" y="9492"/>
                                  <a:ext cx="3682" cy="561"/>
                                  <a:chOff x="1240" y="9793"/>
                                  <a:chExt cx="3685" cy="568"/>
                                </a:xfrm>
                              </wpg:grpSpPr>
                              <wpg:grpSp>
                                <wpg:cNvPr id="252" name="Group 33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10078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53" name="Text Box 3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8D8F4CC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6" name="Text Box 35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26340769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7" name="Text Box 36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0CFDB1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8" name="Text Box 3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E6D5221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59" name="Text Box 3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2F4AC3B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60" name="Group 39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1240" y="9793"/>
                                    <a:ext cx="3685" cy="283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61" name="Text Box 4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F803106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2" name="Text Box 4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43E561A3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3" name="Text Box 42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1DF755E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4" name="Text Box 43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4A6781C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  <wps:wsp>
                                  <wps:cNvPr id="265" name="Text Box 44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015A7F4D" w14:textId="77777777" w:rsidR="0080264A" w:rsidRPr="008865A2" w:rsidRDefault="0080264A" w:rsidP="003003F9">
                                        <w:pPr>
                                          <w:spacing w:line="240" w:lineRule="auto"/>
                                          <w:ind w:firstLine="0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18000" tIns="10800" rIns="18000" bIns="1080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66" name="Line 4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5299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7" name="Line 46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033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8" name="Line 4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715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69" name="Line 48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148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0" name="Line 49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430" y="949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  <wps:wsp>
                              <wps:cNvPr id="271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3996" y="9482"/>
                                  <a:ext cx="0" cy="571"/>
                                </a:xfrm>
                                <a:prstGeom prst="line">
                                  <a:avLst/>
                                </a:prstGeom>
                                <a:noFill/>
                                <a:ln w="2857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</wpg:grpSp>
                      </wpg:grp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F7C4FCE" id="Группа 125" o:spid="_x0000_s1118" style="position:absolute;left:0;text-align:left;margin-left:21.1pt;margin-top:13.65pt;width:552.8pt;height:808.25pt;z-index:-251649024;mso-position-horizontal-relative:page;mso-position-vertical-relative:page" coordorigin="567,284" coordsize="11060,162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" o:allowincell="f">
              <v:group id="_x0000_s1119" style="position:absolute;left:567;top:8552;width:561;height:8003" coordorigin="3194,6929" coordsize="561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<v:group id="Group 4" o:spid="_x0000_s1120" style="position:absolute;left:3194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121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067FDE9C" w14:textId="77777777" w:rsidR="0080264A" w:rsidRPr="00CB7159" w:rsidRDefault="0080264A" w:rsidP="00C93031">
                          <w:pPr>
                            <w:pStyle w:val="aff1"/>
                            <w:rPr>
                              <w:rFonts w:cs="Times New Roman"/>
                            </w:rPr>
                          </w:pPr>
                          <w:r w:rsidRPr="00CB7159">
                            <w:rPr>
                              <w:rFonts w:cs="Times New Roman"/>
                            </w:rPr>
                            <w:t>Инв. № подп</w:t>
                          </w:r>
                        </w:p>
                      </w:txbxContent>
                    </v:textbox>
                  </v:shape>
                  <v:shape id="Text Box 6" o:spid="_x0000_s1122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" strokeweight="2.25pt">
                    <v:textbox style="layout-flow:vertical;mso-layout-flow-alt:bottom-to-top" inset=".5mm,.3mm,.5mm,.3mm">
                      <w:txbxContent>
                        <w:p w14:paraId="728BC16A" w14:textId="77777777" w:rsidR="0080264A" w:rsidRPr="00CB7159" w:rsidRDefault="0080264A" w:rsidP="00C93031">
                          <w:pPr>
                            <w:pStyle w:val="aff1"/>
                            <w:rPr>
                              <w:rFonts w:cs="Times New Roman"/>
                            </w:rPr>
                          </w:pPr>
                          <w:r w:rsidRPr="00CB7159">
                            <w:rPr>
                              <w:rFonts w:cs="Times New Roman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  <v:shape id="Text Box 7" o:spid="_x0000_s1123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7687E8EE" w14:textId="77777777" w:rsidR="0080264A" w:rsidRPr="00CB7159" w:rsidRDefault="0080264A" w:rsidP="00C93031">
                          <w:pPr>
                            <w:pStyle w:val="aff1"/>
                            <w:rPr>
                              <w:rFonts w:cs="Times New Roman"/>
                            </w:rPr>
                          </w:pPr>
                          <w:r w:rsidRPr="00CB7159">
                            <w:rPr>
                              <w:rFonts w:cs="Times New Roman"/>
                            </w:rPr>
                            <w:t>Взам. инв. №</w:t>
                          </w:r>
                        </w:p>
                      </w:txbxContent>
                    </v:textbox>
                  </v:shape>
                  <v:shape id="Text Box 8" o:spid="_x0000_s1124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56FFE22E" w14:textId="77777777" w:rsidR="0080264A" w:rsidRPr="00CB7159" w:rsidRDefault="0080264A" w:rsidP="00C93031">
                          <w:pPr>
                            <w:pStyle w:val="aff1"/>
                            <w:rPr>
                              <w:rFonts w:cs="Times New Roman"/>
                            </w:rPr>
                          </w:pPr>
                          <w:r w:rsidRPr="00CB7159">
                            <w:rPr>
                              <w:rFonts w:cs="Times New Roman"/>
                            </w:rPr>
                            <w:t>Инв. № дубл.</w:t>
                          </w:r>
                        </w:p>
                      </w:txbxContent>
                    </v:textbox>
                  </v:shape>
                  <v:shape id="Text Box 9" o:spid="_x0000_s1125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194D1F5" w14:textId="77777777" w:rsidR="0080264A" w:rsidRPr="00CB7159" w:rsidRDefault="0080264A" w:rsidP="00C93031">
                          <w:pPr>
                            <w:pStyle w:val="aff1"/>
                            <w:rPr>
                              <w:rFonts w:cs="Times New Roman"/>
                            </w:rPr>
                          </w:pPr>
                          <w:r w:rsidRPr="00CB7159">
                            <w:rPr>
                              <w:rFonts w:cs="Times New Roman"/>
                            </w:rPr>
                            <w:t>Подп. и дата</w:t>
                          </w:r>
                        </w:p>
                      </w:txbxContent>
                    </v:textbox>
                  </v:shape>
                </v:group>
                <v:group id="Group 10" o:spid="_x0000_s1126" style="position:absolute;left:3472;top:6929;width:283;height:8155" coordorigin="3194,6929" coordsize="283,81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ukh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4Ivz8gEev4LAAD//wMAUEsBAi0AFAAGAAgAAAAhANvh9svuAAAAhQEAABMAAAAAAAAA&#10;AAAAAAAAAAAAAFtDb250ZW50X1R5cGVzXS54bWxQSwECLQAUAAYACAAAACEAWvQsW78AAAAVAQAA&#10;CwAAAAAAAAAAAAAAAAAfAQAAX3JlbHMvLnJlbHNQSwECLQAUAAYACAAAACEAE8LpIcYAAADcAAAA&#10;DwAAAAAAAAAAAAAAAAAHAgAAZHJzL2Rvd25yZXYueG1sUEsFBgAAAAADAAMAtwAAAPoCAAAAAA==&#10;">
                  <v:shape id="Text Box 11" o:spid="_x0000_s1127" type="#_x0000_t202" style="position:absolute;left:3194;top:13667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35477647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2" o:spid="_x0000_s1128" type="#_x0000_t202" style="position:absolute;left:3194;top:11707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11914635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3" o:spid="_x0000_s1129" type="#_x0000_t202" style="position:absolute;left:3194;top:8901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0D3F0C84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4" o:spid="_x0000_s1130" type="#_x0000_t202" style="position:absolute;left:3194;top:10306;width:283;height:14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" strokeweight="2.25pt">
                    <v:textbox style="layout-flow:vertical;mso-layout-flow-alt:bottom-to-top" inset=".5mm,.3mm,.5mm,.3mm">
                      <w:txbxContent>
                        <w:p w14:paraId="46CFCC57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  <v:shape id="Text Box 15" o:spid="_x0000_s1131" type="#_x0000_t202" style="position:absolute;left:3194;top:6929;width:28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" strokeweight="2.25pt">
                    <v:textbox style="layout-flow:vertical;mso-layout-flow-alt:bottom-to-top" inset=".5mm,.3mm,.5mm,.3mm">
                      <w:txbxContent>
                        <w:p w14:paraId="2CDEFBC6" w14:textId="77777777" w:rsidR="0080264A" w:rsidRPr="008865A2" w:rsidRDefault="0080264A" w:rsidP="003003F9">
                          <w:pPr>
                            <w:spacing w:line="240" w:lineRule="auto"/>
                            <w:ind w:firstLine="0"/>
                          </w:pPr>
                        </w:p>
                      </w:txbxContent>
                    </v:textbox>
                  </v:shape>
                </v:group>
              </v:group>
              <v:rect id="Rectangle 16" o:spid="_x0000_s1132" style="position:absolute;left:1134;top:284;width:10488;height:162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" strokeweight="2.25pt"/>
              <v:group id="Group 17" o:spid="_x0000_s1133" style="position:absolute;left:1134;top:15718;width:10493;height:841" coordorigin="1140,12894" coordsize="10493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8" o:spid="_x0000_s1134" style="position:absolute;left:1140;top:12894;width:10488;height:8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" strokeweight="2.25pt"/>
                <v:group id="Group 19" o:spid="_x0000_s1135" style="position:absolute;left:1143;top:12894;width:10490;height:857" coordorigin="989,11410" coordsize="10490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<v:group id="Group 20" o:spid="_x0000_s1136" style="position:absolute;left:10909;top:11410;width:570;height:857" coordorigin="9091,9973" coordsize="855,8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<v:shape id="Text Box 21" o:spid="_x0000_s1137" type="#_x0000_t202" style="position:absolute;left:9096;top:9973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" strokeweight="2.25pt">
                      <v:textbox inset=".5mm,.3mm,.5mm,.3mm">
                        <w:txbxContent>
                          <w:p w14:paraId="016DB06D" w14:textId="77777777" w:rsidR="0080264A" w:rsidRPr="00CB7159" w:rsidRDefault="0080264A" w:rsidP="003003F9">
                            <w:pPr>
                              <w:spacing w:line="240" w:lineRule="auto"/>
                              <w:ind w:firstLine="0"/>
                              <w:rPr>
                                <w:sz w:val="18"/>
                              </w:rPr>
                            </w:pPr>
                            <w:r w:rsidRPr="00CB7159">
                              <w:rPr>
                                <w:rFonts w:cs="Times New Roman"/>
                                <w:sz w:val="18"/>
                              </w:rPr>
                              <w:t>Лист</w:t>
                            </w:r>
                          </w:p>
                        </w:txbxContent>
                      </v:textbox>
                    </v:shape>
                    <v:shape id="Text Box 22" o:spid="_x0000_s1138" type="#_x0000_t202" style="position:absolute;left:9091;top:10263;width:850;height:5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" strokeweight="2.25pt">
                      <v:textbox inset=".5mm,.3mm,.5mm,.3mm">
                        <w:txbxContent>
                          <w:p w14:paraId="681602BD" w14:textId="2ACDFE29" w:rsidR="0080264A" w:rsidRPr="00CB7159" w:rsidRDefault="00CB7159" w:rsidP="003003F9">
                            <w:pPr>
                              <w:spacing w:line="240" w:lineRule="auto"/>
                              <w:ind w:firstLine="0"/>
                              <w:rPr>
                                <w:rFonts w:cs="Times New Roman"/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="0080264A" w:rsidRPr="00CB7159">
                              <w:rPr>
                                <w:rFonts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begin"/>
                            </w:r>
                            <w:r w:rsidR="0080264A" w:rsidRPr="00CB7159">
                              <w:rPr>
                                <w:rFonts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instrText>PAGE   \* MERGEFORMAT</w:instrText>
                            </w:r>
                            <w:r w:rsidR="0080264A" w:rsidRPr="00CB7159">
                              <w:rPr>
                                <w:rFonts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separate"/>
                            </w:r>
                            <w:r w:rsidR="00BB6DA9">
                              <w:rPr>
                                <w:rFonts w:cs="Times New Roman"/>
                                <w:i/>
                                <w:iCs/>
                                <w:noProof/>
                                <w:sz w:val="32"/>
                                <w:szCs w:val="32"/>
                              </w:rPr>
                              <w:t>25</w:t>
                            </w:r>
                            <w:r w:rsidR="0080264A" w:rsidRPr="00CB7159">
                              <w:rPr>
                                <w:rFonts w:cs="Times New Roman"/>
                                <w:i/>
                                <w:iCs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</v:shape>
                  </v:group>
                  <v:shape id="Text Box 23" o:spid="_x0000_s1139" type="#_x0000_t202" style="position:absolute;left:4672;top:11413;width:6236;height:8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" strokeweight="2.25pt">
                    <v:textbox inset=".5mm,.3mm,.5mm,.3mm">
                      <w:txbxContent>
                        <w:p w14:paraId="2F73EEE5" w14:textId="4FBB4E88" w:rsidR="0080264A" w:rsidRPr="00CB7159" w:rsidRDefault="0080264A" w:rsidP="002F55F2">
                          <w:pPr>
                            <w:spacing w:before="200" w:line="240" w:lineRule="auto"/>
                            <w:ind w:firstLine="0"/>
                            <w:jc w:val="center"/>
                            <w:rPr>
                              <w:rFonts w:cs="Times New Roman"/>
                              <w:sz w:val="32"/>
                              <w:szCs w:val="32"/>
                            </w:rPr>
                          </w:pPr>
                          <w:r w:rsidRPr="00CB7159">
                            <w:rPr>
                              <w:rFonts w:cs="Times New Roman"/>
                              <w:i/>
                              <w:iCs/>
                              <w:sz w:val="32"/>
                              <w:szCs w:val="32"/>
                            </w:rPr>
                            <w:t>ДП-ПР-41-01-2023-П3</w:t>
                          </w:r>
                        </w:p>
                        <w:p w14:paraId="0DA08B28" w14:textId="77777777" w:rsidR="0080264A" w:rsidRPr="00CB7159" w:rsidRDefault="0080264A" w:rsidP="003003F9">
                          <w:pPr>
                            <w:spacing w:line="240" w:lineRule="auto"/>
                            <w:ind w:firstLine="0"/>
                            <w:rPr>
                              <w:rFonts w:cs="Times New Roman"/>
                            </w:rPr>
                          </w:pPr>
                        </w:p>
                      </w:txbxContent>
                    </v:textbox>
                  </v:shape>
                  <v:group id="Group 24" o:spid="_x0000_s1140" style="position:absolute;left:989;top:11413;width:3683;height:850" coordorigin="1248,9691" coordsize="3683,8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">
                    <v:group id="Group 25" o:spid="_x0000_s1141" style="position:absolute;left:1248;top:10272;width:3682;height:280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">
                      <v:shape id="Text Box 26" o:spid="_x0000_s1142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" strokeweight="2.25pt">
                        <v:textbox inset=".5mm,.3mm,.5mm,.3mm">
                          <w:txbxContent>
                            <w:p w14:paraId="63072757" w14:textId="77777777" w:rsidR="0080264A" w:rsidRPr="00CB7159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sz w:val="16"/>
                                  <w:szCs w:val="18"/>
                                </w:rPr>
                              </w:pPr>
                              <w:r w:rsidRPr="00CB7159">
                                <w:rPr>
                                  <w:rFonts w:cs="Times New Roman"/>
                                  <w:sz w:val="16"/>
                                  <w:szCs w:val="18"/>
                                </w:rPr>
                                <w:t>Лит</w:t>
                              </w:r>
                            </w:p>
                          </w:txbxContent>
                        </v:textbox>
                      </v:shape>
                      <v:shape id="Text Box 27" o:spid="_x0000_s1143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" strokeweight="2.25pt">
                        <v:textbox inset=".5mm,.3mm,.5mm,.3mm">
                          <w:txbxContent>
                            <w:p w14:paraId="247D1C15" w14:textId="77777777" w:rsidR="0080264A" w:rsidRPr="00CB7159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="Times New Roman"/>
                                  <w:sz w:val="18"/>
                                </w:rPr>
                              </w:pPr>
                              <w:r w:rsidRPr="00CB7159">
                                <w:rPr>
                                  <w:rFonts w:cs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v:textbox>
                      </v:shape>
                      <v:shape id="Text Box 28" o:spid="_x0000_s1144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" strokeweight="2.25pt">
                        <v:textbox inset=".5mm,.3mm,.5mm,.3mm">
                          <w:txbxContent>
                            <w:p w14:paraId="6EAB258C" w14:textId="77777777" w:rsidR="0080264A" w:rsidRPr="00CB7159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</w:pPr>
                              <w:r w:rsidRPr="00CB7159">
                                <w:rPr>
                                  <w:rFonts w:cs="Times New Roman"/>
                                  <w:sz w:val="18"/>
                                  <w:szCs w:val="18"/>
                                </w:rPr>
                                <w:t>Изм.</w:t>
                              </w:r>
                            </w:p>
                          </w:txbxContent>
                        </v:textbox>
                      </v:shape>
                      <v:shape id="Text Box 29" o:spid="_x0000_s1145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" strokeweight="2.25pt">
                        <v:textbox inset=".5mm,.3mm,.5mm,.3mm">
                          <w:txbxContent>
                            <w:p w14:paraId="36CC567C" w14:textId="77777777" w:rsidR="0080264A" w:rsidRPr="00CB7159" w:rsidRDefault="0080264A" w:rsidP="00A912C2">
                              <w:pPr>
                                <w:spacing w:line="240" w:lineRule="auto"/>
                                <w:ind w:firstLine="0"/>
                                <w:jc w:val="center"/>
                                <w:rPr>
                                  <w:rFonts w:cs="Times New Roman"/>
                                  <w:sz w:val="18"/>
                                </w:rPr>
                              </w:pPr>
                              <w:r w:rsidRPr="00CB7159">
                                <w:rPr>
                                  <w:rFonts w:cs="Times New Roman"/>
                                  <w:sz w:val="18"/>
                                </w:rPr>
                                <w:t>Подп.</w:t>
                              </w:r>
                            </w:p>
                          </w:txbxContent>
                        </v:textbox>
                      </v:shape>
                      <v:shape id="Text Box 30" o:spid="_x0000_s1146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" strokeweight="2.25pt">
                        <v:textbox inset=".5mm,.3mm,.5mm,.3mm">
                          <w:txbxContent>
                            <w:p w14:paraId="581E98CE" w14:textId="77777777" w:rsidR="0080264A" w:rsidRPr="00CB7159" w:rsidRDefault="0080264A" w:rsidP="003003F9">
                              <w:pPr>
                                <w:spacing w:line="240" w:lineRule="auto"/>
                                <w:ind w:firstLine="0"/>
                                <w:rPr>
                                  <w:sz w:val="18"/>
                                </w:rPr>
                              </w:pPr>
                              <w:r w:rsidRPr="00CB7159">
                                <w:rPr>
                                  <w:rFonts w:cs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v:textbox>
                      </v:shape>
                    </v:group>
                    <v:group id="Group 31" o:spid="_x0000_s1147" style="position:absolute;left:1248;top:9691;width:3683;height:581" coordorigin="3033,9482" coordsize="3683,5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">
                      <v:group id="Group 32" o:spid="_x0000_s1148" style="position:absolute;left:3034;top:9492;width:3682;height:561" coordorigin="1240,9793" coordsize="3685,5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HnGmxgAAANw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bzBB5nwhGQq18AAAD//wMAUEsBAi0AFAAGAAgAAAAhANvh9svuAAAAhQEAABMAAAAAAAAA&#10;AAAAAAAAAAAAAFtDb250ZW50X1R5cGVzXS54bWxQSwECLQAUAAYACAAAACEAWvQsW78AAAAVAQAA&#10;CwAAAAAAAAAAAAAAAAAfAQAAX3JlbHMvLnJlbHNQSwECLQAUAAYACAAAACEA7B5xpsYAAADcAAAA&#10;DwAAAAAAAAAAAAAAAAAHAgAAZHJzL2Rvd25yZXYueG1sUEsFBgAAAAADAAMAtwAAAPoCAAAAAA==&#10;">
                        <v:group id="Group 33" o:spid="_x0000_s1149" style="position:absolute;left:1240;top:10078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O/RxAAAANw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yTiB95lwBOT8BQAA//8DAFBLAQItABQABgAIAAAAIQDb4fbL7gAAAIUBAAATAAAAAAAAAAAA&#10;AAAAAAAAAABbQ29udGVudF9UeXBlc10ueG1sUEsBAi0AFAAGAAgAAAAhAFr0LFu/AAAAFQEAAAsA&#10;AAAAAAAAAAAAAAAAHwEAAF9yZWxzLy5yZWxzUEsBAi0AFAAGAAgAAAAhABzM79HEAAAA3AAAAA8A&#10;AAAAAAAAAAAAAAAABwIAAGRycy9kb3ducmV2LnhtbFBLBQYAAAAAAwADALcAAAD4AgAAAAA=&#10;">
                          <v:shape id="Text Box 34" o:spid="_x0000_s1150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" strokeweight="1pt">
                            <v:textbox inset=".5mm,.3mm,.5mm,.3mm">
                              <w:txbxContent>
                                <w:p w14:paraId="28D8F4CC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5" o:spid="_x0000_s1151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WlaxAAAANw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bDaH25l0BOTqCgAA//8DAFBLAQItABQABgAIAAAAIQDb4fbL7gAAAIUBAAATAAAAAAAAAAAA&#10;AAAAAAAAAABbQ29udGVudF9UeXBlc10ueG1sUEsBAi0AFAAGAAgAAAAhAFr0LFu/AAAAFQEAAAsA&#10;AAAAAAAAAAAAAAAAHwEAAF9yZWxzLy5yZWxzUEsBAi0AFAAGAAgAAAAhAEh9aVr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26340769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6" o:spid="_x0000_s1152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MczBxQAAANwAAAAPAAAAZHJzL2Rvd25yZXYueG1sRI9BawIx&#10;FITvBf9DeIK3mrhgK6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nMczBxQAAANwAAAAP&#10;AAAAAAAAAAAAAAAAAAcCAABkcnMvZG93bnJldi54bWxQSwUGAAAAAAMAAwC3AAAA+QIAAAAA&#10;" strokeweight="1pt">
                            <v:textbox inset=".5mm,.3mm,.5mm,.3mm">
                              <w:txbxContent>
                                <w:p w14:paraId="350CFDB1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7" o:spid="_x0000_s1153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" strokeweight="1pt">
                            <v:textbox inset=".5mm,.3mm,.5mm,.3mm">
                              <w:txbxContent>
                                <w:p w14:paraId="4E6D5221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38" o:spid="_x0000_s1154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" strokeweight="1pt">
                            <v:textbox inset=".5mm,.3mm,.5mm,.3mm">
                              <w:txbxContent>
                                <w:p w14:paraId="52F4AC3B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  <v:group id="Group 39" o:spid="_x0000_s1155" style="position:absolute;left:1240;top:9793;width:3685;height:283" coordorigin="3332,11725" coordsize="368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">
                          <v:shape id="Text Box 40" o:spid="_x0000_s1156" type="#_x0000_t202" style="position:absolute;left:3332;top:11725;width:39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F803106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1" o:spid="_x0000_s1157" type="#_x0000_t202" style="position:absolute;left:4295;top:11725;width:1304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43E561A3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2" o:spid="_x0000_s1158" type="#_x0000_t202" style="position:absolute;left:3728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gB/xAAAANwAAAAPAAAAZHJzL2Rvd25yZXYueG1sRI9BawIx&#10;FITvBf9DeEJvNXEF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JZmAH/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51DF755E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3" o:spid="_x0000_s1159" type="#_x0000_t202" style="position:absolute;left:5597;top:11725;width:850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5gLxAAAANwAAAAPAAAAZHJzL2Rvd25yZXYueG1sRI9BawIx&#10;FITvBf9DeEJvNXER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BmPmAv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4A6781C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  <v:shape id="Text Box 44" o:spid="_x0000_s1160" type="#_x0000_t202" style="position:absolute;left:6446;top:11725;width:567;height: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" strokeweight="1pt">
                            <v:textbox inset=".5mm,.3mm,.5mm,.3mm">
                              <w:txbxContent>
                                <w:p w14:paraId="015A7F4D" w14:textId="77777777" w:rsidR="0080264A" w:rsidRPr="008865A2" w:rsidRDefault="0080264A" w:rsidP="003003F9">
                                  <w:pPr>
                                    <w:spacing w:line="240" w:lineRule="auto"/>
                                    <w:ind w:firstLine="0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line id="Line 45" o:spid="_x0000_s1161" style="position:absolute;visibility:visible;mso-wrap-style:square" from="5299,9482" to="5299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" strokeweight="2.25pt"/>
                      <v:line id="Line 46" o:spid="_x0000_s1162" style="position:absolute;visibility:visible;mso-wrap-style:square" from="3033,9492" to="3033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" strokeweight="2.25pt"/>
                      <v:line id="Line 47" o:spid="_x0000_s1163" style="position:absolute;visibility:visible;mso-wrap-style:square" from="6715,9482" to="6715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" strokeweight="2.25pt"/>
                      <v:line id="Line 48" o:spid="_x0000_s1164" style="position:absolute;visibility:visible;mso-wrap-style:square" from="6148,9482" to="6148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" strokeweight="2.25pt"/>
                      <v:line id="Line 49" o:spid="_x0000_s1165" style="position:absolute;visibility:visible;mso-wrap-style:square" from="3430,9492" to="3430,10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" strokeweight="2.25pt"/>
                      <v:line id="Line 50" o:spid="_x0000_s1166" style="position:absolute;visibility:visible;mso-wrap-style:square" from="3996,9482" to="3996,10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" strokeweight="2.25pt"/>
                    </v:group>
                  </v:group>
                </v:group>
              </v:group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Num4"/>
    <w:lvl w:ilvl="0">
      <w:start w:val="65535"/>
      <w:numFmt w:val="bullet"/>
      <w:lvlText w:val="-"/>
      <w:lvlJc w:val="left"/>
      <w:pPr>
        <w:tabs>
          <w:tab w:val="num" w:pos="0"/>
        </w:tabs>
        <w:ind w:left="1429" w:hanging="360"/>
      </w:pPr>
      <w:rPr>
        <w:rFonts w:ascii="Times New Roman" w:hAnsi="Times New Roman" w:cs="Times New Roman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2149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869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589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4309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5029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749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469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7189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multilevel"/>
    <w:tmpl w:val="00000002"/>
    <w:name w:val="WWNum13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36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72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8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08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44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800" w:hanging="1800"/>
      </w:pPr>
    </w:lvl>
  </w:abstractNum>
  <w:abstractNum w:abstractNumId="2" w15:restartNumberingAfterBreak="0">
    <w:nsid w:val="00000003"/>
    <w:multiLevelType w:val="multilevel"/>
    <w:tmpl w:val="00000003"/>
    <w:name w:val="WWNum12"/>
    <w:lvl w:ilvl="0">
      <w:start w:val="1"/>
      <w:numFmt w:val="decimal"/>
      <w:lvlText w:val="%1.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1.%2.%3."/>
      <w:lvlJc w:val="left"/>
      <w:pPr>
        <w:tabs>
          <w:tab w:val="num" w:pos="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0"/>
        </w:tabs>
        <w:ind w:left="3960" w:hanging="1080"/>
      </w:pPr>
    </w:lvl>
    <w:lvl w:ilvl="5">
      <w:start w:val="1"/>
      <w:numFmt w:val="decimal"/>
      <w:lvlText w:val="%1.%2.%3.%4.%5.%6."/>
      <w:lvlJc w:val="left"/>
      <w:pPr>
        <w:tabs>
          <w:tab w:val="num" w:pos="0"/>
        </w:tabs>
        <w:ind w:left="46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0"/>
        </w:tabs>
        <w:ind w:left="576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0"/>
        </w:tabs>
        <w:ind w:left="648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0"/>
        </w:tabs>
        <w:ind w:left="7560" w:hanging="1800"/>
      </w:pPr>
    </w:lvl>
  </w:abstractNum>
  <w:abstractNum w:abstractNumId="3" w15:restartNumberingAfterBreak="0">
    <w:nsid w:val="02B74FCB"/>
    <w:multiLevelType w:val="multilevel"/>
    <w:tmpl w:val="B5D41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6841B8"/>
    <w:multiLevelType w:val="hybridMultilevel"/>
    <w:tmpl w:val="DC7289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136D10"/>
    <w:multiLevelType w:val="multilevel"/>
    <w:tmpl w:val="82DA5E8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51076E"/>
    <w:multiLevelType w:val="multilevel"/>
    <w:tmpl w:val="5A4EEF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9334E6"/>
    <w:multiLevelType w:val="multilevel"/>
    <w:tmpl w:val="49CA348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9FB55E2"/>
    <w:multiLevelType w:val="multilevel"/>
    <w:tmpl w:val="05A0488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8D3C76"/>
    <w:multiLevelType w:val="multilevel"/>
    <w:tmpl w:val="6614A1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1F4A0A20"/>
    <w:multiLevelType w:val="multilevel"/>
    <w:tmpl w:val="3A08C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C5C122E"/>
    <w:multiLevelType w:val="hybridMultilevel"/>
    <w:tmpl w:val="B41AB7BC"/>
    <w:lvl w:ilvl="0" w:tplc="48F40680">
      <w:start w:val="1"/>
      <w:numFmt w:val="bullet"/>
      <w:pStyle w:val="o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5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7" w:hanging="360"/>
      </w:pPr>
      <w:rPr>
        <w:rFonts w:ascii="Wingdings" w:hAnsi="Wingdings" w:hint="default"/>
      </w:rPr>
    </w:lvl>
  </w:abstractNum>
  <w:abstractNum w:abstractNumId="12" w15:restartNumberingAfterBreak="0">
    <w:nsid w:val="30822590"/>
    <w:multiLevelType w:val="multilevel"/>
    <w:tmpl w:val="92B24E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18D3D94"/>
    <w:multiLevelType w:val="hybridMultilevel"/>
    <w:tmpl w:val="EAA08994"/>
    <w:lvl w:ilvl="0" w:tplc="091A6DEE">
      <w:numFmt w:val="bullet"/>
      <w:pStyle w:val="Mat"/>
      <w:lvlText w:val=""/>
      <w:lvlJc w:val="left"/>
      <w:pPr>
        <w:ind w:left="1069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4" w15:restartNumberingAfterBreak="0">
    <w:nsid w:val="35070C0F"/>
    <w:multiLevelType w:val="multilevel"/>
    <w:tmpl w:val="BAEC63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C391B95"/>
    <w:multiLevelType w:val="multilevel"/>
    <w:tmpl w:val="B9963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FA22474"/>
    <w:multiLevelType w:val="multilevel"/>
    <w:tmpl w:val="77A8F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42814FE"/>
    <w:multiLevelType w:val="multilevel"/>
    <w:tmpl w:val="2190DDB8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6A4B29"/>
    <w:multiLevelType w:val="multilevel"/>
    <w:tmpl w:val="575A6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CA5D39"/>
    <w:multiLevelType w:val="multilevel"/>
    <w:tmpl w:val="2272C8E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E341E2B"/>
    <w:multiLevelType w:val="hybridMultilevel"/>
    <w:tmpl w:val="1BDAD5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0"/>
  </w:num>
  <w:num w:numId="3">
    <w:abstractNumId w:val="1"/>
  </w:num>
  <w:num w:numId="4">
    <w:abstractNumId w:val="2"/>
  </w:num>
  <w:num w:numId="5">
    <w:abstractNumId w:val="20"/>
  </w:num>
  <w:num w:numId="6">
    <w:abstractNumId w:val="11"/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1"/>
    </w:lvlOverride>
  </w:num>
  <w:num w:numId="9">
    <w:abstractNumId w:val="11"/>
    <w:lvlOverride w:ilvl="0">
      <w:startOverride w:val="1"/>
    </w:lvlOverride>
  </w:num>
  <w:num w:numId="10">
    <w:abstractNumId w:val="11"/>
    <w:lvlOverride w:ilvl="0">
      <w:startOverride w:val="1"/>
    </w:lvlOverride>
  </w:num>
  <w:num w:numId="11">
    <w:abstractNumId w:val="11"/>
    <w:lvlOverride w:ilvl="0">
      <w:startOverride w:val="1"/>
    </w:lvlOverride>
  </w:num>
  <w:num w:numId="12">
    <w:abstractNumId w:val="11"/>
    <w:lvlOverride w:ilvl="0">
      <w:startOverride w:val="1"/>
    </w:lvlOverride>
  </w:num>
  <w:num w:numId="13">
    <w:abstractNumId w:val="11"/>
    <w:lvlOverride w:ilvl="0">
      <w:startOverride w:val="1"/>
    </w:lvlOverride>
  </w:num>
  <w:num w:numId="14">
    <w:abstractNumId w:val="11"/>
    <w:lvlOverride w:ilvl="0">
      <w:startOverride w:val="1"/>
    </w:lvlOverride>
  </w:num>
  <w:num w:numId="15">
    <w:abstractNumId w:val="11"/>
    <w:lvlOverride w:ilvl="0">
      <w:startOverride w:val="1"/>
    </w:lvlOverride>
  </w:num>
  <w:num w:numId="16">
    <w:abstractNumId w:val="11"/>
    <w:lvlOverride w:ilvl="0">
      <w:startOverride w:val="1"/>
    </w:lvlOverride>
  </w:num>
  <w:num w:numId="17">
    <w:abstractNumId w:val="11"/>
    <w:lvlOverride w:ilvl="0">
      <w:startOverride w:val="1"/>
    </w:lvlOverride>
  </w:num>
  <w:num w:numId="18">
    <w:abstractNumId w:val="11"/>
    <w:lvlOverride w:ilvl="0">
      <w:startOverride w:val="1"/>
    </w:lvlOverride>
  </w:num>
  <w:num w:numId="19">
    <w:abstractNumId w:val="11"/>
    <w:lvlOverride w:ilvl="0">
      <w:startOverride w:val="1"/>
    </w:lvlOverride>
  </w:num>
  <w:num w:numId="20">
    <w:abstractNumId w:val="11"/>
    <w:lvlOverride w:ilvl="0">
      <w:startOverride w:val="1"/>
    </w:lvlOverride>
  </w:num>
  <w:num w:numId="21">
    <w:abstractNumId w:val="11"/>
    <w:lvlOverride w:ilvl="0">
      <w:startOverride w:val="1"/>
    </w:lvlOverride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1"/>
    <w:lvlOverride w:ilvl="0">
      <w:startOverride w:val="1"/>
    </w:lvlOverride>
  </w:num>
  <w:num w:numId="25">
    <w:abstractNumId w:val="11"/>
    <w:lvlOverride w:ilvl="0">
      <w:startOverride w:val="1"/>
    </w:lvlOverride>
  </w:num>
  <w:num w:numId="26">
    <w:abstractNumId w:val="11"/>
    <w:lvlOverride w:ilvl="0">
      <w:startOverride w:val="1"/>
    </w:lvlOverride>
  </w:num>
  <w:num w:numId="27">
    <w:abstractNumId w:val="11"/>
    <w:lvlOverride w:ilvl="0">
      <w:startOverride w:val="1"/>
    </w:lvlOverride>
  </w:num>
  <w:num w:numId="28">
    <w:abstractNumId w:val="11"/>
    <w:lvlOverride w:ilvl="0">
      <w:startOverride w:val="1"/>
    </w:lvlOverride>
  </w:num>
  <w:num w:numId="29">
    <w:abstractNumId w:val="11"/>
    <w:lvlOverride w:ilvl="0">
      <w:startOverride w:val="1"/>
    </w:lvlOverride>
  </w:num>
  <w:num w:numId="30">
    <w:abstractNumId w:val="16"/>
  </w:num>
  <w:num w:numId="31">
    <w:abstractNumId w:val="9"/>
  </w:num>
  <w:num w:numId="32">
    <w:abstractNumId w:val="19"/>
  </w:num>
  <w:num w:numId="33">
    <w:abstractNumId w:val="12"/>
  </w:num>
  <w:num w:numId="34">
    <w:abstractNumId w:val="8"/>
  </w:num>
  <w:num w:numId="35">
    <w:abstractNumId w:val="3"/>
  </w:num>
  <w:num w:numId="36">
    <w:abstractNumId w:val="7"/>
  </w:num>
  <w:num w:numId="37">
    <w:abstractNumId w:val="14"/>
  </w:num>
  <w:num w:numId="38">
    <w:abstractNumId w:val="17"/>
  </w:num>
  <w:num w:numId="39">
    <w:abstractNumId w:val="15"/>
  </w:num>
  <w:num w:numId="40">
    <w:abstractNumId w:val="5"/>
  </w:num>
  <w:num w:numId="41">
    <w:abstractNumId w:val="10"/>
  </w:num>
  <w:num w:numId="42">
    <w:abstractNumId w:val="6"/>
  </w:num>
  <w:num w:numId="43">
    <w:abstractNumId w:val="18"/>
  </w:num>
  <w:num w:numId="44">
    <w:abstractNumId w:val="11"/>
    <w:lvlOverride w:ilvl="0">
      <w:startOverride w:val="1"/>
    </w:lvlOverride>
  </w:num>
  <w:num w:numId="45">
    <w:abstractNumId w:val="11"/>
    <w:lvlOverride w:ilvl="0">
      <w:startOverride w:val="1"/>
    </w:lvlOverride>
  </w:num>
  <w:num w:numId="46">
    <w:abstractNumId w:val="4"/>
  </w:num>
  <w:numIdMacAtCleanup w:val="4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1FD4"/>
    <w:rsid w:val="000005C8"/>
    <w:rsid w:val="00000F78"/>
    <w:rsid w:val="000013DA"/>
    <w:rsid w:val="0000486F"/>
    <w:rsid w:val="0002735F"/>
    <w:rsid w:val="000355D5"/>
    <w:rsid w:val="00044861"/>
    <w:rsid w:val="00045598"/>
    <w:rsid w:val="000601E4"/>
    <w:rsid w:val="00066F96"/>
    <w:rsid w:val="00067B66"/>
    <w:rsid w:val="00073C99"/>
    <w:rsid w:val="00077141"/>
    <w:rsid w:val="00083DFA"/>
    <w:rsid w:val="0008542B"/>
    <w:rsid w:val="00086B11"/>
    <w:rsid w:val="000956D0"/>
    <w:rsid w:val="000B489E"/>
    <w:rsid w:val="000C120C"/>
    <w:rsid w:val="000D456B"/>
    <w:rsid w:val="000D695A"/>
    <w:rsid w:val="000E0D37"/>
    <w:rsid w:val="000E251E"/>
    <w:rsid w:val="000E5408"/>
    <w:rsid w:val="000E6976"/>
    <w:rsid w:val="000E7A93"/>
    <w:rsid w:val="000F2F02"/>
    <w:rsid w:val="000F75D8"/>
    <w:rsid w:val="00103AD6"/>
    <w:rsid w:val="00112DFD"/>
    <w:rsid w:val="001231E2"/>
    <w:rsid w:val="00127CD0"/>
    <w:rsid w:val="00131D78"/>
    <w:rsid w:val="0013634B"/>
    <w:rsid w:val="0014025C"/>
    <w:rsid w:val="001422AF"/>
    <w:rsid w:val="00150E31"/>
    <w:rsid w:val="00155668"/>
    <w:rsid w:val="0015605B"/>
    <w:rsid w:val="00156571"/>
    <w:rsid w:val="0015755A"/>
    <w:rsid w:val="001600C7"/>
    <w:rsid w:val="00164583"/>
    <w:rsid w:val="00164F19"/>
    <w:rsid w:val="00166F7B"/>
    <w:rsid w:val="00172EDE"/>
    <w:rsid w:val="001757D1"/>
    <w:rsid w:val="00175831"/>
    <w:rsid w:val="00187F95"/>
    <w:rsid w:val="001A7A12"/>
    <w:rsid w:val="001B16D4"/>
    <w:rsid w:val="001B7814"/>
    <w:rsid w:val="001C6593"/>
    <w:rsid w:val="001D333D"/>
    <w:rsid w:val="001D4281"/>
    <w:rsid w:val="001D5E71"/>
    <w:rsid w:val="001E48AA"/>
    <w:rsid w:val="001F1630"/>
    <w:rsid w:val="001F5CBC"/>
    <w:rsid w:val="001F6ABE"/>
    <w:rsid w:val="001F7D96"/>
    <w:rsid w:val="002104C5"/>
    <w:rsid w:val="0021483A"/>
    <w:rsid w:val="00221B63"/>
    <w:rsid w:val="0022387A"/>
    <w:rsid w:val="002242EA"/>
    <w:rsid w:val="00225E96"/>
    <w:rsid w:val="002326B2"/>
    <w:rsid w:val="0023623A"/>
    <w:rsid w:val="002372C3"/>
    <w:rsid w:val="0024043D"/>
    <w:rsid w:val="0024375A"/>
    <w:rsid w:val="002457FA"/>
    <w:rsid w:val="00252B97"/>
    <w:rsid w:val="00256F84"/>
    <w:rsid w:val="00261A32"/>
    <w:rsid w:val="002636DA"/>
    <w:rsid w:val="00265175"/>
    <w:rsid w:val="00267DC4"/>
    <w:rsid w:val="00271DE7"/>
    <w:rsid w:val="00272C48"/>
    <w:rsid w:val="002748A9"/>
    <w:rsid w:val="00274A55"/>
    <w:rsid w:val="00274F55"/>
    <w:rsid w:val="00276D8D"/>
    <w:rsid w:val="00280674"/>
    <w:rsid w:val="0029009C"/>
    <w:rsid w:val="00290B06"/>
    <w:rsid w:val="00293ED2"/>
    <w:rsid w:val="002A416F"/>
    <w:rsid w:val="002B657F"/>
    <w:rsid w:val="002C3EE0"/>
    <w:rsid w:val="002C4113"/>
    <w:rsid w:val="002C417D"/>
    <w:rsid w:val="002E12CF"/>
    <w:rsid w:val="002E4997"/>
    <w:rsid w:val="002E6C98"/>
    <w:rsid w:val="002E724D"/>
    <w:rsid w:val="002F015E"/>
    <w:rsid w:val="002F1CD6"/>
    <w:rsid w:val="002F3574"/>
    <w:rsid w:val="002F55F2"/>
    <w:rsid w:val="003003F9"/>
    <w:rsid w:val="00300EA3"/>
    <w:rsid w:val="00301B7E"/>
    <w:rsid w:val="0031462F"/>
    <w:rsid w:val="00324D6C"/>
    <w:rsid w:val="0032557F"/>
    <w:rsid w:val="00325FF8"/>
    <w:rsid w:val="003330C2"/>
    <w:rsid w:val="003530AC"/>
    <w:rsid w:val="003635DC"/>
    <w:rsid w:val="00364A0C"/>
    <w:rsid w:val="00364CD6"/>
    <w:rsid w:val="00372077"/>
    <w:rsid w:val="00372DC3"/>
    <w:rsid w:val="003811FF"/>
    <w:rsid w:val="00383901"/>
    <w:rsid w:val="00392674"/>
    <w:rsid w:val="00396AC5"/>
    <w:rsid w:val="003A4607"/>
    <w:rsid w:val="003B0608"/>
    <w:rsid w:val="003B28D3"/>
    <w:rsid w:val="003B2FCB"/>
    <w:rsid w:val="003C2E10"/>
    <w:rsid w:val="003D0FA8"/>
    <w:rsid w:val="003D28D6"/>
    <w:rsid w:val="003E0AA3"/>
    <w:rsid w:val="003E48BD"/>
    <w:rsid w:val="003E4E13"/>
    <w:rsid w:val="003E694B"/>
    <w:rsid w:val="003F58A2"/>
    <w:rsid w:val="0040013F"/>
    <w:rsid w:val="0040108F"/>
    <w:rsid w:val="00401439"/>
    <w:rsid w:val="004079D0"/>
    <w:rsid w:val="0041453A"/>
    <w:rsid w:val="00415180"/>
    <w:rsid w:val="00415B44"/>
    <w:rsid w:val="00415C73"/>
    <w:rsid w:val="00425B9A"/>
    <w:rsid w:val="00427436"/>
    <w:rsid w:val="00433E9C"/>
    <w:rsid w:val="004424BA"/>
    <w:rsid w:val="00444F5C"/>
    <w:rsid w:val="004502B7"/>
    <w:rsid w:val="00464328"/>
    <w:rsid w:val="004646C0"/>
    <w:rsid w:val="0046637B"/>
    <w:rsid w:val="00466FF2"/>
    <w:rsid w:val="004679AA"/>
    <w:rsid w:val="00472358"/>
    <w:rsid w:val="00472CFD"/>
    <w:rsid w:val="0048236B"/>
    <w:rsid w:val="00482F8F"/>
    <w:rsid w:val="00492416"/>
    <w:rsid w:val="004B3166"/>
    <w:rsid w:val="004B7F1D"/>
    <w:rsid w:val="004C21C5"/>
    <w:rsid w:val="004C45C5"/>
    <w:rsid w:val="004D2FBB"/>
    <w:rsid w:val="004E5E81"/>
    <w:rsid w:val="004F1460"/>
    <w:rsid w:val="004F4C06"/>
    <w:rsid w:val="004F58E2"/>
    <w:rsid w:val="004F6B5B"/>
    <w:rsid w:val="00502880"/>
    <w:rsid w:val="00503D89"/>
    <w:rsid w:val="005071B1"/>
    <w:rsid w:val="00512289"/>
    <w:rsid w:val="0052075B"/>
    <w:rsid w:val="00521BC0"/>
    <w:rsid w:val="00521C6A"/>
    <w:rsid w:val="00537EDD"/>
    <w:rsid w:val="005408AA"/>
    <w:rsid w:val="005421CF"/>
    <w:rsid w:val="0055072E"/>
    <w:rsid w:val="00552470"/>
    <w:rsid w:val="00553272"/>
    <w:rsid w:val="00553871"/>
    <w:rsid w:val="0055426B"/>
    <w:rsid w:val="00557538"/>
    <w:rsid w:val="00560A71"/>
    <w:rsid w:val="00561484"/>
    <w:rsid w:val="00564DC9"/>
    <w:rsid w:val="00584A98"/>
    <w:rsid w:val="00585498"/>
    <w:rsid w:val="005860C8"/>
    <w:rsid w:val="005B0107"/>
    <w:rsid w:val="005B11D8"/>
    <w:rsid w:val="005B335E"/>
    <w:rsid w:val="005B5114"/>
    <w:rsid w:val="005B5B08"/>
    <w:rsid w:val="005C5D95"/>
    <w:rsid w:val="005C60E3"/>
    <w:rsid w:val="005C7826"/>
    <w:rsid w:val="005C7AD3"/>
    <w:rsid w:val="005D2437"/>
    <w:rsid w:val="005D2ED4"/>
    <w:rsid w:val="005D5C40"/>
    <w:rsid w:val="005D5E92"/>
    <w:rsid w:val="005F0511"/>
    <w:rsid w:val="005F4EF4"/>
    <w:rsid w:val="005F5134"/>
    <w:rsid w:val="00600DF7"/>
    <w:rsid w:val="0060353D"/>
    <w:rsid w:val="00613ED1"/>
    <w:rsid w:val="00615B3A"/>
    <w:rsid w:val="006166C7"/>
    <w:rsid w:val="006232A5"/>
    <w:rsid w:val="00631C44"/>
    <w:rsid w:val="00633093"/>
    <w:rsid w:val="00634594"/>
    <w:rsid w:val="00645243"/>
    <w:rsid w:val="0065572B"/>
    <w:rsid w:val="0066140C"/>
    <w:rsid w:val="00663030"/>
    <w:rsid w:val="006819BF"/>
    <w:rsid w:val="00687AC3"/>
    <w:rsid w:val="00696900"/>
    <w:rsid w:val="00697E02"/>
    <w:rsid w:val="006A0FF9"/>
    <w:rsid w:val="006A5D56"/>
    <w:rsid w:val="006B4F4E"/>
    <w:rsid w:val="006B7B84"/>
    <w:rsid w:val="006C1D49"/>
    <w:rsid w:val="006C2630"/>
    <w:rsid w:val="006C5EFD"/>
    <w:rsid w:val="006C698A"/>
    <w:rsid w:val="006D0E78"/>
    <w:rsid w:val="006E03B0"/>
    <w:rsid w:val="006E2827"/>
    <w:rsid w:val="006F57F9"/>
    <w:rsid w:val="006F609D"/>
    <w:rsid w:val="00700248"/>
    <w:rsid w:val="00717BD8"/>
    <w:rsid w:val="007222D2"/>
    <w:rsid w:val="00722917"/>
    <w:rsid w:val="00725CD3"/>
    <w:rsid w:val="00730B1D"/>
    <w:rsid w:val="00731DB4"/>
    <w:rsid w:val="00736895"/>
    <w:rsid w:val="0074554B"/>
    <w:rsid w:val="00752514"/>
    <w:rsid w:val="00754475"/>
    <w:rsid w:val="00756699"/>
    <w:rsid w:val="0076168F"/>
    <w:rsid w:val="00764DA0"/>
    <w:rsid w:val="00771B51"/>
    <w:rsid w:val="007736D6"/>
    <w:rsid w:val="007767CF"/>
    <w:rsid w:val="007A2715"/>
    <w:rsid w:val="007A2FB4"/>
    <w:rsid w:val="007A46C4"/>
    <w:rsid w:val="007A6965"/>
    <w:rsid w:val="007A7CED"/>
    <w:rsid w:val="007B1254"/>
    <w:rsid w:val="007E2936"/>
    <w:rsid w:val="007E332A"/>
    <w:rsid w:val="007F1FD4"/>
    <w:rsid w:val="008010E3"/>
    <w:rsid w:val="0080264A"/>
    <w:rsid w:val="00805C2F"/>
    <w:rsid w:val="008071EB"/>
    <w:rsid w:val="00813B33"/>
    <w:rsid w:val="00825428"/>
    <w:rsid w:val="00826FDC"/>
    <w:rsid w:val="0083412C"/>
    <w:rsid w:val="00855E6B"/>
    <w:rsid w:val="008617F3"/>
    <w:rsid w:val="00862988"/>
    <w:rsid w:val="00866D77"/>
    <w:rsid w:val="0087354A"/>
    <w:rsid w:val="00874080"/>
    <w:rsid w:val="00880C00"/>
    <w:rsid w:val="008865A2"/>
    <w:rsid w:val="00895425"/>
    <w:rsid w:val="00896011"/>
    <w:rsid w:val="00897F94"/>
    <w:rsid w:val="008A68C7"/>
    <w:rsid w:val="008C40E5"/>
    <w:rsid w:val="008E448B"/>
    <w:rsid w:val="008E4B56"/>
    <w:rsid w:val="008E5796"/>
    <w:rsid w:val="00904BE8"/>
    <w:rsid w:val="009065E7"/>
    <w:rsid w:val="00906FCE"/>
    <w:rsid w:val="009270B8"/>
    <w:rsid w:val="00930636"/>
    <w:rsid w:val="00932B67"/>
    <w:rsid w:val="00940755"/>
    <w:rsid w:val="009431F1"/>
    <w:rsid w:val="00946AE8"/>
    <w:rsid w:val="0095063A"/>
    <w:rsid w:val="00955B6C"/>
    <w:rsid w:val="009612E8"/>
    <w:rsid w:val="00965566"/>
    <w:rsid w:val="0096773D"/>
    <w:rsid w:val="0097356D"/>
    <w:rsid w:val="00981355"/>
    <w:rsid w:val="00984624"/>
    <w:rsid w:val="009865C4"/>
    <w:rsid w:val="0099253C"/>
    <w:rsid w:val="009A3F45"/>
    <w:rsid w:val="009A564C"/>
    <w:rsid w:val="009B7B28"/>
    <w:rsid w:val="009C03F1"/>
    <w:rsid w:val="009C4B6B"/>
    <w:rsid w:val="009D5046"/>
    <w:rsid w:val="009D7B14"/>
    <w:rsid w:val="009E3FEC"/>
    <w:rsid w:val="009F4F37"/>
    <w:rsid w:val="00A05136"/>
    <w:rsid w:val="00A07055"/>
    <w:rsid w:val="00A07521"/>
    <w:rsid w:val="00A07FA3"/>
    <w:rsid w:val="00A1173E"/>
    <w:rsid w:val="00A174E1"/>
    <w:rsid w:val="00A17FA2"/>
    <w:rsid w:val="00A24A10"/>
    <w:rsid w:val="00A25D37"/>
    <w:rsid w:val="00A27DCD"/>
    <w:rsid w:val="00A33265"/>
    <w:rsid w:val="00A40EBA"/>
    <w:rsid w:val="00A41DB1"/>
    <w:rsid w:val="00A5203E"/>
    <w:rsid w:val="00A7442D"/>
    <w:rsid w:val="00A75023"/>
    <w:rsid w:val="00A8017E"/>
    <w:rsid w:val="00A8083A"/>
    <w:rsid w:val="00A848DC"/>
    <w:rsid w:val="00A87412"/>
    <w:rsid w:val="00A912C2"/>
    <w:rsid w:val="00AA26DD"/>
    <w:rsid w:val="00AA7691"/>
    <w:rsid w:val="00AB3520"/>
    <w:rsid w:val="00AB42BB"/>
    <w:rsid w:val="00AB5D7B"/>
    <w:rsid w:val="00AC3522"/>
    <w:rsid w:val="00AC3667"/>
    <w:rsid w:val="00AC4FD9"/>
    <w:rsid w:val="00AC7304"/>
    <w:rsid w:val="00AD63F3"/>
    <w:rsid w:val="00AD7A7E"/>
    <w:rsid w:val="00AE27EE"/>
    <w:rsid w:val="00AE75E4"/>
    <w:rsid w:val="00AE7684"/>
    <w:rsid w:val="00AF1DB1"/>
    <w:rsid w:val="00AF1DC3"/>
    <w:rsid w:val="00AF5CE0"/>
    <w:rsid w:val="00B0663B"/>
    <w:rsid w:val="00B26D90"/>
    <w:rsid w:val="00B342EE"/>
    <w:rsid w:val="00B37AE6"/>
    <w:rsid w:val="00B40B7A"/>
    <w:rsid w:val="00B443A1"/>
    <w:rsid w:val="00B44AE8"/>
    <w:rsid w:val="00B559E6"/>
    <w:rsid w:val="00B60984"/>
    <w:rsid w:val="00B60DAD"/>
    <w:rsid w:val="00B610F9"/>
    <w:rsid w:val="00B67AC8"/>
    <w:rsid w:val="00B701E1"/>
    <w:rsid w:val="00B742FF"/>
    <w:rsid w:val="00B752B9"/>
    <w:rsid w:val="00B838F7"/>
    <w:rsid w:val="00B86E5E"/>
    <w:rsid w:val="00B90C3A"/>
    <w:rsid w:val="00B91869"/>
    <w:rsid w:val="00B93DF7"/>
    <w:rsid w:val="00BA109A"/>
    <w:rsid w:val="00BA488A"/>
    <w:rsid w:val="00BA5145"/>
    <w:rsid w:val="00BB1145"/>
    <w:rsid w:val="00BB4543"/>
    <w:rsid w:val="00BB6DA9"/>
    <w:rsid w:val="00BC267E"/>
    <w:rsid w:val="00BC4AC9"/>
    <w:rsid w:val="00BD230F"/>
    <w:rsid w:val="00BD277E"/>
    <w:rsid w:val="00BE024C"/>
    <w:rsid w:val="00BF025F"/>
    <w:rsid w:val="00BF610B"/>
    <w:rsid w:val="00C0493B"/>
    <w:rsid w:val="00C12C4D"/>
    <w:rsid w:val="00C137E9"/>
    <w:rsid w:val="00C17FEF"/>
    <w:rsid w:val="00C20F38"/>
    <w:rsid w:val="00C303DF"/>
    <w:rsid w:val="00C409B5"/>
    <w:rsid w:val="00C42585"/>
    <w:rsid w:val="00C52762"/>
    <w:rsid w:val="00C52B5C"/>
    <w:rsid w:val="00C54940"/>
    <w:rsid w:val="00C614BA"/>
    <w:rsid w:val="00C63D15"/>
    <w:rsid w:val="00C65F44"/>
    <w:rsid w:val="00C67604"/>
    <w:rsid w:val="00C725A5"/>
    <w:rsid w:val="00C80835"/>
    <w:rsid w:val="00C8353D"/>
    <w:rsid w:val="00C8543F"/>
    <w:rsid w:val="00C93031"/>
    <w:rsid w:val="00C9389A"/>
    <w:rsid w:val="00C94332"/>
    <w:rsid w:val="00CA3C71"/>
    <w:rsid w:val="00CA3E5F"/>
    <w:rsid w:val="00CB1F91"/>
    <w:rsid w:val="00CB38D5"/>
    <w:rsid w:val="00CB5A81"/>
    <w:rsid w:val="00CB7159"/>
    <w:rsid w:val="00CC1399"/>
    <w:rsid w:val="00CC20AB"/>
    <w:rsid w:val="00CC39A9"/>
    <w:rsid w:val="00CD085A"/>
    <w:rsid w:val="00CD4683"/>
    <w:rsid w:val="00CD555C"/>
    <w:rsid w:val="00CD5A4E"/>
    <w:rsid w:val="00CE2163"/>
    <w:rsid w:val="00CE7F8B"/>
    <w:rsid w:val="00CF0375"/>
    <w:rsid w:val="00D03CF7"/>
    <w:rsid w:val="00D047E3"/>
    <w:rsid w:val="00D100AA"/>
    <w:rsid w:val="00D27455"/>
    <w:rsid w:val="00D30842"/>
    <w:rsid w:val="00D30D10"/>
    <w:rsid w:val="00D3142A"/>
    <w:rsid w:val="00D32E73"/>
    <w:rsid w:val="00D3306F"/>
    <w:rsid w:val="00D33EA9"/>
    <w:rsid w:val="00D478F6"/>
    <w:rsid w:val="00D60CF4"/>
    <w:rsid w:val="00D62803"/>
    <w:rsid w:val="00D636EA"/>
    <w:rsid w:val="00D64947"/>
    <w:rsid w:val="00D773C8"/>
    <w:rsid w:val="00D80A8B"/>
    <w:rsid w:val="00D80B31"/>
    <w:rsid w:val="00D81118"/>
    <w:rsid w:val="00D8517F"/>
    <w:rsid w:val="00D95BE6"/>
    <w:rsid w:val="00DA0271"/>
    <w:rsid w:val="00DA7886"/>
    <w:rsid w:val="00DA7F3D"/>
    <w:rsid w:val="00DB08D6"/>
    <w:rsid w:val="00DB38DE"/>
    <w:rsid w:val="00DB3B17"/>
    <w:rsid w:val="00DB7B9F"/>
    <w:rsid w:val="00DC4D57"/>
    <w:rsid w:val="00DC757C"/>
    <w:rsid w:val="00DD0D16"/>
    <w:rsid w:val="00DD1B0C"/>
    <w:rsid w:val="00DE119E"/>
    <w:rsid w:val="00DF4164"/>
    <w:rsid w:val="00E03D6D"/>
    <w:rsid w:val="00E048C8"/>
    <w:rsid w:val="00E05CCE"/>
    <w:rsid w:val="00E21FF8"/>
    <w:rsid w:val="00E244E4"/>
    <w:rsid w:val="00E33FFD"/>
    <w:rsid w:val="00E36592"/>
    <w:rsid w:val="00E37E97"/>
    <w:rsid w:val="00E57F6D"/>
    <w:rsid w:val="00E61C08"/>
    <w:rsid w:val="00E709A2"/>
    <w:rsid w:val="00E75C54"/>
    <w:rsid w:val="00E7640D"/>
    <w:rsid w:val="00E76B9B"/>
    <w:rsid w:val="00E776DD"/>
    <w:rsid w:val="00E868E8"/>
    <w:rsid w:val="00E95E18"/>
    <w:rsid w:val="00EA06C4"/>
    <w:rsid w:val="00EB782E"/>
    <w:rsid w:val="00ED3520"/>
    <w:rsid w:val="00ED718F"/>
    <w:rsid w:val="00EE32CD"/>
    <w:rsid w:val="00EE53B6"/>
    <w:rsid w:val="00EE6ABC"/>
    <w:rsid w:val="00EE79AA"/>
    <w:rsid w:val="00EF6324"/>
    <w:rsid w:val="00F00F3D"/>
    <w:rsid w:val="00F01243"/>
    <w:rsid w:val="00F01810"/>
    <w:rsid w:val="00F0312B"/>
    <w:rsid w:val="00F06BBA"/>
    <w:rsid w:val="00F27BFF"/>
    <w:rsid w:val="00F401F6"/>
    <w:rsid w:val="00F40D6C"/>
    <w:rsid w:val="00F42189"/>
    <w:rsid w:val="00F4276A"/>
    <w:rsid w:val="00F43397"/>
    <w:rsid w:val="00F5092C"/>
    <w:rsid w:val="00F51DE9"/>
    <w:rsid w:val="00F53CAD"/>
    <w:rsid w:val="00F60F66"/>
    <w:rsid w:val="00F72DE0"/>
    <w:rsid w:val="00F76C36"/>
    <w:rsid w:val="00F773EF"/>
    <w:rsid w:val="00F82203"/>
    <w:rsid w:val="00F8373D"/>
    <w:rsid w:val="00F83ECB"/>
    <w:rsid w:val="00F8628C"/>
    <w:rsid w:val="00F90797"/>
    <w:rsid w:val="00F91334"/>
    <w:rsid w:val="00F91E56"/>
    <w:rsid w:val="00F91EB7"/>
    <w:rsid w:val="00F94E07"/>
    <w:rsid w:val="00F95527"/>
    <w:rsid w:val="00FA0BCC"/>
    <w:rsid w:val="00FA13D9"/>
    <w:rsid w:val="00FA3CF9"/>
    <w:rsid w:val="00FB0216"/>
    <w:rsid w:val="00FB2DA2"/>
    <w:rsid w:val="00FB452B"/>
    <w:rsid w:val="00FB5990"/>
    <w:rsid w:val="00FC0A4B"/>
    <w:rsid w:val="00FC4BCF"/>
    <w:rsid w:val="00FD4E6B"/>
    <w:rsid w:val="00FD567C"/>
    <w:rsid w:val="00FD7828"/>
    <w:rsid w:val="00FE54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3ECDD04"/>
  <w15:chartTrackingRefBased/>
  <w15:docId w15:val="{5E40C5F8-5F34-4AAB-91F7-F37E064B0A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F91334"/>
    <w:pPr>
      <w:spacing w:after="0" w:line="360" w:lineRule="auto"/>
      <w:ind w:firstLine="709"/>
      <w:jc w:val="both"/>
    </w:pPr>
    <w:rPr>
      <w:rFonts w:ascii="GOST type B" w:hAnsi="GOST type B"/>
      <w:sz w:val="28"/>
    </w:rPr>
  </w:style>
  <w:style w:type="paragraph" w:styleId="1">
    <w:name w:val="heading 1"/>
    <w:basedOn w:val="a"/>
    <w:next w:val="a"/>
    <w:link w:val="10"/>
    <w:uiPriority w:val="9"/>
    <w:rsid w:val="0000486F"/>
    <w:pPr>
      <w:keepNext/>
      <w:keepLines/>
      <w:pageBreakBefore/>
      <w:spacing w:after="880"/>
      <w:outlineLvl w:val="0"/>
    </w:pPr>
    <w:rPr>
      <w:rFonts w:eastAsiaTheme="majorEastAsia" w:cstheme="majorBidi"/>
      <w:b/>
      <w:caps/>
      <w:szCs w:val="32"/>
    </w:rPr>
  </w:style>
  <w:style w:type="paragraph" w:styleId="2">
    <w:name w:val="heading 2"/>
    <w:basedOn w:val="a"/>
    <w:next w:val="a"/>
    <w:link w:val="20"/>
    <w:uiPriority w:val="9"/>
    <w:unhideWhenUsed/>
    <w:rsid w:val="0000486F"/>
    <w:pPr>
      <w:keepNext/>
      <w:keepLines/>
      <w:spacing w:before="440" w:after="44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rsid w:val="00E709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rsid w:val="00E709A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C45C5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4C45C5"/>
  </w:style>
  <w:style w:type="paragraph" w:customStyle="1" w:styleId="11">
    <w:name w:val="Заголовок 1 уровня"/>
    <w:basedOn w:val="1"/>
    <w:next w:val="a"/>
    <w:link w:val="12"/>
    <w:rsid w:val="009C03F1"/>
    <w:pPr>
      <w:suppressAutoHyphens/>
      <w:spacing w:after="567"/>
      <w:ind w:left="-340" w:right="113" w:firstLine="567"/>
    </w:pPr>
    <w:rPr>
      <w:color w:val="000000" w:themeColor="text1"/>
    </w:rPr>
  </w:style>
  <w:style w:type="character" w:customStyle="1" w:styleId="12">
    <w:name w:val="Заголовок 1 уровня Знак"/>
    <w:basedOn w:val="a0"/>
    <w:link w:val="11"/>
    <w:rsid w:val="009C03F1"/>
    <w:rPr>
      <w:rFonts w:ascii="GOST type B" w:eastAsiaTheme="majorEastAsia" w:hAnsi="GOST type B" w:cstheme="majorBidi"/>
      <w:b/>
      <w:caps/>
      <w:color w:val="000000" w:themeColor="text1"/>
      <w:sz w:val="28"/>
      <w:szCs w:val="32"/>
    </w:rPr>
  </w:style>
  <w:style w:type="paragraph" w:customStyle="1" w:styleId="21">
    <w:name w:val="Заголовок 2 уровня"/>
    <w:basedOn w:val="1"/>
    <w:next w:val="a"/>
    <w:link w:val="22"/>
    <w:rsid w:val="00E709A2"/>
    <w:pPr>
      <w:keepLines w:val="0"/>
      <w:pageBreakBefore w:val="0"/>
      <w:suppressAutoHyphens/>
      <w:spacing w:before="440" w:after="440"/>
      <w:jc w:val="left"/>
    </w:pPr>
    <w:rPr>
      <w:caps w:val="0"/>
      <w:color w:val="000000" w:themeColor="text1"/>
    </w:rPr>
  </w:style>
  <w:style w:type="character" w:customStyle="1" w:styleId="22">
    <w:name w:val="Заголовок 2 уровня Знак"/>
    <w:basedOn w:val="a0"/>
    <w:link w:val="21"/>
    <w:rsid w:val="00E709A2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character" w:customStyle="1" w:styleId="10">
    <w:name w:val="Заголовок 1 Знак"/>
    <w:basedOn w:val="a0"/>
    <w:link w:val="1"/>
    <w:uiPriority w:val="9"/>
    <w:rsid w:val="0000486F"/>
    <w:rPr>
      <w:rFonts w:ascii="GOST type B" w:eastAsiaTheme="majorEastAsia" w:hAnsi="GOST type B" w:cstheme="majorBidi"/>
      <w:b/>
      <w:caps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00486F"/>
    <w:rPr>
      <w:rFonts w:ascii="GOST type B" w:eastAsiaTheme="majorEastAsia" w:hAnsi="GOST type B" w:cstheme="majorBidi"/>
      <w:b/>
      <w:sz w:val="28"/>
      <w:szCs w:val="26"/>
    </w:rPr>
  </w:style>
  <w:style w:type="paragraph" w:customStyle="1" w:styleId="a5">
    <w:name w:val="Название рисунка"/>
    <w:basedOn w:val="a6"/>
    <w:next w:val="a"/>
    <w:link w:val="a7"/>
    <w:rsid w:val="00A8017E"/>
    <w:pPr>
      <w:spacing w:after="240"/>
      <w:ind w:firstLine="0"/>
      <w:jc w:val="center"/>
    </w:pPr>
    <w:rPr>
      <w:i w:val="0"/>
      <w:color w:val="auto"/>
      <w:sz w:val="28"/>
    </w:rPr>
  </w:style>
  <w:style w:type="character" w:customStyle="1" w:styleId="a7">
    <w:name w:val="Название рисунка Знак"/>
    <w:basedOn w:val="a0"/>
    <w:link w:val="a5"/>
    <w:rsid w:val="00A8017E"/>
    <w:rPr>
      <w:rFonts w:ascii="GOST type B" w:hAnsi="GOST type B"/>
      <w:iCs/>
      <w:sz w:val="28"/>
      <w:szCs w:val="18"/>
    </w:rPr>
  </w:style>
  <w:style w:type="paragraph" w:styleId="a6">
    <w:name w:val="caption"/>
    <w:basedOn w:val="a"/>
    <w:next w:val="a"/>
    <w:uiPriority w:val="35"/>
    <w:unhideWhenUsed/>
    <w:rsid w:val="00E709A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8">
    <w:name w:val="Hyperlink"/>
    <w:basedOn w:val="a0"/>
    <w:uiPriority w:val="99"/>
    <w:unhideWhenUsed/>
    <w:rsid w:val="0000486F"/>
    <w:rPr>
      <w:color w:val="0563C1" w:themeColor="hyperlink"/>
      <w:u w:val="single"/>
    </w:rPr>
  </w:style>
  <w:style w:type="paragraph" w:customStyle="1" w:styleId="a9">
    <w:name w:val="Обычный текст"/>
    <w:basedOn w:val="a"/>
    <w:link w:val="aa"/>
    <w:rsid w:val="00E709A2"/>
    <w:pPr>
      <w:spacing w:after="160"/>
    </w:pPr>
  </w:style>
  <w:style w:type="character" w:customStyle="1" w:styleId="aa">
    <w:name w:val="Обычный текст Знак"/>
    <w:basedOn w:val="a0"/>
    <w:link w:val="a9"/>
    <w:rsid w:val="00E709A2"/>
    <w:rPr>
      <w:rFonts w:ascii="GOST type B" w:hAnsi="GOST type B"/>
      <w:sz w:val="28"/>
    </w:rPr>
  </w:style>
  <w:style w:type="character" w:customStyle="1" w:styleId="30">
    <w:name w:val="Заголовок 3 Знак"/>
    <w:basedOn w:val="a0"/>
    <w:link w:val="3"/>
    <w:uiPriority w:val="9"/>
    <w:rsid w:val="00E709A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E709A2"/>
    <w:rPr>
      <w:rFonts w:asciiTheme="majorHAnsi" w:eastAsiaTheme="majorEastAsia" w:hAnsiTheme="majorHAnsi" w:cstheme="majorBidi"/>
      <w:i/>
      <w:iCs/>
      <w:color w:val="2F5496" w:themeColor="accent1" w:themeShade="BF"/>
      <w:sz w:val="28"/>
    </w:rPr>
  </w:style>
  <w:style w:type="character" w:styleId="ab">
    <w:name w:val="Emphasis"/>
    <w:basedOn w:val="a0"/>
    <w:uiPriority w:val="20"/>
    <w:rsid w:val="00E709A2"/>
    <w:rPr>
      <w:i/>
      <w:iCs/>
    </w:rPr>
  </w:style>
  <w:style w:type="paragraph" w:styleId="ac">
    <w:name w:val="Normal (Web)"/>
    <w:basedOn w:val="a"/>
    <w:uiPriority w:val="99"/>
    <w:semiHidden/>
    <w:unhideWhenUsed/>
    <w:rsid w:val="00E776DD"/>
    <w:pPr>
      <w:spacing w:before="100" w:beforeAutospacing="1" w:after="100" w:afterAutospacing="1" w:line="240" w:lineRule="auto"/>
      <w:ind w:firstLine="0"/>
      <w:jc w:val="left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rsid w:val="00EE32C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EE32CD"/>
    <w:rPr>
      <w:rFonts w:ascii="GOST type B" w:hAnsi="GOST type B"/>
      <w:sz w:val="28"/>
    </w:rPr>
  </w:style>
  <w:style w:type="table" w:styleId="af">
    <w:name w:val="Table Grid"/>
    <w:basedOn w:val="a1"/>
    <w:uiPriority w:val="39"/>
    <w:rsid w:val="00AE27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List Paragraph"/>
    <w:basedOn w:val="a"/>
    <w:link w:val="af1"/>
    <w:uiPriority w:val="34"/>
    <w:rsid w:val="00103AD6"/>
    <w:pPr>
      <w:ind w:left="720"/>
      <w:contextualSpacing/>
    </w:pPr>
  </w:style>
  <w:style w:type="paragraph" w:customStyle="1" w:styleId="Mat">
    <w:name w:val="Список Mat"/>
    <w:next w:val="a9"/>
    <w:link w:val="Mat0"/>
    <w:rsid w:val="00DB7B9F"/>
    <w:pPr>
      <w:numPr>
        <w:numId w:val="1"/>
      </w:numPr>
      <w:spacing w:after="0" w:line="360" w:lineRule="auto"/>
      <w:jc w:val="both"/>
    </w:pPr>
    <w:rPr>
      <w:rFonts w:ascii="GOST type B" w:hAnsi="GOST type B"/>
      <w:sz w:val="28"/>
      <w:lang w:val="en-US"/>
    </w:rPr>
  </w:style>
  <w:style w:type="paragraph" w:customStyle="1" w:styleId="Mat1">
    <w:name w:val="Основной текст Mat"/>
    <w:basedOn w:val="Mat"/>
    <w:link w:val="Mat2"/>
    <w:rsid w:val="00DB7B9F"/>
    <w:pPr>
      <w:numPr>
        <w:numId w:val="0"/>
      </w:numPr>
      <w:ind w:right="142" w:firstLine="709"/>
    </w:pPr>
  </w:style>
  <w:style w:type="character" w:customStyle="1" w:styleId="af1">
    <w:name w:val="Абзац списка Знак"/>
    <w:basedOn w:val="a0"/>
    <w:link w:val="af0"/>
    <w:uiPriority w:val="34"/>
    <w:rsid w:val="00482F8F"/>
    <w:rPr>
      <w:rFonts w:ascii="GOST type B" w:hAnsi="GOST type B"/>
      <w:sz w:val="28"/>
    </w:rPr>
  </w:style>
  <w:style w:type="character" w:customStyle="1" w:styleId="Mat0">
    <w:name w:val="Список Mat Знак"/>
    <w:basedOn w:val="af1"/>
    <w:link w:val="Mat"/>
    <w:rsid w:val="00DB7B9F"/>
    <w:rPr>
      <w:rFonts w:ascii="GOST type B" w:hAnsi="GOST type B"/>
      <w:sz w:val="28"/>
      <w:lang w:val="en-US"/>
    </w:rPr>
  </w:style>
  <w:style w:type="paragraph" w:customStyle="1" w:styleId="Mat3">
    <w:name w:val="Наименование таблиц Mat"/>
    <w:basedOn w:val="a5"/>
    <w:link w:val="Mat4"/>
    <w:rsid w:val="00813B33"/>
    <w:pPr>
      <w:keepNext/>
      <w:spacing w:before="120" w:after="120" w:line="360" w:lineRule="auto"/>
      <w:ind w:right="142"/>
      <w:jc w:val="both"/>
    </w:pPr>
  </w:style>
  <w:style w:type="character" w:customStyle="1" w:styleId="Mat2">
    <w:name w:val="Основной текст Mat Знак"/>
    <w:basedOn w:val="Mat0"/>
    <w:link w:val="Mat1"/>
    <w:rsid w:val="00DB7B9F"/>
    <w:rPr>
      <w:rFonts w:ascii="GOST type B" w:hAnsi="GOST type B"/>
      <w:sz w:val="28"/>
      <w:lang w:val="en-US"/>
    </w:rPr>
  </w:style>
  <w:style w:type="character" w:customStyle="1" w:styleId="Mat4">
    <w:name w:val="Наименование таблиц Mat Знак"/>
    <w:basedOn w:val="a7"/>
    <w:link w:val="Mat3"/>
    <w:rsid w:val="00813B33"/>
    <w:rPr>
      <w:rFonts w:ascii="GOST type B" w:hAnsi="GOST type B"/>
      <w:iCs/>
      <w:sz w:val="28"/>
      <w:szCs w:val="18"/>
    </w:rPr>
  </w:style>
  <w:style w:type="paragraph" w:customStyle="1" w:styleId="1Mat">
    <w:name w:val="Заголовок 1 Mat"/>
    <w:basedOn w:val="1"/>
    <w:link w:val="1Mat0"/>
    <w:rsid w:val="00C303DF"/>
  </w:style>
  <w:style w:type="character" w:customStyle="1" w:styleId="1Mat0">
    <w:name w:val="Заголовок 1 Mat Знак"/>
    <w:basedOn w:val="10"/>
    <w:link w:val="1Mat"/>
    <w:rsid w:val="00C303DF"/>
    <w:rPr>
      <w:rFonts w:ascii="GOST type B" w:eastAsiaTheme="majorEastAsia" w:hAnsi="GOST type B" w:cstheme="majorBidi"/>
      <w:b/>
      <w:caps/>
      <w:sz w:val="28"/>
      <w:szCs w:val="32"/>
    </w:rPr>
  </w:style>
  <w:style w:type="paragraph" w:customStyle="1" w:styleId="af2">
    <w:name w:val="Стиль Овчинниковой"/>
    <w:basedOn w:val="a"/>
    <w:link w:val="af3"/>
    <w:rsid w:val="00BA109A"/>
    <w:pPr>
      <w:ind w:left="-142" w:right="-142" w:firstLine="567"/>
    </w:pPr>
  </w:style>
  <w:style w:type="character" w:customStyle="1" w:styleId="af3">
    <w:name w:val="Стиль Овчинниковой Знак"/>
    <w:basedOn w:val="a0"/>
    <w:link w:val="af2"/>
    <w:rsid w:val="00BA109A"/>
    <w:rPr>
      <w:rFonts w:ascii="GOST type B" w:hAnsi="GOST type B"/>
      <w:sz w:val="28"/>
    </w:rPr>
  </w:style>
  <w:style w:type="paragraph" w:customStyle="1" w:styleId="af4">
    <w:name w:val="Кросовая обычный текст"/>
    <w:basedOn w:val="a"/>
    <w:link w:val="af5"/>
    <w:rsid w:val="005860C8"/>
    <w:pPr>
      <w:ind w:left="-142" w:right="-142" w:firstLine="567"/>
    </w:pPr>
  </w:style>
  <w:style w:type="character" w:customStyle="1" w:styleId="af5">
    <w:name w:val="Кросовая обычный текст Знак"/>
    <w:basedOn w:val="a0"/>
    <w:link w:val="af4"/>
    <w:rsid w:val="005860C8"/>
    <w:rPr>
      <w:rFonts w:ascii="GOST type B" w:hAnsi="GOST type B"/>
      <w:sz w:val="28"/>
    </w:rPr>
  </w:style>
  <w:style w:type="paragraph" w:customStyle="1" w:styleId="af6">
    <w:name w:val="Курсовая атрибуты таблиы"/>
    <w:basedOn w:val="af4"/>
    <w:next w:val="af4"/>
    <w:link w:val="af7"/>
    <w:rsid w:val="005860C8"/>
    <w:pPr>
      <w:ind w:left="0"/>
    </w:pPr>
  </w:style>
  <w:style w:type="paragraph" w:customStyle="1" w:styleId="23">
    <w:name w:val="Заголовок лвл2"/>
    <w:basedOn w:val="21"/>
    <w:next w:val="af4"/>
    <w:link w:val="24"/>
    <w:rsid w:val="005860C8"/>
    <w:pPr>
      <w:ind w:left="-142" w:right="-142" w:firstLine="567"/>
    </w:pPr>
  </w:style>
  <w:style w:type="character" w:customStyle="1" w:styleId="af7">
    <w:name w:val="Курсовая атрибуты таблиы Знак"/>
    <w:basedOn w:val="af5"/>
    <w:link w:val="af6"/>
    <w:rsid w:val="005860C8"/>
    <w:rPr>
      <w:rFonts w:ascii="GOST type B" w:hAnsi="GOST type B"/>
      <w:sz w:val="28"/>
    </w:rPr>
  </w:style>
  <w:style w:type="paragraph" w:customStyle="1" w:styleId="af8">
    <w:name w:val="Таблица №"/>
    <w:basedOn w:val="af4"/>
    <w:link w:val="af9"/>
    <w:rsid w:val="005860C8"/>
    <w:pPr>
      <w:ind w:left="0" w:firstLine="0"/>
    </w:pPr>
  </w:style>
  <w:style w:type="character" w:customStyle="1" w:styleId="24">
    <w:name w:val="Заголовок лвл2 Знак"/>
    <w:basedOn w:val="22"/>
    <w:link w:val="23"/>
    <w:rsid w:val="005860C8"/>
    <w:rPr>
      <w:rFonts w:ascii="GOST type B" w:eastAsiaTheme="majorEastAsia" w:hAnsi="GOST type B" w:cstheme="majorBidi"/>
      <w:b/>
      <w:color w:val="000000" w:themeColor="text1"/>
      <w:sz w:val="28"/>
      <w:szCs w:val="32"/>
    </w:rPr>
  </w:style>
  <w:style w:type="paragraph" w:customStyle="1" w:styleId="afa">
    <w:name w:val="рисунок + рис"/>
    <w:basedOn w:val="af4"/>
    <w:link w:val="afb"/>
    <w:rsid w:val="005860C8"/>
    <w:pPr>
      <w:keepNext/>
      <w:spacing w:after="240"/>
      <w:ind w:left="0" w:firstLine="0"/>
      <w:jc w:val="center"/>
    </w:pPr>
    <w:rPr>
      <w:noProof/>
      <w:lang w:val="en-US"/>
    </w:rPr>
  </w:style>
  <w:style w:type="character" w:customStyle="1" w:styleId="af9">
    <w:name w:val="Таблица № Знак"/>
    <w:basedOn w:val="af7"/>
    <w:link w:val="af8"/>
    <w:rsid w:val="005860C8"/>
    <w:rPr>
      <w:rFonts w:ascii="GOST type B" w:hAnsi="GOST type B"/>
      <w:sz w:val="28"/>
    </w:rPr>
  </w:style>
  <w:style w:type="character" w:styleId="afc">
    <w:name w:val="FollowedHyperlink"/>
    <w:basedOn w:val="a0"/>
    <w:uiPriority w:val="99"/>
    <w:semiHidden/>
    <w:unhideWhenUsed/>
    <w:rsid w:val="005860C8"/>
    <w:rPr>
      <w:color w:val="954F72" w:themeColor="followedHyperlink"/>
      <w:u w:val="single"/>
    </w:rPr>
  </w:style>
  <w:style w:type="character" w:customStyle="1" w:styleId="afb">
    <w:name w:val="рисунок + рис Знак"/>
    <w:basedOn w:val="af5"/>
    <w:link w:val="afa"/>
    <w:rsid w:val="005860C8"/>
    <w:rPr>
      <w:rFonts w:ascii="GOST type B" w:hAnsi="GOST type B"/>
      <w:noProof/>
      <w:sz w:val="28"/>
      <w:lang w:val="en-US"/>
    </w:rPr>
  </w:style>
  <w:style w:type="paragraph" w:styleId="afd">
    <w:name w:val="TOC Heading"/>
    <w:basedOn w:val="1"/>
    <w:next w:val="a"/>
    <w:uiPriority w:val="39"/>
    <w:unhideWhenUsed/>
    <w:rsid w:val="005860C8"/>
    <w:pPr>
      <w:pageBreakBefore w:val="0"/>
      <w:spacing w:before="240" w:after="0" w:line="259" w:lineRule="auto"/>
      <w:ind w:firstLine="0"/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sz w:val="32"/>
      <w:lang w:eastAsia="ru-RU"/>
    </w:rPr>
  </w:style>
  <w:style w:type="paragraph" w:styleId="13">
    <w:name w:val="toc 1"/>
    <w:basedOn w:val="a"/>
    <w:next w:val="a"/>
    <w:autoRedefine/>
    <w:uiPriority w:val="39"/>
    <w:unhideWhenUsed/>
    <w:rsid w:val="00A40EBA"/>
    <w:pPr>
      <w:tabs>
        <w:tab w:val="right" w:leader="dot" w:pos="9911"/>
      </w:tabs>
      <w:ind w:right="142" w:firstLine="0"/>
    </w:pPr>
  </w:style>
  <w:style w:type="paragraph" w:styleId="afe">
    <w:name w:val="Balloon Text"/>
    <w:basedOn w:val="a"/>
    <w:link w:val="aff"/>
    <w:uiPriority w:val="99"/>
    <w:semiHidden/>
    <w:unhideWhenUsed/>
    <w:rsid w:val="005860C8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">
    <w:name w:val="Текст выноски Знак"/>
    <w:basedOn w:val="a0"/>
    <w:link w:val="afe"/>
    <w:uiPriority w:val="99"/>
    <w:semiHidden/>
    <w:rsid w:val="005860C8"/>
    <w:rPr>
      <w:rFonts w:ascii="Segoe UI" w:hAnsi="Segoe UI" w:cs="Segoe UI"/>
      <w:sz w:val="18"/>
      <w:szCs w:val="18"/>
    </w:rPr>
  </w:style>
  <w:style w:type="paragraph" w:customStyle="1" w:styleId="aff0">
    <w:name w:val="Штамп"/>
    <w:basedOn w:val="a"/>
    <w:rsid w:val="005860C8"/>
    <w:pPr>
      <w:spacing w:after="200" w:line="276" w:lineRule="auto"/>
      <w:ind w:left="-170" w:right="113"/>
      <w:jc w:val="center"/>
    </w:pPr>
    <w:rPr>
      <w:rFonts w:ascii="Calibri" w:eastAsia="Calibri" w:hAnsi="Calibri" w:cs="Calibri"/>
      <w:noProof/>
      <w:sz w:val="18"/>
      <w:szCs w:val="18"/>
      <w:lang w:eastAsia="ru-RU"/>
    </w:rPr>
  </w:style>
  <w:style w:type="paragraph" w:styleId="25">
    <w:name w:val="toc 2"/>
    <w:basedOn w:val="a"/>
    <w:next w:val="a"/>
    <w:autoRedefine/>
    <w:uiPriority w:val="39"/>
    <w:unhideWhenUsed/>
    <w:rsid w:val="005860C8"/>
    <w:pPr>
      <w:spacing w:after="100"/>
      <w:ind w:left="280"/>
    </w:pPr>
  </w:style>
  <w:style w:type="paragraph" w:customStyle="1" w:styleId="aff1">
    <w:name w:val="Колнтитул боковой текст"/>
    <w:basedOn w:val="a"/>
    <w:link w:val="aff2"/>
    <w:rsid w:val="005860C8"/>
    <w:pPr>
      <w:spacing w:line="240" w:lineRule="auto"/>
      <w:ind w:left="-170" w:right="113" w:firstLine="0"/>
      <w:jc w:val="center"/>
    </w:pPr>
    <w:rPr>
      <w:sz w:val="18"/>
      <w:szCs w:val="18"/>
    </w:rPr>
  </w:style>
  <w:style w:type="character" w:customStyle="1" w:styleId="aff2">
    <w:name w:val="Колнтитул боковой текст Знак"/>
    <w:basedOn w:val="a0"/>
    <w:link w:val="aff1"/>
    <w:rsid w:val="005860C8"/>
    <w:rPr>
      <w:rFonts w:ascii="GOST type B" w:hAnsi="GOST type B"/>
      <w:sz w:val="18"/>
      <w:szCs w:val="18"/>
    </w:rPr>
  </w:style>
  <w:style w:type="paragraph" w:customStyle="1" w:styleId="aff3">
    <w:name w:val="Раздел"/>
    <w:basedOn w:val="a"/>
    <w:link w:val="aff4"/>
    <w:rsid w:val="00D478F6"/>
    <w:rPr>
      <w:lang w:eastAsia="ru-RU"/>
    </w:rPr>
  </w:style>
  <w:style w:type="paragraph" w:customStyle="1" w:styleId="aff5">
    <w:name w:val="Подраздел"/>
    <w:basedOn w:val="aff3"/>
    <w:link w:val="aff6"/>
    <w:rsid w:val="00D478F6"/>
  </w:style>
  <w:style w:type="character" w:customStyle="1" w:styleId="aff4">
    <w:name w:val="Раздел Знак"/>
    <w:basedOn w:val="a0"/>
    <w:link w:val="aff3"/>
    <w:rsid w:val="00D478F6"/>
    <w:rPr>
      <w:rFonts w:ascii="GOST type B" w:hAnsi="GOST type B"/>
      <w:sz w:val="28"/>
      <w:lang w:eastAsia="ru-RU"/>
    </w:rPr>
  </w:style>
  <w:style w:type="paragraph" w:customStyle="1" w:styleId="e">
    <w:name w:val="Тeкст"/>
    <w:link w:val="e0"/>
    <w:qFormat/>
    <w:rsid w:val="00ED3520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f6">
    <w:name w:val="Подраздел Знак"/>
    <w:basedOn w:val="aff4"/>
    <w:link w:val="aff5"/>
    <w:rsid w:val="00D478F6"/>
    <w:rPr>
      <w:rFonts w:ascii="GOST type B" w:hAnsi="GOST type B"/>
      <w:sz w:val="28"/>
      <w:lang w:eastAsia="ru-RU"/>
    </w:rPr>
  </w:style>
  <w:style w:type="paragraph" w:customStyle="1" w:styleId="aff7">
    <w:name w:val="Назв. рис."/>
    <w:next w:val="e"/>
    <w:link w:val="aff8"/>
    <w:qFormat/>
    <w:rsid w:val="00984624"/>
    <w:pPr>
      <w:spacing w:line="360" w:lineRule="auto"/>
      <w:jc w:val="center"/>
    </w:pPr>
    <w:rPr>
      <w:rFonts w:ascii="Times New Roman" w:hAnsi="Times New Roman"/>
      <w:sz w:val="28"/>
      <w:lang w:eastAsia="ru-RU"/>
    </w:rPr>
  </w:style>
  <w:style w:type="character" w:customStyle="1" w:styleId="e0">
    <w:name w:val="Тeкст Знак"/>
    <w:basedOn w:val="aff6"/>
    <w:link w:val="e"/>
    <w:rsid w:val="00ED3520"/>
    <w:rPr>
      <w:rFonts w:ascii="Times New Roman" w:hAnsi="Times New Roman"/>
      <w:sz w:val="28"/>
      <w:lang w:eastAsia="ru-RU"/>
    </w:rPr>
  </w:style>
  <w:style w:type="paragraph" w:customStyle="1" w:styleId="aff9">
    <w:name w:val="Назв. табл."/>
    <w:link w:val="affa"/>
    <w:autoRedefine/>
    <w:qFormat/>
    <w:rsid w:val="00895425"/>
    <w:pPr>
      <w:spacing w:before="160" w:after="0" w:line="240" w:lineRule="auto"/>
    </w:pPr>
    <w:rPr>
      <w:rFonts w:ascii="Times New Roman" w:hAnsi="Times New Roman"/>
      <w:sz w:val="28"/>
      <w:lang w:eastAsia="ru-RU"/>
    </w:rPr>
  </w:style>
  <w:style w:type="character" w:customStyle="1" w:styleId="aff8">
    <w:name w:val="Назв. рис. Знак"/>
    <w:basedOn w:val="e0"/>
    <w:link w:val="aff7"/>
    <w:rsid w:val="00984624"/>
    <w:rPr>
      <w:rFonts w:ascii="Times New Roman" w:hAnsi="Times New Roman"/>
      <w:sz w:val="28"/>
      <w:lang w:eastAsia="ru-RU"/>
    </w:rPr>
  </w:style>
  <w:style w:type="paragraph" w:customStyle="1" w:styleId="affb">
    <w:name w:val="Рисунок"/>
    <w:link w:val="affc"/>
    <w:autoRedefine/>
    <w:qFormat/>
    <w:rsid w:val="00895425"/>
    <w:pPr>
      <w:spacing w:after="0" w:line="360" w:lineRule="auto"/>
      <w:jc w:val="center"/>
    </w:pPr>
    <w:rPr>
      <w:rFonts w:ascii="Times New Roman" w:hAnsi="Times New Roman"/>
      <w:sz w:val="28"/>
      <w:lang w:eastAsia="ru-RU"/>
    </w:rPr>
  </w:style>
  <w:style w:type="character" w:customStyle="1" w:styleId="affa">
    <w:name w:val="Назв. табл. Знак"/>
    <w:basedOn w:val="aff8"/>
    <w:link w:val="aff9"/>
    <w:rsid w:val="00895425"/>
    <w:rPr>
      <w:rFonts w:ascii="Times New Roman" w:hAnsi="Times New Roman"/>
      <w:sz w:val="28"/>
      <w:lang w:eastAsia="ru-RU"/>
    </w:rPr>
  </w:style>
  <w:style w:type="paragraph" w:customStyle="1" w:styleId="affd">
    <w:name w:val="Таблица"/>
    <w:basedOn w:val="affb"/>
    <w:link w:val="affe"/>
    <w:qFormat/>
    <w:rsid w:val="00D478F6"/>
  </w:style>
  <w:style w:type="character" w:customStyle="1" w:styleId="affc">
    <w:name w:val="Рисунок Знак"/>
    <w:basedOn w:val="affa"/>
    <w:link w:val="affb"/>
    <w:rsid w:val="00895425"/>
    <w:rPr>
      <w:rFonts w:ascii="Times New Roman" w:hAnsi="Times New Roman"/>
      <w:sz w:val="28"/>
      <w:lang w:eastAsia="ru-RU"/>
    </w:rPr>
  </w:style>
  <w:style w:type="paragraph" w:customStyle="1" w:styleId="e1">
    <w:name w:val="Раздeл"/>
    <w:next w:val="e"/>
    <w:link w:val="e2"/>
    <w:qFormat/>
    <w:rsid w:val="0080264A"/>
    <w:pPr>
      <w:pageBreakBefore/>
      <w:spacing w:after="360" w:line="360" w:lineRule="auto"/>
      <w:ind w:firstLine="709"/>
      <w:jc w:val="center"/>
      <w:outlineLvl w:val="0"/>
    </w:pPr>
    <w:rPr>
      <w:rFonts w:ascii="Times New Roman" w:eastAsiaTheme="majorEastAsia" w:hAnsi="Times New Roman" w:cs="Times New Roman"/>
      <w:b/>
      <w:sz w:val="32"/>
      <w:szCs w:val="32"/>
    </w:rPr>
  </w:style>
  <w:style w:type="character" w:customStyle="1" w:styleId="affe">
    <w:name w:val="Таблица Знак"/>
    <w:basedOn w:val="affc"/>
    <w:link w:val="affd"/>
    <w:rsid w:val="00D478F6"/>
    <w:rPr>
      <w:rFonts w:ascii="Times New Roman" w:hAnsi="Times New Roman"/>
      <w:sz w:val="28"/>
      <w:lang w:eastAsia="ru-RU"/>
    </w:rPr>
  </w:style>
  <w:style w:type="paragraph" w:customStyle="1" w:styleId="e3">
    <w:name w:val="Подраздeл"/>
    <w:next w:val="e"/>
    <w:link w:val="e4"/>
    <w:qFormat/>
    <w:rsid w:val="0080264A"/>
    <w:pPr>
      <w:spacing w:after="360"/>
      <w:ind w:firstLine="709"/>
      <w:outlineLvl w:val="0"/>
    </w:pPr>
    <w:rPr>
      <w:rFonts w:ascii="Times New Roman" w:eastAsiaTheme="majorEastAsia" w:hAnsi="Times New Roman" w:cs="Times New Roman"/>
      <w:b/>
      <w:sz w:val="32"/>
      <w:szCs w:val="26"/>
    </w:rPr>
  </w:style>
  <w:style w:type="character" w:customStyle="1" w:styleId="e2">
    <w:name w:val="Раздeл Знак"/>
    <w:basedOn w:val="affe"/>
    <w:link w:val="e1"/>
    <w:rsid w:val="0080264A"/>
    <w:rPr>
      <w:rFonts w:ascii="Times New Roman" w:eastAsiaTheme="majorEastAsia" w:hAnsi="Times New Roman" w:cs="Times New Roman"/>
      <w:b/>
      <w:sz w:val="32"/>
      <w:szCs w:val="32"/>
      <w:lang w:eastAsia="ru-RU"/>
    </w:rPr>
  </w:style>
  <w:style w:type="paragraph" w:customStyle="1" w:styleId="afff">
    <w:name w:val="Приложение"/>
    <w:next w:val="e"/>
    <w:link w:val="afff0"/>
    <w:autoRedefine/>
    <w:qFormat/>
    <w:rsid w:val="0046637B"/>
    <w:pPr>
      <w:pageBreakBefore/>
      <w:widowControl w:val="0"/>
      <w:spacing w:after="360" w:line="360" w:lineRule="auto"/>
      <w:jc w:val="center"/>
      <w:outlineLvl w:val="0"/>
    </w:pPr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e4">
    <w:name w:val="Подраздeл Знак"/>
    <w:basedOn w:val="e2"/>
    <w:link w:val="e3"/>
    <w:rsid w:val="0080264A"/>
    <w:rPr>
      <w:rFonts w:ascii="Times New Roman" w:eastAsiaTheme="majorEastAsia" w:hAnsi="Times New Roman" w:cs="Times New Roman"/>
      <w:b/>
      <w:sz w:val="32"/>
      <w:szCs w:val="26"/>
      <w:lang w:eastAsia="ru-RU"/>
    </w:rPr>
  </w:style>
  <w:style w:type="character" w:styleId="afff1">
    <w:name w:val="line number"/>
    <w:basedOn w:val="a0"/>
    <w:uiPriority w:val="99"/>
    <w:semiHidden/>
    <w:unhideWhenUsed/>
    <w:rsid w:val="006B7B84"/>
  </w:style>
  <w:style w:type="character" w:customStyle="1" w:styleId="afff0">
    <w:name w:val="Приложение Знак"/>
    <w:basedOn w:val="a0"/>
    <w:link w:val="afff"/>
    <w:rsid w:val="0046637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afff2">
    <w:name w:val="Приложения"/>
    <w:basedOn w:val="afff"/>
    <w:link w:val="afff3"/>
    <w:autoRedefine/>
    <w:qFormat/>
    <w:rsid w:val="0046637B"/>
  </w:style>
  <w:style w:type="character" w:customStyle="1" w:styleId="afff3">
    <w:name w:val="Приложения Знак"/>
    <w:basedOn w:val="afff0"/>
    <w:link w:val="afff2"/>
    <w:rsid w:val="0046637B"/>
    <w:rPr>
      <w:rFonts w:ascii="Times New Roman" w:eastAsiaTheme="majorEastAsia" w:hAnsi="Times New Roman" w:cstheme="majorBidi"/>
      <w:b/>
      <w:sz w:val="32"/>
      <w:szCs w:val="26"/>
    </w:rPr>
  </w:style>
  <w:style w:type="paragraph" w:customStyle="1" w:styleId="o">
    <w:name w:val="Списoк"/>
    <w:next w:val="e"/>
    <w:link w:val="o0"/>
    <w:autoRedefine/>
    <w:qFormat/>
    <w:rsid w:val="00F91EB7"/>
    <w:pPr>
      <w:numPr>
        <w:numId w:val="6"/>
      </w:numPr>
      <w:spacing w:after="0" w:line="360" w:lineRule="auto"/>
      <w:jc w:val="both"/>
    </w:pPr>
    <w:rPr>
      <w:rFonts w:ascii="Times New Roman" w:hAnsi="Times New Roman"/>
      <w:sz w:val="28"/>
    </w:rPr>
  </w:style>
  <w:style w:type="character" w:customStyle="1" w:styleId="o0">
    <w:name w:val="Списoк Знак"/>
    <w:basedOn w:val="e0"/>
    <w:link w:val="o"/>
    <w:rsid w:val="00083DFA"/>
    <w:rPr>
      <w:rFonts w:ascii="Times New Roman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13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38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1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8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40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14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9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7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18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81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314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7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59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1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0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4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9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65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89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12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9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1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97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12" Type="http://schemas.openxmlformats.org/officeDocument/2006/relationships/hyperlink" Target="http://diplom-it.ru/product/razrabotka-avtomatizirovannoj-sistemy-ucheta-raspredelenija-i-vypolnenija-zajavok-po-remontu-help-desk/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4.png"/><Relationship Id="rId10" Type="http://schemas.openxmlformats.org/officeDocument/2006/relationships/header" Target="header3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8" Type="http://schemas.openxmlformats.org/officeDocument/2006/relationships/header" Target="header1.xml"/><Relationship Id="rId51" Type="http://schemas.openxmlformats.org/officeDocument/2006/relationships/header" Target="header4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8B4B2A-70B5-4239-BB26-F76320560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8215</Words>
  <Characters>46828</Characters>
  <Application>Microsoft Office Word</Application>
  <DocSecurity>0</DocSecurity>
  <Lines>390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Varganov</dc:creator>
  <cp:keywords/>
  <dc:description/>
  <cp:lastModifiedBy>Matthew Varganov</cp:lastModifiedBy>
  <cp:revision>4</cp:revision>
  <cp:lastPrinted>2023-06-13T19:50:00Z</cp:lastPrinted>
  <dcterms:created xsi:type="dcterms:W3CDTF">2023-06-13T19:49:00Z</dcterms:created>
  <dcterms:modified xsi:type="dcterms:W3CDTF">2023-06-13T19:50:00Z</dcterms:modified>
</cp:coreProperties>
</file>