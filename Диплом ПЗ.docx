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CFB6B73" w14:textId="77777777" w:rsidR="00CC39A9" w:rsidRPr="008010E3" w:rsidRDefault="00CC39A9" w:rsidP="00CC39A9">
      <w:pPr>
        <w:spacing w:after="160" w:line="259" w:lineRule="auto"/>
        <w:ind w:firstLine="0"/>
        <w:jc w:val="center"/>
        <w:rPr>
          <w:rFonts w:ascii="Times New Roman" w:eastAsia="Calibri" w:hAnsi="Times New Roman" w:cs="Times New Roman"/>
          <w:i/>
          <w:caps/>
          <w:sz w:val="26"/>
          <w:szCs w:val="26"/>
        </w:rPr>
      </w:pPr>
      <w:r w:rsidRPr="008010E3">
        <w:rPr>
          <w:rFonts w:ascii="Times New Roman" w:eastAsia="Calibri" w:hAnsi="Times New Roman" w:cs="Times New Roman"/>
          <w:i/>
          <w:caps/>
          <w:sz w:val="26"/>
          <w:szCs w:val="26"/>
        </w:rPr>
        <w:t>министерствО образования И МОЛОДЁЖНОЙ ПОЛИТИКИ Свердловской области</w:t>
      </w:r>
    </w:p>
    <w:p w14:paraId="14560182" w14:textId="77777777" w:rsidR="00CC39A9" w:rsidRPr="008010E3" w:rsidRDefault="00CC39A9" w:rsidP="00CC39A9">
      <w:pPr>
        <w:spacing w:after="160" w:line="259" w:lineRule="auto"/>
        <w:ind w:firstLine="0"/>
        <w:jc w:val="center"/>
        <w:rPr>
          <w:rFonts w:ascii="Times New Roman" w:eastAsia="Calibri" w:hAnsi="Times New Roman" w:cs="Times New Roman"/>
          <w:i/>
          <w:caps/>
          <w:sz w:val="26"/>
          <w:szCs w:val="26"/>
        </w:rPr>
      </w:pPr>
      <w:r w:rsidRPr="008010E3">
        <w:rPr>
          <w:rFonts w:ascii="Times New Roman" w:eastAsia="Calibri" w:hAnsi="Times New Roman" w:cs="Times New Roman"/>
          <w:i/>
          <w:caps/>
          <w:sz w:val="26"/>
          <w:szCs w:val="26"/>
        </w:rPr>
        <w:t>ГАПОУ СО ЕКАТЕРИНБУРГСКИЙ КОЛЛЕДЖ ТРАНСПОРТНОГО СТРОИТЕЛЬСТВА</w:t>
      </w:r>
    </w:p>
    <w:p w14:paraId="42848CD4" w14:textId="77777777" w:rsidR="00CC39A9" w:rsidRPr="008010E3" w:rsidRDefault="00CC39A9" w:rsidP="00CC39A9">
      <w:pPr>
        <w:spacing w:after="160" w:line="259" w:lineRule="auto"/>
        <w:ind w:firstLine="0"/>
        <w:jc w:val="center"/>
        <w:rPr>
          <w:rFonts w:ascii="Times New Roman" w:eastAsia="Calibri" w:hAnsi="Times New Roman" w:cs="Times New Roman"/>
          <w:i/>
          <w:caps/>
          <w:sz w:val="26"/>
          <w:szCs w:val="26"/>
        </w:rPr>
      </w:pPr>
    </w:p>
    <w:p w14:paraId="721B681F" w14:textId="77777777" w:rsidR="00CC39A9" w:rsidRPr="008010E3" w:rsidRDefault="00CC39A9" w:rsidP="00CC39A9">
      <w:pPr>
        <w:spacing w:after="160" w:line="259" w:lineRule="auto"/>
        <w:ind w:firstLine="0"/>
        <w:jc w:val="center"/>
        <w:rPr>
          <w:rFonts w:ascii="Times New Roman" w:eastAsia="Calibri" w:hAnsi="Times New Roman" w:cs="Times New Roman"/>
          <w:i/>
          <w:caps/>
          <w:sz w:val="26"/>
          <w:szCs w:val="26"/>
        </w:rPr>
      </w:pPr>
    </w:p>
    <w:p w14:paraId="20765590" w14:textId="77777777" w:rsidR="00CC39A9" w:rsidRPr="008010E3" w:rsidRDefault="00CC39A9" w:rsidP="00CC39A9">
      <w:pPr>
        <w:spacing w:after="160" w:line="259" w:lineRule="auto"/>
        <w:ind w:right="281" w:firstLine="0"/>
        <w:jc w:val="center"/>
        <w:rPr>
          <w:rFonts w:ascii="Times New Roman" w:eastAsia="Calibri" w:hAnsi="Times New Roman" w:cs="Times New Roman"/>
          <w:bCs/>
          <w:i/>
          <w:szCs w:val="28"/>
        </w:rPr>
      </w:pPr>
      <w:r w:rsidRPr="008010E3">
        <w:rPr>
          <w:rFonts w:ascii="Times New Roman" w:eastAsia="Calibri" w:hAnsi="Times New Roman" w:cs="Times New Roman"/>
          <w:bCs/>
          <w:i/>
          <w:szCs w:val="28"/>
        </w:rPr>
        <w:t>Специальность 09.02.07:</w:t>
      </w:r>
    </w:p>
    <w:p w14:paraId="76BD4927" w14:textId="77777777" w:rsidR="00CC39A9" w:rsidRPr="008010E3" w:rsidRDefault="00CC39A9" w:rsidP="00CC39A9">
      <w:pPr>
        <w:spacing w:after="160" w:line="259" w:lineRule="auto"/>
        <w:ind w:right="281" w:firstLine="0"/>
        <w:jc w:val="center"/>
        <w:rPr>
          <w:rFonts w:ascii="Times New Roman" w:eastAsia="Calibri" w:hAnsi="Times New Roman" w:cs="Times New Roman"/>
          <w:bCs/>
          <w:i/>
          <w:szCs w:val="28"/>
        </w:rPr>
      </w:pPr>
      <w:r w:rsidRPr="008010E3">
        <w:rPr>
          <w:rFonts w:ascii="Times New Roman" w:eastAsia="Calibri" w:hAnsi="Times New Roman" w:cs="Times New Roman"/>
          <w:bCs/>
          <w:i/>
          <w:szCs w:val="28"/>
        </w:rPr>
        <w:t>«Информационные системы и программирование»</w:t>
      </w:r>
    </w:p>
    <w:p w14:paraId="56AC672F" w14:textId="77777777" w:rsidR="00CC39A9" w:rsidRPr="008010E3" w:rsidRDefault="00CC39A9" w:rsidP="00CC39A9">
      <w:pPr>
        <w:spacing w:after="160" w:line="259" w:lineRule="auto"/>
        <w:ind w:right="281" w:firstLine="0"/>
        <w:jc w:val="center"/>
        <w:rPr>
          <w:rFonts w:ascii="Times New Roman" w:eastAsia="Calibri" w:hAnsi="Times New Roman" w:cs="Times New Roman"/>
          <w:bCs/>
          <w:i/>
          <w:szCs w:val="28"/>
        </w:rPr>
      </w:pPr>
    </w:p>
    <w:p w14:paraId="2EFF6665" w14:textId="77777777" w:rsidR="00CC39A9" w:rsidRPr="008010E3" w:rsidRDefault="00CC39A9" w:rsidP="00CC39A9">
      <w:pPr>
        <w:ind w:right="-81" w:firstLine="0"/>
        <w:jc w:val="center"/>
        <w:rPr>
          <w:rFonts w:ascii="Times New Roman" w:hAnsi="Times New Roman" w:cs="Times New Roman"/>
          <w:b/>
          <w:i/>
          <w:sz w:val="22"/>
          <w:szCs w:val="28"/>
        </w:rPr>
      </w:pPr>
    </w:p>
    <w:p w14:paraId="1707EEE2" w14:textId="66258720" w:rsidR="00CC39A9" w:rsidRPr="008010E3" w:rsidRDefault="00187F95" w:rsidP="00CC39A9">
      <w:pPr>
        <w:spacing w:after="120" w:line="259" w:lineRule="auto"/>
        <w:ind w:firstLine="0"/>
        <w:jc w:val="center"/>
        <w:rPr>
          <w:rFonts w:ascii="Times New Roman" w:eastAsia="Calibri" w:hAnsi="Times New Roman" w:cs="Times New Roman"/>
          <w:b/>
          <w:bCs/>
          <w:i/>
          <w:sz w:val="32"/>
          <w:szCs w:val="32"/>
        </w:rPr>
      </w:pPr>
      <w:sdt>
        <w:sdtPr>
          <w:rPr>
            <w:rFonts w:ascii="Times New Roman" w:hAnsi="Times New Roman" w:cs="Times New Roman"/>
            <w:b/>
            <w:bCs/>
            <w:i/>
            <w:sz w:val="32"/>
            <w:szCs w:val="32"/>
          </w:rPr>
          <w:alias w:val="Тема ДП"/>
          <w:tag w:val="ФИО председателя ЦМК"/>
          <w:id w:val="1904790807"/>
          <w:text/>
        </w:sdtPr>
        <w:sdtEndPr/>
        <w:sdtContent>
          <w:r w:rsidR="00472358" w:rsidRPr="008010E3">
            <w:rPr>
              <w:rFonts w:ascii="Times New Roman" w:hAnsi="Times New Roman" w:cs="Times New Roman"/>
              <w:b/>
              <w:bCs/>
              <w:i/>
              <w:sz w:val="32"/>
              <w:szCs w:val="32"/>
            </w:rPr>
            <w:t>Система для работы с заявками о неисправностях обору</w:t>
          </w:r>
          <w:r w:rsidR="00FB5990" w:rsidRPr="008010E3">
            <w:rPr>
              <w:rFonts w:ascii="Times New Roman" w:hAnsi="Times New Roman" w:cs="Times New Roman"/>
              <w:b/>
              <w:bCs/>
              <w:i/>
              <w:sz w:val="32"/>
              <w:szCs w:val="32"/>
            </w:rPr>
            <w:t>дования колледжа</w:t>
          </w:r>
        </w:sdtContent>
      </w:sdt>
    </w:p>
    <w:p w14:paraId="266424CD" w14:textId="77777777" w:rsidR="00CC39A9" w:rsidRPr="008010E3" w:rsidRDefault="00CC39A9" w:rsidP="00CC39A9">
      <w:pPr>
        <w:spacing w:after="120" w:line="259" w:lineRule="auto"/>
        <w:ind w:firstLine="0"/>
        <w:jc w:val="center"/>
        <w:rPr>
          <w:rFonts w:ascii="Times New Roman" w:eastAsia="Calibri" w:hAnsi="Times New Roman" w:cs="Times New Roman"/>
          <w:b/>
          <w:bCs/>
          <w:i/>
          <w:sz w:val="32"/>
          <w:szCs w:val="32"/>
        </w:rPr>
      </w:pPr>
      <w:r w:rsidRPr="008010E3">
        <w:rPr>
          <w:rFonts w:ascii="Times New Roman" w:eastAsia="Calibri" w:hAnsi="Times New Roman" w:cs="Times New Roman"/>
          <w:b/>
          <w:bCs/>
          <w:i/>
          <w:sz w:val="32"/>
          <w:szCs w:val="32"/>
        </w:rPr>
        <w:t>Дипломный проект</w:t>
      </w:r>
    </w:p>
    <w:p w14:paraId="6AE49800" w14:textId="374BDEE4" w:rsidR="00CC39A9" w:rsidRPr="008010E3" w:rsidRDefault="00CC39A9" w:rsidP="00CC39A9">
      <w:pPr>
        <w:spacing w:after="160" w:line="259" w:lineRule="auto"/>
        <w:ind w:firstLine="0"/>
        <w:jc w:val="center"/>
        <w:rPr>
          <w:rFonts w:ascii="Times New Roman" w:eastAsia="Calibri" w:hAnsi="Times New Roman" w:cs="Times New Roman"/>
          <w:b/>
          <w:i/>
          <w:sz w:val="32"/>
        </w:rPr>
      </w:pPr>
      <w:r w:rsidRPr="008010E3">
        <w:rPr>
          <w:rFonts w:ascii="Times New Roman" w:eastAsia="Calibri" w:hAnsi="Times New Roman" w:cs="Times New Roman"/>
          <w:b/>
          <w:i/>
          <w:sz w:val="32"/>
        </w:rPr>
        <w:t>ДП-ПР-41-0</w:t>
      </w:r>
      <w:r w:rsidR="00F40D6C" w:rsidRPr="008010E3">
        <w:rPr>
          <w:rFonts w:ascii="Times New Roman" w:eastAsia="Calibri" w:hAnsi="Times New Roman" w:cs="Times New Roman"/>
          <w:b/>
          <w:i/>
          <w:sz w:val="32"/>
        </w:rPr>
        <w:t>1</w:t>
      </w:r>
      <w:r w:rsidRPr="008010E3">
        <w:rPr>
          <w:rFonts w:ascii="Times New Roman" w:eastAsia="Calibri" w:hAnsi="Times New Roman" w:cs="Times New Roman"/>
          <w:b/>
          <w:i/>
          <w:sz w:val="32"/>
        </w:rPr>
        <w:t>-2023</w:t>
      </w:r>
    </w:p>
    <w:p w14:paraId="5EA8156F" w14:textId="77777777" w:rsidR="00CC39A9" w:rsidRPr="008010E3" w:rsidRDefault="00CC39A9" w:rsidP="00472358">
      <w:pPr>
        <w:spacing w:after="160" w:line="259" w:lineRule="auto"/>
        <w:ind w:firstLine="0"/>
        <w:jc w:val="center"/>
        <w:rPr>
          <w:rFonts w:ascii="Times New Roman" w:hAnsi="Times New Roman" w:cs="Times New Roman"/>
          <w:i/>
        </w:rPr>
      </w:pPr>
    </w:p>
    <w:p w14:paraId="714B30A4" w14:textId="77777777" w:rsidR="00CC39A9" w:rsidRPr="008010E3" w:rsidRDefault="00CC39A9" w:rsidP="00472358">
      <w:pPr>
        <w:spacing w:after="160" w:line="259" w:lineRule="auto"/>
        <w:ind w:right="381" w:firstLine="0"/>
        <w:jc w:val="center"/>
        <w:rPr>
          <w:rFonts w:ascii="Times New Roman" w:hAnsi="Times New Roman" w:cs="Times New Roman"/>
          <w:i/>
          <w:szCs w:val="28"/>
        </w:rPr>
      </w:pPr>
    </w:p>
    <w:p w14:paraId="6C96044D" w14:textId="77777777" w:rsidR="00CC39A9" w:rsidRPr="008010E3" w:rsidRDefault="00CC39A9" w:rsidP="00472358">
      <w:pPr>
        <w:tabs>
          <w:tab w:val="left" w:pos="9498"/>
        </w:tabs>
        <w:spacing w:after="160" w:line="259" w:lineRule="auto"/>
        <w:ind w:right="381" w:firstLine="0"/>
        <w:jc w:val="center"/>
        <w:rPr>
          <w:rFonts w:ascii="Times New Roman" w:hAnsi="Times New Roman" w:cs="Times New Roman"/>
          <w:i/>
          <w:szCs w:val="28"/>
        </w:rPr>
      </w:pPr>
    </w:p>
    <w:p w14:paraId="52300092" w14:textId="41FE9F03" w:rsidR="00CC39A9" w:rsidRPr="008010E3" w:rsidRDefault="00CC39A9" w:rsidP="00472358">
      <w:pPr>
        <w:spacing w:after="160" w:line="259" w:lineRule="auto"/>
        <w:ind w:right="381" w:firstLine="0"/>
        <w:jc w:val="center"/>
        <w:rPr>
          <w:rFonts w:ascii="Times New Roman" w:hAnsi="Times New Roman" w:cs="Times New Roman"/>
          <w:i/>
          <w:szCs w:val="28"/>
        </w:rPr>
      </w:pPr>
    </w:p>
    <w:p w14:paraId="1692D1F5" w14:textId="77777777" w:rsidR="00CC39A9" w:rsidRPr="008010E3" w:rsidRDefault="00CC39A9" w:rsidP="00CC39A9">
      <w:pPr>
        <w:spacing w:after="160" w:line="259" w:lineRule="auto"/>
        <w:ind w:firstLine="0"/>
        <w:jc w:val="center"/>
        <w:rPr>
          <w:rFonts w:ascii="Times New Roman" w:eastAsia="Calibri" w:hAnsi="Times New Roman" w:cs="Times New Roman"/>
          <w:i/>
          <w:spacing w:val="20"/>
          <w:szCs w:val="28"/>
        </w:rPr>
      </w:pPr>
    </w:p>
    <w:p w14:paraId="198D7395" w14:textId="77777777" w:rsidR="00CC39A9" w:rsidRPr="008010E3" w:rsidRDefault="00CC39A9" w:rsidP="00CC39A9">
      <w:pPr>
        <w:spacing w:after="160" w:line="259" w:lineRule="auto"/>
        <w:ind w:firstLine="0"/>
        <w:jc w:val="center"/>
        <w:rPr>
          <w:rFonts w:ascii="Times New Roman" w:eastAsia="Calibri" w:hAnsi="Times New Roman" w:cs="Times New Roman"/>
          <w:i/>
          <w:spacing w:val="20"/>
          <w:szCs w:val="28"/>
        </w:rPr>
      </w:pPr>
    </w:p>
    <w:p w14:paraId="6297CADB" w14:textId="77777777" w:rsidR="00CC39A9" w:rsidRPr="008010E3" w:rsidRDefault="00CC39A9" w:rsidP="00CC39A9">
      <w:pPr>
        <w:spacing w:after="160" w:line="259" w:lineRule="auto"/>
        <w:ind w:firstLine="0"/>
        <w:jc w:val="center"/>
        <w:rPr>
          <w:rFonts w:ascii="Times New Roman" w:eastAsia="Calibri" w:hAnsi="Times New Roman" w:cs="Times New Roman"/>
          <w:i/>
          <w:spacing w:val="20"/>
          <w:szCs w:val="28"/>
        </w:rPr>
      </w:pPr>
    </w:p>
    <w:p w14:paraId="744E2872" w14:textId="77777777" w:rsidR="00CC39A9" w:rsidRPr="008010E3" w:rsidRDefault="00CC39A9" w:rsidP="00CC39A9">
      <w:pPr>
        <w:spacing w:after="160" w:line="259" w:lineRule="auto"/>
        <w:ind w:firstLine="0"/>
        <w:jc w:val="center"/>
        <w:rPr>
          <w:rFonts w:ascii="Times New Roman" w:eastAsia="Calibri" w:hAnsi="Times New Roman" w:cs="Times New Roman"/>
          <w:i/>
          <w:spacing w:val="20"/>
          <w:szCs w:val="28"/>
        </w:rPr>
      </w:pPr>
    </w:p>
    <w:p w14:paraId="75728509" w14:textId="77777777" w:rsidR="00CC39A9" w:rsidRPr="008010E3" w:rsidRDefault="00CC39A9" w:rsidP="00CC39A9">
      <w:pPr>
        <w:spacing w:after="160" w:line="259" w:lineRule="auto"/>
        <w:ind w:firstLine="0"/>
        <w:jc w:val="center"/>
        <w:rPr>
          <w:rFonts w:ascii="Times New Roman" w:eastAsia="Calibri" w:hAnsi="Times New Roman" w:cs="Times New Roman"/>
          <w:i/>
          <w:spacing w:val="20"/>
          <w:szCs w:val="28"/>
        </w:rPr>
      </w:pPr>
    </w:p>
    <w:p w14:paraId="4566B290" w14:textId="77777777" w:rsidR="00CC39A9" w:rsidRPr="008010E3" w:rsidRDefault="00CC39A9" w:rsidP="00CC39A9">
      <w:pPr>
        <w:spacing w:after="160" w:line="259" w:lineRule="auto"/>
        <w:ind w:firstLine="0"/>
        <w:jc w:val="center"/>
        <w:rPr>
          <w:rFonts w:ascii="Times New Roman" w:eastAsia="Calibri" w:hAnsi="Times New Roman" w:cs="Times New Roman"/>
          <w:i/>
          <w:spacing w:val="20"/>
          <w:szCs w:val="28"/>
        </w:rPr>
      </w:pPr>
    </w:p>
    <w:p w14:paraId="0FDD27BD" w14:textId="77777777" w:rsidR="00CC39A9" w:rsidRPr="008010E3" w:rsidRDefault="00CC39A9" w:rsidP="00CC39A9">
      <w:pPr>
        <w:spacing w:after="160" w:line="259" w:lineRule="auto"/>
        <w:ind w:firstLine="0"/>
        <w:jc w:val="center"/>
        <w:rPr>
          <w:rFonts w:ascii="Times New Roman" w:eastAsia="Calibri" w:hAnsi="Times New Roman" w:cs="Times New Roman"/>
          <w:i/>
          <w:spacing w:val="20"/>
          <w:szCs w:val="28"/>
        </w:rPr>
      </w:pPr>
    </w:p>
    <w:p w14:paraId="324A46F1" w14:textId="77777777" w:rsidR="00CC39A9" w:rsidRPr="008010E3" w:rsidRDefault="00CC39A9" w:rsidP="00CC39A9">
      <w:pPr>
        <w:spacing w:after="160" w:line="259" w:lineRule="auto"/>
        <w:ind w:firstLine="0"/>
        <w:jc w:val="center"/>
        <w:rPr>
          <w:rFonts w:ascii="Times New Roman" w:eastAsia="Calibri" w:hAnsi="Times New Roman" w:cs="Times New Roman"/>
          <w:i/>
          <w:spacing w:val="20"/>
          <w:szCs w:val="28"/>
        </w:rPr>
      </w:pPr>
    </w:p>
    <w:p w14:paraId="669057C0" w14:textId="77777777" w:rsidR="00CC39A9" w:rsidRPr="008010E3" w:rsidRDefault="00CC39A9" w:rsidP="00CC39A9">
      <w:pPr>
        <w:spacing w:after="160" w:line="259" w:lineRule="auto"/>
        <w:ind w:firstLine="0"/>
        <w:jc w:val="center"/>
        <w:rPr>
          <w:rFonts w:ascii="Times New Roman" w:eastAsia="Calibri" w:hAnsi="Times New Roman" w:cs="Times New Roman"/>
          <w:i/>
          <w:spacing w:val="20"/>
          <w:szCs w:val="28"/>
        </w:rPr>
      </w:pPr>
    </w:p>
    <w:p w14:paraId="4A835689" w14:textId="77777777" w:rsidR="00CC39A9" w:rsidRPr="008010E3" w:rsidRDefault="00CC39A9" w:rsidP="00CC39A9">
      <w:pPr>
        <w:spacing w:after="160" w:line="259" w:lineRule="auto"/>
        <w:ind w:firstLine="0"/>
        <w:jc w:val="center"/>
        <w:rPr>
          <w:rFonts w:ascii="Times New Roman" w:eastAsia="Calibri" w:hAnsi="Times New Roman" w:cs="Times New Roman"/>
          <w:i/>
          <w:spacing w:val="20"/>
          <w:szCs w:val="28"/>
        </w:rPr>
      </w:pPr>
    </w:p>
    <w:p w14:paraId="2B9BB44A" w14:textId="77777777" w:rsidR="00CC39A9" w:rsidRPr="008010E3" w:rsidRDefault="00CC39A9" w:rsidP="00CC39A9">
      <w:pPr>
        <w:spacing w:after="160" w:line="259" w:lineRule="auto"/>
        <w:ind w:firstLine="0"/>
        <w:jc w:val="center"/>
        <w:rPr>
          <w:rFonts w:ascii="Times New Roman" w:eastAsia="Calibri" w:hAnsi="Times New Roman" w:cs="Times New Roman"/>
          <w:i/>
          <w:spacing w:val="20"/>
          <w:szCs w:val="28"/>
        </w:rPr>
      </w:pPr>
    </w:p>
    <w:p w14:paraId="7D29342E" w14:textId="49ED6482" w:rsidR="00CC39A9" w:rsidRPr="008010E3" w:rsidRDefault="00CC39A9" w:rsidP="00CC39A9">
      <w:pPr>
        <w:spacing w:after="160" w:line="259" w:lineRule="auto"/>
        <w:ind w:firstLine="0"/>
        <w:jc w:val="center"/>
        <w:rPr>
          <w:rFonts w:ascii="Times New Roman" w:eastAsia="Calibri" w:hAnsi="Times New Roman" w:cs="Times New Roman"/>
          <w:i/>
          <w:spacing w:val="20"/>
          <w:szCs w:val="28"/>
        </w:rPr>
      </w:pPr>
    </w:p>
    <w:p w14:paraId="30C3B19D" w14:textId="77777777" w:rsidR="00CC39A9" w:rsidRPr="008010E3" w:rsidRDefault="00CC39A9" w:rsidP="00CC39A9">
      <w:pPr>
        <w:spacing w:after="160" w:line="259" w:lineRule="auto"/>
        <w:ind w:firstLine="0"/>
        <w:jc w:val="center"/>
        <w:rPr>
          <w:rFonts w:ascii="Times New Roman" w:eastAsia="Calibri" w:hAnsi="Times New Roman" w:cs="Times New Roman"/>
          <w:i/>
          <w:spacing w:val="20"/>
          <w:szCs w:val="28"/>
        </w:rPr>
      </w:pPr>
      <w:r w:rsidRPr="008010E3">
        <w:rPr>
          <w:rFonts w:ascii="Times New Roman" w:eastAsia="Calibri" w:hAnsi="Times New Roman" w:cs="Times New Roman"/>
          <w:i/>
          <w:spacing w:val="20"/>
          <w:szCs w:val="28"/>
        </w:rPr>
        <w:t>2023</w:t>
      </w:r>
    </w:p>
    <w:p w14:paraId="67575D5B" w14:textId="77777777" w:rsidR="00472358" w:rsidRPr="008010E3" w:rsidRDefault="00472358" w:rsidP="00472358">
      <w:pPr>
        <w:spacing w:after="160" w:line="259" w:lineRule="auto"/>
        <w:ind w:firstLine="0"/>
        <w:jc w:val="center"/>
        <w:rPr>
          <w:rFonts w:ascii="Times New Roman" w:eastAsia="Calibri" w:hAnsi="Times New Roman" w:cs="Times New Roman"/>
          <w:i/>
          <w:caps/>
          <w:sz w:val="26"/>
          <w:szCs w:val="26"/>
        </w:rPr>
      </w:pPr>
      <w:r w:rsidRPr="008010E3">
        <w:rPr>
          <w:rFonts w:ascii="Times New Roman" w:eastAsia="Calibri" w:hAnsi="Times New Roman" w:cs="Times New Roman"/>
          <w:i/>
          <w:caps/>
          <w:sz w:val="26"/>
          <w:szCs w:val="26"/>
        </w:rPr>
        <w:lastRenderedPageBreak/>
        <w:t>министерствО образования И МОЛОДЁЖНОЙ ПОЛИТИКИ Свердловской области</w:t>
      </w:r>
    </w:p>
    <w:p w14:paraId="1DA563F2" w14:textId="77777777" w:rsidR="00472358" w:rsidRPr="008010E3" w:rsidRDefault="00472358" w:rsidP="00472358">
      <w:pPr>
        <w:spacing w:after="160" w:line="259" w:lineRule="auto"/>
        <w:ind w:firstLine="0"/>
        <w:jc w:val="center"/>
        <w:rPr>
          <w:rFonts w:ascii="Times New Roman" w:eastAsia="Calibri" w:hAnsi="Times New Roman" w:cs="Times New Roman"/>
          <w:i/>
          <w:caps/>
          <w:sz w:val="26"/>
          <w:szCs w:val="26"/>
        </w:rPr>
      </w:pPr>
      <w:r w:rsidRPr="008010E3">
        <w:rPr>
          <w:rFonts w:ascii="Times New Roman" w:eastAsia="Calibri" w:hAnsi="Times New Roman" w:cs="Times New Roman"/>
          <w:i/>
          <w:caps/>
          <w:sz w:val="26"/>
          <w:szCs w:val="26"/>
        </w:rPr>
        <w:t>ГАПОУ СО ЕКАТЕРИНБУРГСКИЙ КОЛЛЕДЖ ТРАНСПОРТНОГО СТРОИТЕЛЬСТВА</w:t>
      </w:r>
    </w:p>
    <w:p w14:paraId="6CF8065D" w14:textId="77777777" w:rsidR="00472358" w:rsidRPr="008010E3" w:rsidRDefault="00472358" w:rsidP="00472358">
      <w:pPr>
        <w:spacing w:after="160" w:line="259" w:lineRule="auto"/>
        <w:ind w:firstLine="0"/>
        <w:jc w:val="center"/>
        <w:rPr>
          <w:rFonts w:ascii="Times New Roman" w:eastAsia="Calibri" w:hAnsi="Times New Roman" w:cs="Times New Roman"/>
          <w:i/>
          <w:caps/>
          <w:sz w:val="26"/>
          <w:szCs w:val="26"/>
        </w:rPr>
      </w:pPr>
    </w:p>
    <w:p w14:paraId="02191A9F" w14:textId="77777777" w:rsidR="00472358" w:rsidRPr="008010E3" w:rsidRDefault="00472358" w:rsidP="00472358">
      <w:pPr>
        <w:spacing w:after="160" w:line="259" w:lineRule="auto"/>
        <w:ind w:firstLine="0"/>
        <w:jc w:val="center"/>
        <w:rPr>
          <w:rFonts w:ascii="Times New Roman" w:eastAsia="Calibri" w:hAnsi="Times New Roman" w:cs="Times New Roman"/>
          <w:i/>
          <w:caps/>
          <w:sz w:val="26"/>
          <w:szCs w:val="26"/>
        </w:rPr>
      </w:pPr>
    </w:p>
    <w:p w14:paraId="181EEA8E" w14:textId="77777777" w:rsidR="00472358" w:rsidRPr="008010E3" w:rsidRDefault="00472358" w:rsidP="00472358">
      <w:pPr>
        <w:spacing w:after="160" w:line="259" w:lineRule="auto"/>
        <w:ind w:right="281" w:firstLine="0"/>
        <w:jc w:val="center"/>
        <w:rPr>
          <w:rFonts w:ascii="Times New Roman" w:eastAsia="Calibri" w:hAnsi="Times New Roman" w:cs="Times New Roman"/>
          <w:bCs/>
          <w:i/>
          <w:szCs w:val="28"/>
        </w:rPr>
      </w:pPr>
      <w:r w:rsidRPr="008010E3">
        <w:rPr>
          <w:rFonts w:ascii="Times New Roman" w:eastAsia="Calibri" w:hAnsi="Times New Roman" w:cs="Times New Roman"/>
          <w:bCs/>
          <w:i/>
          <w:szCs w:val="28"/>
        </w:rPr>
        <w:t>Специальность 09.02.07:</w:t>
      </w:r>
    </w:p>
    <w:p w14:paraId="7519042E" w14:textId="77777777" w:rsidR="00472358" w:rsidRPr="008010E3" w:rsidRDefault="00472358" w:rsidP="00472358">
      <w:pPr>
        <w:spacing w:after="160" w:line="259" w:lineRule="auto"/>
        <w:ind w:right="281" w:firstLine="0"/>
        <w:jc w:val="center"/>
        <w:rPr>
          <w:rFonts w:ascii="Times New Roman" w:eastAsia="Calibri" w:hAnsi="Times New Roman" w:cs="Times New Roman"/>
          <w:bCs/>
          <w:i/>
          <w:szCs w:val="28"/>
        </w:rPr>
      </w:pPr>
      <w:r w:rsidRPr="008010E3">
        <w:rPr>
          <w:rFonts w:ascii="Times New Roman" w:eastAsia="Calibri" w:hAnsi="Times New Roman" w:cs="Times New Roman"/>
          <w:bCs/>
          <w:i/>
          <w:szCs w:val="28"/>
        </w:rPr>
        <w:t>«Информационные системы и программирование»</w:t>
      </w:r>
    </w:p>
    <w:p w14:paraId="5BC24B33" w14:textId="77777777" w:rsidR="00472358" w:rsidRPr="008010E3" w:rsidRDefault="00472358" w:rsidP="00472358">
      <w:pPr>
        <w:spacing w:after="160" w:line="259" w:lineRule="auto"/>
        <w:ind w:right="281" w:firstLine="0"/>
        <w:jc w:val="center"/>
        <w:rPr>
          <w:rFonts w:ascii="Times New Roman" w:eastAsia="Calibri" w:hAnsi="Times New Roman" w:cs="Times New Roman"/>
          <w:bCs/>
          <w:i/>
          <w:szCs w:val="28"/>
        </w:rPr>
      </w:pPr>
    </w:p>
    <w:p w14:paraId="47CBD259" w14:textId="77777777" w:rsidR="00472358" w:rsidRPr="008010E3" w:rsidRDefault="00472358" w:rsidP="00472358">
      <w:pPr>
        <w:ind w:left="-142" w:firstLine="708"/>
        <w:rPr>
          <w:rFonts w:ascii="Times New Roman" w:hAnsi="Times New Roman" w:cs="Times New Roman"/>
          <w:sz w:val="30"/>
          <w:szCs w:val="32"/>
        </w:rPr>
      </w:pPr>
      <w:r w:rsidRPr="008010E3">
        <w:rPr>
          <w:rFonts w:ascii="Times New Roman" w:hAnsi="Times New Roman" w:cs="Times New Roman"/>
          <w:sz w:val="30"/>
          <w:szCs w:val="32"/>
        </w:rPr>
        <w:t>Заведующий отделением          Председатель цикловой комиссии</w:t>
      </w:r>
    </w:p>
    <w:p w14:paraId="71516C9B" w14:textId="77777777" w:rsidR="00472358" w:rsidRPr="008010E3" w:rsidRDefault="00472358" w:rsidP="00472358">
      <w:pPr>
        <w:ind w:right="-81" w:firstLine="0"/>
        <w:jc w:val="center"/>
        <w:rPr>
          <w:rFonts w:ascii="Times New Roman" w:hAnsi="Times New Roman" w:cs="Times New Roman"/>
          <w:b/>
          <w:i/>
          <w:sz w:val="20"/>
          <w:szCs w:val="28"/>
        </w:rPr>
      </w:pPr>
      <w:r w:rsidRPr="008010E3">
        <w:rPr>
          <w:rFonts w:ascii="Times New Roman" w:hAnsi="Times New Roman" w:cs="Times New Roman"/>
          <w:sz w:val="30"/>
          <w:szCs w:val="32"/>
        </w:rPr>
        <w:t xml:space="preserve">___________ </w:t>
      </w:r>
      <w:proofErr w:type="spellStart"/>
      <w:r w:rsidRPr="008010E3">
        <w:rPr>
          <w:rFonts w:ascii="Times New Roman" w:hAnsi="Times New Roman" w:cs="Times New Roman"/>
          <w:i/>
          <w:sz w:val="30"/>
          <w:szCs w:val="32"/>
        </w:rPr>
        <w:t>Е.В.Дудель</w:t>
      </w:r>
      <w:proofErr w:type="spellEnd"/>
      <w:r w:rsidRPr="008010E3">
        <w:rPr>
          <w:rFonts w:ascii="Times New Roman" w:hAnsi="Times New Roman" w:cs="Times New Roman"/>
          <w:sz w:val="30"/>
          <w:szCs w:val="32"/>
        </w:rPr>
        <w:t xml:space="preserve">             _______________ </w:t>
      </w:r>
      <w:r w:rsidRPr="008010E3">
        <w:rPr>
          <w:rFonts w:ascii="Times New Roman" w:hAnsi="Times New Roman" w:cs="Times New Roman"/>
          <w:i/>
          <w:sz w:val="30"/>
          <w:szCs w:val="32"/>
        </w:rPr>
        <w:t>Г.В. Мирошниченко</w:t>
      </w:r>
    </w:p>
    <w:p w14:paraId="5BC07310" w14:textId="77777777" w:rsidR="00472358" w:rsidRPr="008010E3" w:rsidRDefault="00472358" w:rsidP="00472358">
      <w:pPr>
        <w:ind w:right="-81" w:firstLine="0"/>
        <w:jc w:val="center"/>
        <w:rPr>
          <w:rFonts w:ascii="Times New Roman" w:hAnsi="Times New Roman" w:cs="Times New Roman"/>
          <w:b/>
          <w:i/>
          <w:sz w:val="22"/>
          <w:szCs w:val="28"/>
        </w:rPr>
      </w:pPr>
    </w:p>
    <w:p w14:paraId="010B174A" w14:textId="77777777" w:rsidR="00472358" w:rsidRPr="008010E3" w:rsidRDefault="00472358" w:rsidP="00472358">
      <w:pPr>
        <w:ind w:right="-81" w:firstLine="0"/>
        <w:jc w:val="center"/>
        <w:rPr>
          <w:rFonts w:ascii="Times New Roman" w:hAnsi="Times New Roman" w:cs="Times New Roman"/>
          <w:b/>
          <w:i/>
          <w:sz w:val="22"/>
          <w:szCs w:val="28"/>
        </w:rPr>
      </w:pPr>
    </w:p>
    <w:p w14:paraId="218929A2" w14:textId="59C5C3D3" w:rsidR="00472358" w:rsidRPr="008010E3" w:rsidRDefault="00187F95" w:rsidP="00472358">
      <w:pPr>
        <w:spacing w:after="120" w:line="259" w:lineRule="auto"/>
        <w:ind w:right="515" w:firstLine="0"/>
        <w:jc w:val="center"/>
        <w:rPr>
          <w:rFonts w:ascii="Times New Roman" w:eastAsia="Calibri" w:hAnsi="Times New Roman" w:cs="Times New Roman"/>
          <w:b/>
          <w:bCs/>
          <w:i/>
          <w:sz w:val="32"/>
          <w:szCs w:val="32"/>
        </w:rPr>
      </w:pPr>
      <w:sdt>
        <w:sdtPr>
          <w:rPr>
            <w:rFonts w:ascii="Times New Roman" w:hAnsi="Times New Roman" w:cs="Times New Roman"/>
            <w:b/>
            <w:bCs/>
            <w:i/>
            <w:sz w:val="32"/>
            <w:szCs w:val="32"/>
          </w:rPr>
          <w:alias w:val="Тема ДП"/>
          <w:tag w:val="ФИО председателя ЦМК"/>
          <w:id w:val="-1250803072"/>
          <w:text/>
        </w:sdtPr>
        <w:sdtEndPr/>
        <w:sdtContent>
          <w:r w:rsidR="00F40D6C" w:rsidRPr="008010E3">
            <w:rPr>
              <w:rFonts w:ascii="Times New Roman" w:hAnsi="Times New Roman" w:cs="Times New Roman"/>
              <w:b/>
              <w:bCs/>
              <w:i/>
              <w:sz w:val="32"/>
              <w:szCs w:val="32"/>
            </w:rPr>
            <w:t>Система для работы с заявками о неисп</w:t>
          </w:r>
          <w:r w:rsidR="00FB5990" w:rsidRPr="008010E3">
            <w:rPr>
              <w:rFonts w:ascii="Times New Roman" w:hAnsi="Times New Roman" w:cs="Times New Roman"/>
              <w:b/>
              <w:bCs/>
              <w:i/>
              <w:sz w:val="32"/>
              <w:szCs w:val="32"/>
            </w:rPr>
            <w:t>равностях оборудования колледжа</w:t>
          </w:r>
        </w:sdtContent>
      </w:sdt>
    </w:p>
    <w:p w14:paraId="260EE4BA" w14:textId="77777777" w:rsidR="00472358" w:rsidRPr="008010E3" w:rsidRDefault="00472358" w:rsidP="000005C8">
      <w:pPr>
        <w:pStyle w:val="af0"/>
        <w:spacing w:after="160" w:line="259" w:lineRule="auto"/>
        <w:ind w:left="0" w:right="-81" w:firstLine="0"/>
        <w:jc w:val="center"/>
        <w:rPr>
          <w:rFonts w:ascii="Times New Roman" w:eastAsia="Calibri" w:hAnsi="Times New Roman" w:cs="Times New Roman"/>
          <w:b/>
          <w:bCs/>
          <w:i/>
          <w:sz w:val="36"/>
          <w:szCs w:val="28"/>
        </w:rPr>
      </w:pPr>
    </w:p>
    <w:p w14:paraId="24696D61" w14:textId="77777777" w:rsidR="00472358" w:rsidRPr="008010E3" w:rsidRDefault="00472358" w:rsidP="00472358">
      <w:pPr>
        <w:spacing w:after="160" w:line="259" w:lineRule="auto"/>
        <w:ind w:right="-81" w:firstLine="0"/>
        <w:jc w:val="center"/>
        <w:rPr>
          <w:rFonts w:ascii="Times New Roman" w:eastAsia="Calibri" w:hAnsi="Times New Roman" w:cs="Times New Roman"/>
          <w:b/>
          <w:bCs/>
          <w:i/>
          <w:sz w:val="36"/>
          <w:szCs w:val="28"/>
        </w:rPr>
      </w:pPr>
    </w:p>
    <w:p w14:paraId="7B95EE1A" w14:textId="77777777" w:rsidR="00472358" w:rsidRPr="008010E3" w:rsidRDefault="00472358" w:rsidP="00472358">
      <w:pPr>
        <w:spacing w:after="120" w:line="259" w:lineRule="auto"/>
        <w:ind w:firstLine="0"/>
        <w:jc w:val="center"/>
        <w:rPr>
          <w:rFonts w:ascii="Times New Roman" w:eastAsia="Calibri" w:hAnsi="Times New Roman" w:cs="Times New Roman"/>
          <w:b/>
          <w:bCs/>
          <w:i/>
          <w:sz w:val="32"/>
          <w:szCs w:val="32"/>
        </w:rPr>
      </w:pPr>
      <w:r w:rsidRPr="008010E3">
        <w:rPr>
          <w:rFonts w:ascii="Times New Roman" w:eastAsia="Calibri" w:hAnsi="Times New Roman" w:cs="Times New Roman"/>
          <w:b/>
          <w:bCs/>
          <w:i/>
          <w:sz w:val="32"/>
          <w:szCs w:val="32"/>
        </w:rPr>
        <w:t xml:space="preserve">Пояснительная записка </w:t>
      </w:r>
    </w:p>
    <w:p w14:paraId="41DC450F" w14:textId="77777777" w:rsidR="00472358" w:rsidRPr="008010E3" w:rsidRDefault="00472358" w:rsidP="00472358">
      <w:pPr>
        <w:spacing w:after="120" w:line="259" w:lineRule="auto"/>
        <w:ind w:firstLine="0"/>
        <w:jc w:val="center"/>
        <w:rPr>
          <w:rFonts w:ascii="Times New Roman" w:eastAsia="Calibri" w:hAnsi="Times New Roman" w:cs="Times New Roman"/>
          <w:b/>
          <w:bCs/>
          <w:i/>
          <w:sz w:val="32"/>
          <w:szCs w:val="32"/>
        </w:rPr>
      </w:pPr>
      <w:r w:rsidRPr="008010E3">
        <w:rPr>
          <w:rFonts w:ascii="Times New Roman" w:eastAsia="Calibri" w:hAnsi="Times New Roman" w:cs="Times New Roman"/>
          <w:b/>
          <w:bCs/>
          <w:i/>
          <w:sz w:val="32"/>
          <w:szCs w:val="32"/>
        </w:rPr>
        <w:t>к дипломному проекту</w:t>
      </w:r>
    </w:p>
    <w:p w14:paraId="3A521802" w14:textId="798E6327" w:rsidR="00472358" w:rsidRPr="008010E3" w:rsidRDefault="00472358" w:rsidP="00472358">
      <w:pPr>
        <w:spacing w:after="160" w:line="259" w:lineRule="auto"/>
        <w:ind w:firstLine="0"/>
        <w:jc w:val="center"/>
        <w:rPr>
          <w:rFonts w:ascii="Times New Roman" w:eastAsia="Calibri" w:hAnsi="Times New Roman" w:cs="Times New Roman"/>
          <w:b/>
          <w:i/>
          <w:sz w:val="32"/>
        </w:rPr>
      </w:pPr>
      <w:r w:rsidRPr="008010E3">
        <w:rPr>
          <w:rFonts w:ascii="Times New Roman" w:eastAsia="Calibri" w:hAnsi="Times New Roman" w:cs="Times New Roman"/>
          <w:b/>
          <w:i/>
          <w:sz w:val="32"/>
        </w:rPr>
        <w:t>ДП-ПР-41-0</w:t>
      </w:r>
      <w:r w:rsidR="00F40D6C" w:rsidRPr="008010E3">
        <w:rPr>
          <w:rFonts w:ascii="Times New Roman" w:eastAsia="Calibri" w:hAnsi="Times New Roman" w:cs="Times New Roman"/>
          <w:b/>
          <w:i/>
          <w:sz w:val="32"/>
        </w:rPr>
        <w:t>1</w:t>
      </w:r>
      <w:r w:rsidRPr="008010E3">
        <w:rPr>
          <w:rFonts w:ascii="Times New Roman" w:eastAsia="Calibri" w:hAnsi="Times New Roman" w:cs="Times New Roman"/>
          <w:b/>
          <w:i/>
          <w:sz w:val="32"/>
        </w:rPr>
        <w:t>-2023-ПЗ</w:t>
      </w:r>
    </w:p>
    <w:p w14:paraId="7A6FCA1B" w14:textId="77777777" w:rsidR="00472358" w:rsidRPr="008010E3" w:rsidRDefault="00472358" w:rsidP="00472358">
      <w:pPr>
        <w:spacing w:after="160" w:line="259" w:lineRule="auto"/>
        <w:ind w:firstLine="0"/>
        <w:rPr>
          <w:rFonts w:ascii="Times New Roman" w:hAnsi="Times New Roman" w:cs="Times New Roman"/>
          <w:b/>
          <w:i/>
          <w:sz w:val="32"/>
        </w:rPr>
      </w:pPr>
    </w:p>
    <w:p w14:paraId="596234F2" w14:textId="543E765C" w:rsidR="00472358" w:rsidRPr="008010E3" w:rsidRDefault="00472358" w:rsidP="00472358">
      <w:pPr>
        <w:spacing w:after="160" w:line="259" w:lineRule="auto"/>
        <w:ind w:right="381" w:firstLine="0"/>
        <w:rPr>
          <w:rFonts w:ascii="Times New Roman" w:hAnsi="Times New Roman" w:cs="Times New Roman"/>
          <w:i/>
          <w:szCs w:val="28"/>
        </w:rPr>
      </w:pPr>
    </w:p>
    <w:p w14:paraId="2796183C" w14:textId="77777777" w:rsidR="00472358" w:rsidRPr="008010E3" w:rsidRDefault="00472358" w:rsidP="00472358">
      <w:pPr>
        <w:ind w:left="-142"/>
        <w:rPr>
          <w:rFonts w:ascii="Times New Roman" w:hAnsi="Times New Roman" w:cs="Times New Roman"/>
          <w:sz w:val="30"/>
          <w:szCs w:val="32"/>
        </w:rPr>
      </w:pPr>
      <w:bookmarkStart w:id="0" w:name="_Toc148695824"/>
      <w:bookmarkStart w:id="1" w:name="_Toc148706926"/>
      <w:r w:rsidRPr="008010E3">
        <w:rPr>
          <w:rFonts w:ascii="Times New Roman" w:hAnsi="Times New Roman" w:cs="Times New Roman"/>
          <w:sz w:val="30"/>
          <w:szCs w:val="32"/>
        </w:rPr>
        <w:t>Разработал:</w:t>
      </w:r>
    </w:p>
    <w:p w14:paraId="442C73FD" w14:textId="20150DB5" w:rsidR="00472358" w:rsidRPr="008010E3" w:rsidRDefault="00472358" w:rsidP="00472358">
      <w:pPr>
        <w:tabs>
          <w:tab w:val="right" w:pos="9355"/>
        </w:tabs>
        <w:ind w:left="-142"/>
        <w:rPr>
          <w:rFonts w:ascii="Times New Roman" w:hAnsi="Times New Roman" w:cs="Times New Roman"/>
          <w:sz w:val="30"/>
          <w:szCs w:val="32"/>
        </w:rPr>
      </w:pPr>
      <w:r w:rsidRPr="008010E3">
        <w:rPr>
          <w:rFonts w:ascii="Times New Roman" w:hAnsi="Times New Roman" w:cs="Times New Roman"/>
          <w:sz w:val="30"/>
          <w:szCs w:val="32"/>
        </w:rPr>
        <w:t>Студент гр. ПР-41</w:t>
      </w:r>
      <w:r w:rsidRPr="008010E3">
        <w:rPr>
          <w:rFonts w:ascii="Times New Roman" w:hAnsi="Times New Roman" w:cs="Times New Roman"/>
          <w:sz w:val="30"/>
          <w:szCs w:val="32"/>
        </w:rPr>
        <w:tab/>
        <w:t>______________/</w:t>
      </w:r>
      <w:r w:rsidRPr="008010E3">
        <w:rPr>
          <w:rFonts w:ascii="Times New Roman" w:hAnsi="Times New Roman" w:cs="Times New Roman"/>
          <w:i/>
          <w:sz w:val="30"/>
          <w:szCs w:val="32"/>
        </w:rPr>
        <w:t>М.А. Варганов</w:t>
      </w:r>
    </w:p>
    <w:p w14:paraId="786A819B" w14:textId="4B59793A" w:rsidR="00472358" w:rsidRPr="008010E3" w:rsidRDefault="00472358" w:rsidP="00472358">
      <w:pPr>
        <w:tabs>
          <w:tab w:val="right" w:pos="9355"/>
        </w:tabs>
        <w:ind w:left="-142"/>
        <w:rPr>
          <w:rFonts w:ascii="Times New Roman" w:hAnsi="Times New Roman" w:cs="Times New Roman"/>
          <w:i/>
          <w:sz w:val="30"/>
          <w:szCs w:val="32"/>
        </w:rPr>
      </w:pPr>
      <w:r w:rsidRPr="008010E3">
        <w:rPr>
          <w:rFonts w:ascii="Times New Roman" w:hAnsi="Times New Roman" w:cs="Times New Roman"/>
          <w:sz w:val="30"/>
          <w:szCs w:val="32"/>
        </w:rPr>
        <w:t>Руководитель:</w:t>
      </w:r>
      <w:r w:rsidRPr="008010E3">
        <w:rPr>
          <w:rFonts w:ascii="Times New Roman" w:hAnsi="Times New Roman" w:cs="Times New Roman"/>
          <w:sz w:val="30"/>
          <w:szCs w:val="32"/>
        </w:rPr>
        <w:tab/>
        <w:t>_________/</w:t>
      </w:r>
      <w:r w:rsidRPr="008010E3">
        <w:rPr>
          <w:rFonts w:ascii="Times New Roman" w:hAnsi="Times New Roman" w:cs="Times New Roman"/>
          <w:i/>
          <w:sz w:val="30"/>
          <w:szCs w:val="32"/>
        </w:rPr>
        <w:t>В.А. Михайлов</w:t>
      </w:r>
    </w:p>
    <w:p w14:paraId="28FB0934" w14:textId="6B136933" w:rsidR="00472358" w:rsidRPr="008010E3" w:rsidRDefault="00472358" w:rsidP="00472358">
      <w:pPr>
        <w:tabs>
          <w:tab w:val="right" w:pos="9355"/>
        </w:tabs>
        <w:ind w:left="-142"/>
        <w:rPr>
          <w:rFonts w:ascii="Times New Roman" w:hAnsi="Times New Roman" w:cs="Times New Roman"/>
          <w:i/>
          <w:sz w:val="30"/>
          <w:szCs w:val="32"/>
        </w:rPr>
      </w:pPr>
      <w:r w:rsidRPr="008010E3">
        <w:rPr>
          <w:rFonts w:ascii="Times New Roman" w:hAnsi="Times New Roman" w:cs="Times New Roman"/>
          <w:sz w:val="30"/>
          <w:szCs w:val="32"/>
        </w:rPr>
        <w:t>Консультант:</w:t>
      </w:r>
      <w:r w:rsidRPr="008010E3">
        <w:rPr>
          <w:rFonts w:ascii="Times New Roman" w:hAnsi="Times New Roman" w:cs="Times New Roman"/>
          <w:sz w:val="30"/>
          <w:szCs w:val="32"/>
        </w:rPr>
        <w:tab/>
        <w:t xml:space="preserve"> _________/</w:t>
      </w:r>
      <w:r w:rsidRPr="008010E3">
        <w:rPr>
          <w:rFonts w:ascii="Times New Roman" w:hAnsi="Times New Roman" w:cs="Times New Roman"/>
          <w:i/>
          <w:sz w:val="30"/>
          <w:szCs w:val="32"/>
        </w:rPr>
        <w:t>В.А. Михайлов</w:t>
      </w:r>
    </w:p>
    <w:p w14:paraId="419CC6F7" w14:textId="7163DBCA" w:rsidR="00472358" w:rsidRPr="008010E3" w:rsidRDefault="00472358" w:rsidP="00472358">
      <w:pPr>
        <w:tabs>
          <w:tab w:val="right" w:pos="9355"/>
        </w:tabs>
        <w:ind w:left="-142"/>
        <w:rPr>
          <w:rFonts w:ascii="Times New Roman" w:hAnsi="Times New Roman" w:cs="Times New Roman"/>
          <w:sz w:val="30"/>
          <w:szCs w:val="32"/>
        </w:rPr>
      </w:pPr>
      <w:r w:rsidRPr="008010E3">
        <w:rPr>
          <w:rFonts w:ascii="Times New Roman" w:hAnsi="Times New Roman" w:cs="Times New Roman"/>
          <w:sz w:val="30"/>
          <w:szCs w:val="32"/>
        </w:rPr>
        <w:t>Н.</w:t>
      </w:r>
      <w:r w:rsidRPr="008010E3">
        <w:rPr>
          <w:rFonts w:ascii="Times New Roman" w:hAnsi="Times New Roman" w:cs="Times New Roman"/>
          <w:sz w:val="14"/>
          <w:szCs w:val="16"/>
        </w:rPr>
        <w:t xml:space="preserve"> </w:t>
      </w:r>
      <w:r w:rsidRPr="008010E3">
        <w:rPr>
          <w:rFonts w:ascii="Times New Roman" w:hAnsi="Times New Roman" w:cs="Times New Roman"/>
          <w:sz w:val="30"/>
          <w:szCs w:val="32"/>
        </w:rPr>
        <w:t>контроль:</w:t>
      </w:r>
      <w:r w:rsidRPr="008010E3">
        <w:rPr>
          <w:rFonts w:ascii="Times New Roman" w:hAnsi="Times New Roman" w:cs="Times New Roman"/>
          <w:sz w:val="30"/>
          <w:szCs w:val="32"/>
        </w:rPr>
        <w:tab/>
        <w:t>___________/</w:t>
      </w:r>
      <w:r w:rsidRPr="008010E3">
        <w:rPr>
          <w:rFonts w:ascii="Times New Roman" w:hAnsi="Times New Roman" w:cs="Times New Roman"/>
          <w:i/>
          <w:sz w:val="30"/>
          <w:szCs w:val="32"/>
        </w:rPr>
        <w:t>В.А. Михайлов</w:t>
      </w:r>
    </w:p>
    <w:p w14:paraId="3689B89D" w14:textId="21C421C8" w:rsidR="00472358" w:rsidRPr="008010E3" w:rsidRDefault="00472358" w:rsidP="00472358">
      <w:pPr>
        <w:tabs>
          <w:tab w:val="right" w:pos="9355"/>
        </w:tabs>
        <w:ind w:left="-142"/>
        <w:rPr>
          <w:rFonts w:ascii="Times New Roman" w:hAnsi="Times New Roman" w:cs="Times New Roman"/>
          <w:i/>
          <w:sz w:val="30"/>
          <w:szCs w:val="32"/>
        </w:rPr>
      </w:pPr>
      <w:r w:rsidRPr="008010E3">
        <w:rPr>
          <w:rFonts w:ascii="Times New Roman" w:hAnsi="Times New Roman" w:cs="Times New Roman"/>
          <w:sz w:val="30"/>
          <w:szCs w:val="32"/>
        </w:rPr>
        <w:t>Рецензент:</w:t>
      </w:r>
      <w:r w:rsidRPr="008010E3">
        <w:rPr>
          <w:rFonts w:ascii="Times New Roman" w:hAnsi="Times New Roman" w:cs="Times New Roman"/>
          <w:sz w:val="30"/>
          <w:szCs w:val="32"/>
        </w:rPr>
        <w:tab/>
        <w:t>______________/</w:t>
      </w:r>
      <w:bookmarkEnd w:id="0"/>
      <w:bookmarkEnd w:id="1"/>
      <w:r w:rsidRPr="008010E3">
        <w:rPr>
          <w:rFonts w:ascii="Times New Roman" w:hAnsi="Times New Roman" w:cs="Times New Roman"/>
          <w:i/>
          <w:sz w:val="30"/>
          <w:szCs w:val="32"/>
        </w:rPr>
        <w:t>Грибова А. В.</w:t>
      </w:r>
    </w:p>
    <w:p w14:paraId="6CD30226" w14:textId="119294F7" w:rsidR="00472358" w:rsidRPr="008010E3" w:rsidRDefault="00472358" w:rsidP="00F40D6C">
      <w:pPr>
        <w:spacing w:after="160" w:line="259" w:lineRule="auto"/>
        <w:ind w:firstLine="0"/>
        <w:rPr>
          <w:rFonts w:ascii="Times New Roman" w:eastAsia="Calibri" w:hAnsi="Times New Roman" w:cs="Times New Roman"/>
          <w:i/>
          <w:spacing w:val="20"/>
          <w:szCs w:val="28"/>
        </w:rPr>
      </w:pPr>
    </w:p>
    <w:p w14:paraId="3F69871C" w14:textId="77777777" w:rsidR="00F40D6C" w:rsidRPr="008010E3" w:rsidRDefault="00F40D6C" w:rsidP="00F40D6C">
      <w:pPr>
        <w:spacing w:after="160" w:line="259" w:lineRule="auto"/>
        <w:ind w:firstLine="0"/>
        <w:rPr>
          <w:rFonts w:ascii="Times New Roman" w:eastAsia="Calibri" w:hAnsi="Times New Roman" w:cs="Times New Roman"/>
          <w:i/>
          <w:spacing w:val="20"/>
          <w:szCs w:val="28"/>
        </w:rPr>
      </w:pPr>
    </w:p>
    <w:p w14:paraId="5E8192E6" w14:textId="1E795F47" w:rsidR="00CC39A9" w:rsidRPr="008010E3" w:rsidRDefault="00472358" w:rsidP="00F40D6C">
      <w:pPr>
        <w:spacing w:after="160" w:line="259" w:lineRule="auto"/>
        <w:ind w:firstLine="0"/>
        <w:jc w:val="center"/>
        <w:rPr>
          <w:rFonts w:ascii="Times New Roman" w:eastAsia="Calibri" w:hAnsi="Times New Roman" w:cs="Times New Roman"/>
          <w:i/>
          <w:spacing w:val="20"/>
          <w:szCs w:val="28"/>
        </w:rPr>
      </w:pPr>
      <w:r w:rsidRPr="008010E3">
        <w:rPr>
          <w:rFonts w:ascii="Times New Roman" w:eastAsia="Calibri" w:hAnsi="Times New Roman" w:cs="Times New Roman"/>
          <w:i/>
          <w:spacing w:val="20"/>
          <w:szCs w:val="28"/>
        </w:rPr>
        <w:t>2023</w:t>
      </w:r>
    </w:p>
    <w:p w14:paraId="32B7ABA1" w14:textId="77777777" w:rsidR="008071EB" w:rsidRPr="008010E3" w:rsidRDefault="008071EB" w:rsidP="008071EB">
      <w:pPr>
        <w:ind w:firstLine="0"/>
        <w:jc w:val="center"/>
        <w:rPr>
          <w:rFonts w:ascii="Times New Roman" w:hAnsi="Times New Roman" w:cs="Times New Roman"/>
          <w:i/>
          <w:iCs/>
          <w:szCs w:val="28"/>
        </w:rPr>
        <w:sectPr w:rsidR="008071EB" w:rsidRPr="008010E3" w:rsidSect="00FB5990">
          <w:headerReference w:type="default" r:id="rId8"/>
          <w:headerReference w:type="first" r:id="rId9"/>
          <w:pgSz w:w="11906" w:h="16838"/>
          <w:pgMar w:top="851" w:right="567" w:bottom="851" w:left="1418" w:header="709" w:footer="709" w:gutter="0"/>
          <w:pgNumType w:start="4"/>
          <w:cols w:space="708"/>
          <w:titlePg/>
          <w:docGrid w:linePitch="381"/>
        </w:sectPr>
      </w:pPr>
    </w:p>
    <w:bookmarkStart w:id="2" w:name="_Toc137594285" w:displacedByCustomXml="next"/>
    <w:sdt>
      <w:sdtPr>
        <w:rPr>
          <w:rFonts w:ascii="GOST type B" w:eastAsiaTheme="minorHAnsi" w:hAnsi="GOST type B" w:cs="Times New Roman"/>
          <w:b w:val="0"/>
          <w:sz w:val="28"/>
          <w:szCs w:val="22"/>
        </w:rPr>
        <w:id w:val="17742802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07E94810" w14:textId="77777777" w:rsidR="008010E3" w:rsidRPr="008010E3" w:rsidRDefault="00364CD6" w:rsidP="0046637B">
          <w:pPr>
            <w:pStyle w:val="afff"/>
            <w:rPr>
              <w:rFonts w:cs="Times New Roman"/>
              <w:noProof/>
            </w:rPr>
          </w:pPr>
          <w:r w:rsidRPr="008010E3">
            <w:rPr>
              <w:rFonts w:cs="Times New Roman"/>
            </w:rPr>
            <w:t>Содержание</w:t>
          </w:r>
          <w:bookmarkEnd w:id="2"/>
          <w:r w:rsidR="00401439" w:rsidRPr="008010E3">
            <w:rPr>
              <w:rFonts w:cs="Times New Roman"/>
            </w:rPr>
            <w:fldChar w:fldCharType="begin"/>
          </w:r>
          <w:r w:rsidR="00401439" w:rsidRPr="008010E3">
            <w:rPr>
              <w:rFonts w:cs="Times New Roman"/>
            </w:rPr>
            <w:instrText xml:space="preserve"> TOC \o "1-3" \h \z \u </w:instrText>
          </w:r>
          <w:r w:rsidR="00401439" w:rsidRPr="008010E3">
            <w:rPr>
              <w:rFonts w:cs="Times New Roman"/>
            </w:rPr>
            <w:fldChar w:fldCharType="separate"/>
          </w:r>
        </w:p>
        <w:p w14:paraId="1B7E3740" w14:textId="1949D5FD" w:rsidR="008010E3" w:rsidRPr="008010E3" w:rsidRDefault="00187F95">
          <w:pPr>
            <w:pStyle w:val="13"/>
            <w:rPr>
              <w:rFonts w:ascii="Times New Roman" w:eastAsiaTheme="minorEastAsia" w:hAnsi="Times New Roman" w:cs="Times New Roman"/>
              <w:noProof/>
              <w:sz w:val="22"/>
              <w:lang w:val="en-US"/>
            </w:rPr>
          </w:pPr>
          <w:hyperlink w:anchor="_Toc137594285" w:history="1">
            <w:r w:rsidR="008010E3" w:rsidRPr="008010E3">
              <w:rPr>
                <w:rStyle w:val="a8"/>
                <w:rFonts w:ascii="Times New Roman" w:hAnsi="Times New Roman" w:cs="Times New Roman"/>
                <w:noProof/>
              </w:rPr>
              <w:t>Содержание</w:t>
            </w:r>
            <w:r w:rsidR="008010E3" w:rsidRPr="008010E3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8010E3" w:rsidRPr="008010E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8010E3" w:rsidRPr="008010E3">
              <w:rPr>
                <w:rFonts w:ascii="Times New Roman" w:hAnsi="Times New Roman" w:cs="Times New Roman"/>
                <w:noProof/>
                <w:webHidden/>
              </w:rPr>
              <w:instrText xml:space="preserve"> PAGEREF _Toc137594285 \h </w:instrText>
            </w:r>
            <w:r w:rsidR="008010E3" w:rsidRPr="008010E3">
              <w:rPr>
                <w:rFonts w:ascii="Times New Roman" w:hAnsi="Times New Roman" w:cs="Times New Roman"/>
                <w:noProof/>
                <w:webHidden/>
              </w:rPr>
            </w:r>
            <w:r w:rsidR="008010E3" w:rsidRPr="008010E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2C417D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="008010E3" w:rsidRPr="008010E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41A56E2" w14:textId="054498D5" w:rsidR="008010E3" w:rsidRPr="008010E3" w:rsidRDefault="00187F95">
          <w:pPr>
            <w:pStyle w:val="13"/>
            <w:rPr>
              <w:rFonts w:ascii="Times New Roman" w:eastAsiaTheme="minorEastAsia" w:hAnsi="Times New Roman" w:cs="Times New Roman"/>
              <w:noProof/>
              <w:sz w:val="22"/>
              <w:lang w:val="en-US"/>
            </w:rPr>
          </w:pPr>
          <w:hyperlink w:anchor="_Toc137594286" w:history="1">
            <w:r w:rsidR="008010E3" w:rsidRPr="008010E3">
              <w:rPr>
                <w:rStyle w:val="a8"/>
                <w:rFonts w:ascii="Times New Roman" w:hAnsi="Times New Roman" w:cs="Times New Roman"/>
                <w:noProof/>
              </w:rPr>
              <w:t>Введение</w:t>
            </w:r>
            <w:r w:rsidR="008010E3" w:rsidRPr="008010E3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8010E3" w:rsidRPr="008010E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8010E3" w:rsidRPr="008010E3">
              <w:rPr>
                <w:rFonts w:ascii="Times New Roman" w:hAnsi="Times New Roman" w:cs="Times New Roman"/>
                <w:noProof/>
                <w:webHidden/>
              </w:rPr>
              <w:instrText xml:space="preserve"> PAGEREF _Toc137594286 \h </w:instrText>
            </w:r>
            <w:r w:rsidR="008010E3" w:rsidRPr="008010E3">
              <w:rPr>
                <w:rFonts w:ascii="Times New Roman" w:hAnsi="Times New Roman" w:cs="Times New Roman"/>
                <w:noProof/>
                <w:webHidden/>
              </w:rPr>
            </w:r>
            <w:r w:rsidR="008010E3" w:rsidRPr="008010E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2C417D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="008010E3" w:rsidRPr="008010E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18404A1" w14:textId="46FED758" w:rsidR="008010E3" w:rsidRPr="008010E3" w:rsidRDefault="00187F95">
          <w:pPr>
            <w:pStyle w:val="13"/>
            <w:rPr>
              <w:rFonts w:ascii="Times New Roman" w:eastAsiaTheme="minorEastAsia" w:hAnsi="Times New Roman" w:cs="Times New Roman"/>
              <w:noProof/>
              <w:sz w:val="22"/>
              <w:lang w:val="en-US"/>
            </w:rPr>
          </w:pPr>
          <w:hyperlink w:anchor="_Toc137594287" w:history="1">
            <w:r w:rsidR="008010E3" w:rsidRPr="008010E3">
              <w:rPr>
                <w:rStyle w:val="a8"/>
                <w:rFonts w:ascii="Times New Roman" w:hAnsi="Times New Roman" w:cs="Times New Roman"/>
                <w:noProof/>
              </w:rPr>
              <w:t>1. Описание предметной области</w:t>
            </w:r>
            <w:r w:rsidR="008010E3" w:rsidRPr="008010E3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8010E3" w:rsidRPr="008010E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8010E3" w:rsidRPr="008010E3">
              <w:rPr>
                <w:rFonts w:ascii="Times New Roman" w:hAnsi="Times New Roman" w:cs="Times New Roman"/>
                <w:noProof/>
                <w:webHidden/>
              </w:rPr>
              <w:instrText xml:space="preserve"> PAGEREF _Toc137594287 \h </w:instrText>
            </w:r>
            <w:r w:rsidR="008010E3" w:rsidRPr="008010E3">
              <w:rPr>
                <w:rFonts w:ascii="Times New Roman" w:hAnsi="Times New Roman" w:cs="Times New Roman"/>
                <w:noProof/>
                <w:webHidden/>
              </w:rPr>
            </w:r>
            <w:r w:rsidR="008010E3" w:rsidRPr="008010E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2C417D">
              <w:rPr>
                <w:rFonts w:ascii="Times New Roman" w:hAnsi="Times New Roman" w:cs="Times New Roman"/>
                <w:noProof/>
                <w:webHidden/>
              </w:rPr>
              <w:t>10</w:t>
            </w:r>
            <w:r w:rsidR="008010E3" w:rsidRPr="008010E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0B256E1" w14:textId="1ED6F335" w:rsidR="008010E3" w:rsidRPr="008010E3" w:rsidRDefault="00187F95">
          <w:pPr>
            <w:pStyle w:val="13"/>
            <w:rPr>
              <w:rFonts w:ascii="Times New Roman" w:eastAsiaTheme="minorEastAsia" w:hAnsi="Times New Roman" w:cs="Times New Roman"/>
              <w:noProof/>
              <w:sz w:val="22"/>
              <w:lang w:val="en-US"/>
            </w:rPr>
          </w:pPr>
          <w:hyperlink w:anchor="_Toc137594288" w:history="1">
            <w:r w:rsidR="008010E3" w:rsidRPr="008010E3">
              <w:rPr>
                <w:rStyle w:val="a8"/>
                <w:rFonts w:ascii="Times New Roman" w:hAnsi="Times New Roman" w:cs="Times New Roman"/>
                <w:noProof/>
              </w:rPr>
              <w:t>2. Назначение и область применения программы</w:t>
            </w:r>
            <w:r w:rsidR="008010E3" w:rsidRPr="008010E3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8010E3" w:rsidRPr="008010E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8010E3" w:rsidRPr="008010E3">
              <w:rPr>
                <w:rFonts w:ascii="Times New Roman" w:hAnsi="Times New Roman" w:cs="Times New Roman"/>
                <w:noProof/>
                <w:webHidden/>
              </w:rPr>
              <w:instrText xml:space="preserve"> PAGEREF _Toc137594288 \h </w:instrText>
            </w:r>
            <w:r w:rsidR="008010E3" w:rsidRPr="008010E3">
              <w:rPr>
                <w:rFonts w:ascii="Times New Roman" w:hAnsi="Times New Roman" w:cs="Times New Roman"/>
                <w:noProof/>
                <w:webHidden/>
              </w:rPr>
            </w:r>
            <w:r w:rsidR="008010E3" w:rsidRPr="008010E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2C417D">
              <w:rPr>
                <w:rFonts w:ascii="Times New Roman" w:hAnsi="Times New Roman" w:cs="Times New Roman"/>
                <w:noProof/>
                <w:webHidden/>
              </w:rPr>
              <w:t>12</w:t>
            </w:r>
            <w:r w:rsidR="008010E3" w:rsidRPr="008010E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4BBA6AB" w14:textId="391200C0" w:rsidR="008010E3" w:rsidRPr="008010E3" w:rsidRDefault="00187F95">
          <w:pPr>
            <w:pStyle w:val="13"/>
            <w:rPr>
              <w:rFonts w:ascii="Times New Roman" w:eastAsiaTheme="minorEastAsia" w:hAnsi="Times New Roman" w:cs="Times New Roman"/>
              <w:noProof/>
              <w:sz w:val="22"/>
              <w:lang w:val="en-US"/>
            </w:rPr>
          </w:pPr>
          <w:hyperlink w:anchor="_Toc137594289" w:history="1">
            <w:r w:rsidR="008010E3" w:rsidRPr="008010E3">
              <w:rPr>
                <w:rStyle w:val="a8"/>
                <w:rFonts w:ascii="Times New Roman" w:hAnsi="Times New Roman" w:cs="Times New Roman"/>
                <w:noProof/>
              </w:rPr>
              <w:t>3. Проектирование задачи</w:t>
            </w:r>
            <w:r w:rsidR="008010E3" w:rsidRPr="008010E3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8010E3" w:rsidRPr="008010E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8010E3" w:rsidRPr="008010E3">
              <w:rPr>
                <w:rFonts w:ascii="Times New Roman" w:hAnsi="Times New Roman" w:cs="Times New Roman"/>
                <w:noProof/>
                <w:webHidden/>
              </w:rPr>
              <w:instrText xml:space="preserve"> PAGEREF _Toc137594289 \h </w:instrText>
            </w:r>
            <w:r w:rsidR="008010E3" w:rsidRPr="008010E3">
              <w:rPr>
                <w:rFonts w:ascii="Times New Roman" w:hAnsi="Times New Roman" w:cs="Times New Roman"/>
                <w:noProof/>
                <w:webHidden/>
              </w:rPr>
            </w:r>
            <w:r w:rsidR="008010E3" w:rsidRPr="008010E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2C417D">
              <w:rPr>
                <w:rFonts w:ascii="Times New Roman" w:hAnsi="Times New Roman" w:cs="Times New Roman"/>
                <w:noProof/>
                <w:webHidden/>
              </w:rPr>
              <w:t>15</w:t>
            </w:r>
            <w:r w:rsidR="008010E3" w:rsidRPr="008010E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DF5B90D" w14:textId="3F09E085" w:rsidR="008010E3" w:rsidRPr="008010E3" w:rsidRDefault="00187F95">
          <w:pPr>
            <w:pStyle w:val="13"/>
            <w:rPr>
              <w:rFonts w:ascii="Times New Roman" w:eastAsiaTheme="minorEastAsia" w:hAnsi="Times New Roman" w:cs="Times New Roman"/>
              <w:noProof/>
              <w:sz w:val="22"/>
              <w:lang w:val="en-US"/>
            </w:rPr>
          </w:pPr>
          <w:hyperlink w:anchor="_Toc137594290" w:history="1">
            <w:r w:rsidR="008010E3" w:rsidRPr="008010E3">
              <w:rPr>
                <w:rStyle w:val="a8"/>
                <w:rFonts w:ascii="Times New Roman" w:hAnsi="Times New Roman" w:cs="Times New Roman"/>
                <w:noProof/>
              </w:rPr>
              <w:t>3.1 Обоснование инструментов разработки</w:t>
            </w:r>
            <w:r w:rsidR="008010E3" w:rsidRPr="008010E3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8010E3" w:rsidRPr="008010E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8010E3" w:rsidRPr="008010E3">
              <w:rPr>
                <w:rFonts w:ascii="Times New Roman" w:hAnsi="Times New Roman" w:cs="Times New Roman"/>
                <w:noProof/>
                <w:webHidden/>
              </w:rPr>
              <w:instrText xml:space="preserve"> PAGEREF _Toc137594290 \h </w:instrText>
            </w:r>
            <w:r w:rsidR="008010E3" w:rsidRPr="008010E3">
              <w:rPr>
                <w:rFonts w:ascii="Times New Roman" w:hAnsi="Times New Roman" w:cs="Times New Roman"/>
                <w:noProof/>
                <w:webHidden/>
              </w:rPr>
            </w:r>
            <w:r w:rsidR="008010E3" w:rsidRPr="008010E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2C417D">
              <w:rPr>
                <w:rFonts w:ascii="Times New Roman" w:hAnsi="Times New Roman" w:cs="Times New Roman"/>
                <w:noProof/>
                <w:webHidden/>
              </w:rPr>
              <w:t>17</w:t>
            </w:r>
            <w:r w:rsidR="008010E3" w:rsidRPr="008010E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6C8F3C6" w14:textId="3D7BC751" w:rsidR="008010E3" w:rsidRPr="008010E3" w:rsidRDefault="00187F95">
          <w:pPr>
            <w:pStyle w:val="13"/>
            <w:rPr>
              <w:rFonts w:ascii="Times New Roman" w:eastAsiaTheme="minorEastAsia" w:hAnsi="Times New Roman" w:cs="Times New Roman"/>
              <w:noProof/>
              <w:sz w:val="22"/>
              <w:lang w:val="en-US"/>
            </w:rPr>
          </w:pPr>
          <w:hyperlink w:anchor="_Toc137594291" w:history="1">
            <w:r w:rsidR="008010E3" w:rsidRPr="008010E3">
              <w:rPr>
                <w:rStyle w:val="a8"/>
                <w:rFonts w:ascii="Times New Roman" w:hAnsi="Times New Roman" w:cs="Times New Roman"/>
                <w:noProof/>
              </w:rPr>
              <w:t>3.2 Описание алгоритма решения задачи</w:t>
            </w:r>
            <w:r w:rsidR="008010E3" w:rsidRPr="008010E3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8010E3" w:rsidRPr="008010E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8010E3" w:rsidRPr="008010E3">
              <w:rPr>
                <w:rFonts w:ascii="Times New Roman" w:hAnsi="Times New Roman" w:cs="Times New Roman"/>
                <w:noProof/>
                <w:webHidden/>
              </w:rPr>
              <w:instrText xml:space="preserve"> PAGEREF _Toc137594291 \h </w:instrText>
            </w:r>
            <w:r w:rsidR="008010E3" w:rsidRPr="008010E3">
              <w:rPr>
                <w:rFonts w:ascii="Times New Roman" w:hAnsi="Times New Roman" w:cs="Times New Roman"/>
                <w:noProof/>
                <w:webHidden/>
              </w:rPr>
            </w:r>
            <w:r w:rsidR="008010E3" w:rsidRPr="008010E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2C417D">
              <w:rPr>
                <w:rFonts w:ascii="Times New Roman" w:hAnsi="Times New Roman" w:cs="Times New Roman"/>
                <w:noProof/>
                <w:webHidden/>
              </w:rPr>
              <w:t>20</w:t>
            </w:r>
            <w:r w:rsidR="008010E3" w:rsidRPr="008010E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63CDAC8" w14:textId="4AFE1CED" w:rsidR="008010E3" w:rsidRPr="008010E3" w:rsidRDefault="00187F95">
          <w:pPr>
            <w:pStyle w:val="13"/>
            <w:rPr>
              <w:rFonts w:ascii="Times New Roman" w:eastAsiaTheme="minorEastAsia" w:hAnsi="Times New Roman" w:cs="Times New Roman"/>
              <w:noProof/>
              <w:sz w:val="22"/>
              <w:lang w:val="en-US"/>
            </w:rPr>
          </w:pPr>
          <w:hyperlink w:anchor="_Toc137594292" w:history="1">
            <w:r w:rsidR="008010E3" w:rsidRPr="008010E3">
              <w:rPr>
                <w:rStyle w:val="a8"/>
                <w:rFonts w:ascii="Times New Roman" w:hAnsi="Times New Roman" w:cs="Times New Roman"/>
                <w:noProof/>
              </w:rPr>
              <w:t>4. Программа решения задачи</w:t>
            </w:r>
            <w:r w:rsidR="008010E3" w:rsidRPr="008010E3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8010E3" w:rsidRPr="008010E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8010E3" w:rsidRPr="008010E3">
              <w:rPr>
                <w:rFonts w:ascii="Times New Roman" w:hAnsi="Times New Roman" w:cs="Times New Roman"/>
                <w:noProof/>
                <w:webHidden/>
              </w:rPr>
              <w:instrText xml:space="preserve"> PAGEREF _Toc137594292 \h </w:instrText>
            </w:r>
            <w:r w:rsidR="008010E3" w:rsidRPr="008010E3">
              <w:rPr>
                <w:rFonts w:ascii="Times New Roman" w:hAnsi="Times New Roman" w:cs="Times New Roman"/>
                <w:noProof/>
                <w:webHidden/>
              </w:rPr>
            </w:r>
            <w:r w:rsidR="008010E3" w:rsidRPr="008010E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2C417D">
              <w:rPr>
                <w:rFonts w:ascii="Times New Roman" w:hAnsi="Times New Roman" w:cs="Times New Roman"/>
                <w:noProof/>
                <w:webHidden/>
              </w:rPr>
              <w:t>22</w:t>
            </w:r>
            <w:r w:rsidR="008010E3" w:rsidRPr="008010E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7A1FB0E" w14:textId="08B25A05" w:rsidR="008010E3" w:rsidRPr="008010E3" w:rsidRDefault="00187F95">
          <w:pPr>
            <w:pStyle w:val="13"/>
            <w:rPr>
              <w:rFonts w:ascii="Times New Roman" w:eastAsiaTheme="minorEastAsia" w:hAnsi="Times New Roman" w:cs="Times New Roman"/>
              <w:noProof/>
              <w:sz w:val="22"/>
              <w:lang w:val="en-US"/>
            </w:rPr>
          </w:pPr>
          <w:hyperlink w:anchor="_Toc137594293" w:history="1">
            <w:r w:rsidR="008010E3" w:rsidRPr="008010E3">
              <w:rPr>
                <w:rStyle w:val="a8"/>
                <w:rFonts w:ascii="Times New Roman" w:hAnsi="Times New Roman" w:cs="Times New Roman"/>
                <w:noProof/>
              </w:rPr>
              <w:t>4.1 Логическая структура</w:t>
            </w:r>
            <w:r w:rsidR="008010E3" w:rsidRPr="008010E3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8010E3" w:rsidRPr="008010E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8010E3" w:rsidRPr="008010E3">
              <w:rPr>
                <w:rFonts w:ascii="Times New Roman" w:hAnsi="Times New Roman" w:cs="Times New Roman"/>
                <w:noProof/>
                <w:webHidden/>
              </w:rPr>
              <w:instrText xml:space="preserve"> PAGEREF _Toc137594293 \h </w:instrText>
            </w:r>
            <w:r w:rsidR="008010E3" w:rsidRPr="008010E3">
              <w:rPr>
                <w:rFonts w:ascii="Times New Roman" w:hAnsi="Times New Roman" w:cs="Times New Roman"/>
                <w:noProof/>
                <w:webHidden/>
              </w:rPr>
            </w:r>
            <w:r w:rsidR="008010E3" w:rsidRPr="008010E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2C417D">
              <w:rPr>
                <w:rFonts w:ascii="Times New Roman" w:hAnsi="Times New Roman" w:cs="Times New Roman"/>
                <w:noProof/>
                <w:webHidden/>
              </w:rPr>
              <w:t>22</w:t>
            </w:r>
            <w:r w:rsidR="008010E3" w:rsidRPr="008010E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C291E1B" w14:textId="1505FA3B" w:rsidR="008010E3" w:rsidRPr="008010E3" w:rsidRDefault="00187F95">
          <w:pPr>
            <w:pStyle w:val="13"/>
            <w:rPr>
              <w:rFonts w:ascii="Times New Roman" w:eastAsiaTheme="minorEastAsia" w:hAnsi="Times New Roman" w:cs="Times New Roman"/>
              <w:noProof/>
              <w:sz w:val="22"/>
              <w:lang w:val="en-US"/>
            </w:rPr>
          </w:pPr>
          <w:hyperlink w:anchor="_Toc137594294" w:history="1">
            <w:r w:rsidR="008010E3" w:rsidRPr="008010E3">
              <w:rPr>
                <w:rStyle w:val="a8"/>
                <w:rFonts w:ascii="Times New Roman" w:hAnsi="Times New Roman" w:cs="Times New Roman"/>
                <w:noProof/>
              </w:rPr>
              <w:t>4.2 Физическая структура</w:t>
            </w:r>
            <w:r w:rsidR="008010E3" w:rsidRPr="008010E3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8010E3" w:rsidRPr="008010E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8010E3" w:rsidRPr="008010E3">
              <w:rPr>
                <w:rFonts w:ascii="Times New Roman" w:hAnsi="Times New Roman" w:cs="Times New Roman"/>
                <w:noProof/>
                <w:webHidden/>
              </w:rPr>
              <w:instrText xml:space="preserve"> PAGEREF _Toc137594294 \h </w:instrText>
            </w:r>
            <w:r w:rsidR="008010E3" w:rsidRPr="008010E3">
              <w:rPr>
                <w:rFonts w:ascii="Times New Roman" w:hAnsi="Times New Roman" w:cs="Times New Roman"/>
                <w:noProof/>
                <w:webHidden/>
              </w:rPr>
            </w:r>
            <w:r w:rsidR="008010E3" w:rsidRPr="008010E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2C417D">
              <w:rPr>
                <w:rFonts w:ascii="Times New Roman" w:hAnsi="Times New Roman" w:cs="Times New Roman"/>
                <w:noProof/>
                <w:webHidden/>
              </w:rPr>
              <w:t>25</w:t>
            </w:r>
            <w:r w:rsidR="008010E3" w:rsidRPr="008010E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074B95E" w14:textId="174356FD" w:rsidR="008010E3" w:rsidRPr="008010E3" w:rsidRDefault="00187F95">
          <w:pPr>
            <w:pStyle w:val="13"/>
            <w:rPr>
              <w:rFonts w:ascii="Times New Roman" w:eastAsiaTheme="minorEastAsia" w:hAnsi="Times New Roman" w:cs="Times New Roman"/>
              <w:noProof/>
              <w:sz w:val="22"/>
              <w:lang w:val="en-US"/>
            </w:rPr>
          </w:pPr>
          <w:hyperlink w:anchor="_Toc137594295" w:history="1">
            <w:r w:rsidR="008010E3" w:rsidRPr="008010E3">
              <w:rPr>
                <w:rStyle w:val="a8"/>
                <w:rFonts w:ascii="Times New Roman" w:hAnsi="Times New Roman" w:cs="Times New Roman"/>
                <w:noProof/>
              </w:rPr>
              <w:t>5. Тестирование и отладка программы</w:t>
            </w:r>
            <w:r w:rsidR="008010E3" w:rsidRPr="008010E3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8010E3" w:rsidRPr="008010E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8010E3" w:rsidRPr="008010E3">
              <w:rPr>
                <w:rFonts w:ascii="Times New Roman" w:hAnsi="Times New Roman" w:cs="Times New Roman"/>
                <w:noProof/>
                <w:webHidden/>
              </w:rPr>
              <w:instrText xml:space="preserve"> PAGEREF _Toc137594295 \h </w:instrText>
            </w:r>
            <w:r w:rsidR="008010E3" w:rsidRPr="008010E3">
              <w:rPr>
                <w:rFonts w:ascii="Times New Roman" w:hAnsi="Times New Roman" w:cs="Times New Roman"/>
                <w:noProof/>
                <w:webHidden/>
              </w:rPr>
            </w:r>
            <w:r w:rsidR="008010E3" w:rsidRPr="008010E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2C417D">
              <w:rPr>
                <w:rFonts w:ascii="Times New Roman" w:hAnsi="Times New Roman" w:cs="Times New Roman"/>
                <w:noProof/>
                <w:webHidden/>
              </w:rPr>
              <w:t>34</w:t>
            </w:r>
            <w:r w:rsidR="008010E3" w:rsidRPr="008010E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8F81088" w14:textId="27930F53" w:rsidR="008010E3" w:rsidRPr="008010E3" w:rsidRDefault="00187F95">
          <w:pPr>
            <w:pStyle w:val="13"/>
            <w:rPr>
              <w:rFonts w:ascii="Times New Roman" w:eastAsiaTheme="minorEastAsia" w:hAnsi="Times New Roman" w:cs="Times New Roman"/>
              <w:noProof/>
              <w:sz w:val="22"/>
              <w:lang w:val="en-US"/>
            </w:rPr>
          </w:pPr>
          <w:hyperlink w:anchor="_Toc137594296" w:history="1">
            <w:r w:rsidR="008010E3" w:rsidRPr="008010E3">
              <w:rPr>
                <w:rStyle w:val="a8"/>
                <w:rFonts w:ascii="Times New Roman" w:hAnsi="Times New Roman" w:cs="Times New Roman"/>
                <w:noProof/>
              </w:rPr>
              <w:t>6. Применение</w:t>
            </w:r>
            <w:r w:rsidR="008010E3" w:rsidRPr="008010E3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8010E3" w:rsidRPr="008010E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8010E3" w:rsidRPr="008010E3">
              <w:rPr>
                <w:rFonts w:ascii="Times New Roman" w:hAnsi="Times New Roman" w:cs="Times New Roman"/>
                <w:noProof/>
                <w:webHidden/>
              </w:rPr>
              <w:instrText xml:space="preserve"> PAGEREF _Toc137594296 \h </w:instrText>
            </w:r>
            <w:r w:rsidR="008010E3" w:rsidRPr="008010E3">
              <w:rPr>
                <w:rFonts w:ascii="Times New Roman" w:hAnsi="Times New Roman" w:cs="Times New Roman"/>
                <w:noProof/>
                <w:webHidden/>
              </w:rPr>
            </w:r>
            <w:r w:rsidR="008010E3" w:rsidRPr="008010E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2C417D">
              <w:rPr>
                <w:rFonts w:ascii="Times New Roman" w:hAnsi="Times New Roman" w:cs="Times New Roman"/>
                <w:noProof/>
                <w:webHidden/>
              </w:rPr>
              <w:t>36</w:t>
            </w:r>
            <w:r w:rsidR="008010E3" w:rsidRPr="008010E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F9F12E4" w14:textId="05EB1A2E" w:rsidR="008010E3" w:rsidRPr="008010E3" w:rsidRDefault="00187F95">
          <w:pPr>
            <w:pStyle w:val="13"/>
            <w:rPr>
              <w:rFonts w:ascii="Times New Roman" w:eastAsiaTheme="minorEastAsia" w:hAnsi="Times New Roman" w:cs="Times New Roman"/>
              <w:noProof/>
              <w:sz w:val="22"/>
              <w:lang w:val="en-US"/>
            </w:rPr>
          </w:pPr>
          <w:hyperlink w:anchor="_Toc137594297" w:history="1">
            <w:r w:rsidR="008010E3" w:rsidRPr="008010E3">
              <w:rPr>
                <w:rStyle w:val="a8"/>
                <w:rFonts w:ascii="Times New Roman" w:hAnsi="Times New Roman" w:cs="Times New Roman"/>
                <w:noProof/>
              </w:rPr>
              <w:t>6.1 Назначение программы</w:t>
            </w:r>
            <w:r w:rsidR="008010E3" w:rsidRPr="008010E3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8010E3" w:rsidRPr="008010E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8010E3" w:rsidRPr="008010E3">
              <w:rPr>
                <w:rFonts w:ascii="Times New Roman" w:hAnsi="Times New Roman" w:cs="Times New Roman"/>
                <w:noProof/>
                <w:webHidden/>
              </w:rPr>
              <w:instrText xml:space="preserve"> PAGEREF _Toc137594297 \h </w:instrText>
            </w:r>
            <w:r w:rsidR="008010E3" w:rsidRPr="008010E3">
              <w:rPr>
                <w:rFonts w:ascii="Times New Roman" w:hAnsi="Times New Roman" w:cs="Times New Roman"/>
                <w:noProof/>
                <w:webHidden/>
              </w:rPr>
            </w:r>
            <w:r w:rsidR="008010E3" w:rsidRPr="008010E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2C417D">
              <w:rPr>
                <w:rFonts w:ascii="Times New Roman" w:hAnsi="Times New Roman" w:cs="Times New Roman"/>
                <w:noProof/>
                <w:webHidden/>
              </w:rPr>
              <w:t>36</w:t>
            </w:r>
            <w:r w:rsidR="008010E3" w:rsidRPr="008010E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4A4745E" w14:textId="75F93736" w:rsidR="008010E3" w:rsidRPr="008010E3" w:rsidRDefault="00187F95">
          <w:pPr>
            <w:pStyle w:val="13"/>
            <w:rPr>
              <w:rFonts w:ascii="Times New Roman" w:eastAsiaTheme="minorEastAsia" w:hAnsi="Times New Roman" w:cs="Times New Roman"/>
              <w:noProof/>
              <w:sz w:val="22"/>
              <w:lang w:val="en-US"/>
            </w:rPr>
          </w:pPr>
          <w:hyperlink w:anchor="_Toc137594298" w:history="1">
            <w:r w:rsidR="008010E3" w:rsidRPr="008010E3">
              <w:rPr>
                <w:rStyle w:val="a8"/>
                <w:rFonts w:ascii="Times New Roman" w:hAnsi="Times New Roman" w:cs="Times New Roman"/>
                <w:noProof/>
              </w:rPr>
              <w:t>6.2 Требования к аппаратным ресурсам ПК</w:t>
            </w:r>
            <w:r w:rsidR="008010E3" w:rsidRPr="008010E3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8010E3" w:rsidRPr="008010E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8010E3" w:rsidRPr="008010E3">
              <w:rPr>
                <w:rFonts w:ascii="Times New Roman" w:hAnsi="Times New Roman" w:cs="Times New Roman"/>
                <w:noProof/>
                <w:webHidden/>
              </w:rPr>
              <w:instrText xml:space="preserve"> PAGEREF _Toc137594298 \h </w:instrText>
            </w:r>
            <w:r w:rsidR="008010E3" w:rsidRPr="008010E3">
              <w:rPr>
                <w:rFonts w:ascii="Times New Roman" w:hAnsi="Times New Roman" w:cs="Times New Roman"/>
                <w:noProof/>
                <w:webHidden/>
              </w:rPr>
            </w:r>
            <w:r w:rsidR="008010E3" w:rsidRPr="008010E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2C417D">
              <w:rPr>
                <w:rFonts w:ascii="Times New Roman" w:hAnsi="Times New Roman" w:cs="Times New Roman"/>
                <w:noProof/>
                <w:webHidden/>
              </w:rPr>
              <w:t>37</w:t>
            </w:r>
            <w:r w:rsidR="008010E3" w:rsidRPr="008010E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4111530" w14:textId="3AAF123A" w:rsidR="008010E3" w:rsidRPr="008010E3" w:rsidRDefault="00187F95">
          <w:pPr>
            <w:pStyle w:val="13"/>
            <w:rPr>
              <w:rFonts w:ascii="Times New Roman" w:eastAsiaTheme="minorEastAsia" w:hAnsi="Times New Roman" w:cs="Times New Roman"/>
              <w:noProof/>
              <w:sz w:val="22"/>
              <w:lang w:val="en-US"/>
            </w:rPr>
          </w:pPr>
          <w:hyperlink w:anchor="_Toc137594299" w:history="1">
            <w:r w:rsidR="008010E3" w:rsidRPr="008010E3">
              <w:rPr>
                <w:rStyle w:val="a8"/>
                <w:rFonts w:ascii="Times New Roman" w:hAnsi="Times New Roman" w:cs="Times New Roman"/>
                <w:noProof/>
              </w:rPr>
              <w:t>6.3 Руководство пользователя</w:t>
            </w:r>
            <w:r w:rsidR="008010E3" w:rsidRPr="008010E3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8010E3" w:rsidRPr="008010E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8010E3" w:rsidRPr="008010E3">
              <w:rPr>
                <w:rFonts w:ascii="Times New Roman" w:hAnsi="Times New Roman" w:cs="Times New Roman"/>
                <w:noProof/>
                <w:webHidden/>
              </w:rPr>
              <w:instrText xml:space="preserve"> PAGEREF _Toc137594299 \h </w:instrText>
            </w:r>
            <w:r w:rsidR="008010E3" w:rsidRPr="008010E3">
              <w:rPr>
                <w:rFonts w:ascii="Times New Roman" w:hAnsi="Times New Roman" w:cs="Times New Roman"/>
                <w:noProof/>
                <w:webHidden/>
              </w:rPr>
            </w:r>
            <w:r w:rsidR="008010E3" w:rsidRPr="008010E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2C417D">
              <w:rPr>
                <w:rFonts w:ascii="Times New Roman" w:hAnsi="Times New Roman" w:cs="Times New Roman"/>
                <w:noProof/>
                <w:webHidden/>
              </w:rPr>
              <w:t>38</w:t>
            </w:r>
            <w:r w:rsidR="008010E3" w:rsidRPr="008010E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E66A083" w14:textId="6455564D" w:rsidR="008010E3" w:rsidRPr="008010E3" w:rsidRDefault="00187F95">
          <w:pPr>
            <w:pStyle w:val="13"/>
            <w:rPr>
              <w:rFonts w:ascii="Times New Roman" w:eastAsiaTheme="minorEastAsia" w:hAnsi="Times New Roman" w:cs="Times New Roman"/>
              <w:noProof/>
              <w:sz w:val="22"/>
              <w:lang w:val="en-US"/>
            </w:rPr>
          </w:pPr>
          <w:hyperlink w:anchor="_Toc137594300" w:history="1">
            <w:r w:rsidR="008010E3" w:rsidRPr="008010E3">
              <w:rPr>
                <w:rStyle w:val="a8"/>
                <w:rFonts w:ascii="Times New Roman" w:hAnsi="Times New Roman" w:cs="Times New Roman"/>
                <w:noProof/>
              </w:rPr>
              <w:t>7. Охрана труда и противопожарная безопасность</w:t>
            </w:r>
            <w:r w:rsidR="008010E3" w:rsidRPr="008010E3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8010E3" w:rsidRPr="008010E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8010E3" w:rsidRPr="008010E3">
              <w:rPr>
                <w:rFonts w:ascii="Times New Roman" w:hAnsi="Times New Roman" w:cs="Times New Roman"/>
                <w:noProof/>
                <w:webHidden/>
              </w:rPr>
              <w:instrText xml:space="preserve"> PAGEREF _Toc137594300 \h </w:instrText>
            </w:r>
            <w:r w:rsidR="008010E3" w:rsidRPr="008010E3">
              <w:rPr>
                <w:rFonts w:ascii="Times New Roman" w:hAnsi="Times New Roman" w:cs="Times New Roman"/>
                <w:noProof/>
                <w:webHidden/>
              </w:rPr>
            </w:r>
            <w:r w:rsidR="008010E3" w:rsidRPr="008010E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2C417D">
              <w:rPr>
                <w:rFonts w:ascii="Times New Roman" w:hAnsi="Times New Roman" w:cs="Times New Roman"/>
                <w:noProof/>
                <w:webHidden/>
              </w:rPr>
              <w:t>52</w:t>
            </w:r>
            <w:r w:rsidR="008010E3" w:rsidRPr="008010E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228A5C6" w14:textId="04A869AF" w:rsidR="008010E3" w:rsidRPr="008010E3" w:rsidRDefault="00187F95">
          <w:pPr>
            <w:pStyle w:val="13"/>
            <w:rPr>
              <w:rFonts w:ascii="Times New Roman" w:eastAsiaTheme="minorEastAsia" w:hAnsi="Times New Roman" w:cs="Times New Roman"/>
              <w:noProof/>
              <w:sz w:val="22"/>
              <w:lang w:val="en-US"/>
            </w:rPr>
          </w:pPr>
          <w:hyperlink w:anchor="_Toc137594301" w:history="1">
            <w:r w:rsidR="008010E3" w:rsidRPr="008010E3">
              <w:rPr>
                <w:rStyle w:val="a8"/>
                <w:rFonts w:ascii="Times New Roman" w:hAnsi="Times New Roman" w:cs="Times New Roman"/>
                <w:noProof/>
              </w:rPr>
              <w:t>Заключение</w:t>
            </w:r>
            <w:r w:rsidR="008010E3" w:rsidRPr="008010E3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8010E3" w:rsidRPr="008010E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8010E3" w:rsidRPr="008010E3">
              <w:rPr>
                <w:rFonts w:ascii="Times New Roman" w:hAnsi="Times New Roman" w:cs="Times New Roman"/>
                <w:noProof/>
                <w:webHidden/>
              </w:rPr>
              <w:instrText xml:space="preserve"> PAGEREF _Toc137594301 \h </w:instrText>
            </w:r>
            <w:r w:rsidR="008010E3" w:rsidRPr="008010E3">
              <w:rPr>
                <w:rFonts w:ascii="Times New Roman" w:hAnsi="Times New Roman" w:cs="Times New Roman"/>
                <w:noProof/>
                <w:webHidden/>
              </w:rPr>
            </w:r>
            <w:r w:rsidR="008010E3" w:rsidRPr="008010E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2C417D">
              <w:rPr>
                <w:rFonts w:ascii="Times New Roman" w:hAnsi="Times New Roman" w:cs="Times New Roman"/>
                <w:noProof/>
                <w:webHidden/>
              </w:rPr>
              <w:t>54</w:t>
            </w:r>
            <w:r w:rsidR="008010E3" w:rsidRPr="008010E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C6C4AC9" w14:textId="157EFE9F" w:rsidR="008010E3" w:rsidRPr="008010E3" w:rsidRDefault="00187F95">
          <w:pPr>
            <w:pStyle w:val="13"/>
            <w:rPr>
              <w:rFonts w:ascii="Times New Roman" w:eastAsiaTheme="minorEastAsia" w:hAnsi="Times New Roman" w:cs="Times New Roman"/>
              <w:noProof/>
              <w:sz w:val="22"/>
              <w:lang w:val="en-US"/>
            </w:rPr>
          </w:pPr>
          <w:hyperlink w:anchor="_Toc137594302" w:history="1">
            <w:r w:rsidR="008010E3" w:rsidRPr="008010E3">
              <w:rPr>
                <w:rStyle w:val="a8"/>
                <w:rFonts w:ascii="Times New Roman" w:hAnsi="Times New Roman" w:cs="Times New Roman"/>
                <w:noProof/>
              </w:rPr>
              <w:t>Список литературы</w:t>
            </w:r>
            <w:r w:rsidR="008010E3" w:rsidRPr="008010E3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8010E3" w:rsidRPr="008010E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8010E3" w:rsidRPr="008010E3">
              <w:rPr>
                <w:rFonts w:ascii="Times New Roman" w:hAnsi="Times New Roman" w:cs="Times New Roman"/>
                <w:noProof/>
                <w:webHidden/>
              </w:rPr>
              <w:instrText xml:space="preserve"> PAGEREF _Toc137594302 \h </w:instrText>
            </w:r>
            <w:r w:rsidR="008010E3" w:rsidRPr="008010E3">
              <w:rPr>
                <w:rFonts w:ascii="Times New Roman" w:hAnsi="Times New Roman" w:cs="Times New Roman"/>
                <w:noProof/>
                <w:webHidden/>
              </w:rPr>
            </w:r>
            <w:r w:rsidR="008010E3" w:rsidRPr="008010E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2C417D">
              <w:rPr>
                <w:rFonts w:ascii="Times New Roman" w:hAnsi="Times New Roman" w:cs="Times New Roman"/>
                <w:noProof/>
                <w:webHidden/>
              </w:rPr>
              <w:t>56</w:t>
            </w:r>
            <w:r w:rsidR="008010E3" w:rsidRPr="008010E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17DE128" w14:textId="06F3F698" w:rsidR="008010E3" w:rsidRPr="008010E3" w:rsidRDefault="00187F95">
          <w:pPr>
            <w:pStyle w:val="13"/>
            <w:rPr>
              <w:rFonts w:ascii="Times New Roman" w:eastAsiaTheme="minorEastAsia" w:hAnsi="Times New Roman" w:cs="Times New Roman"/>
              <w:noProof/>
              <w:sz w:val="22"/>
              <w:lang w:val="en-US"/>
            </w:rPr>
          </w:pPr>
          <w:hyperlink w:anchor="_Toc137594303" w:history="1">
            <w:r w:rsidR="008010E3" w:rsidRPr="008010E3">
              <w:rPr>
                <w:rStyle w:val="a8"/>
                <w:rFonts w:ascii="Times New Roman" w:hAnsi="Times New Roman" w:cs="Times New Roman"/>
                <w:noProof/>
              </w:rPr>
              <w:t>Приложения</w:t>
            </w:r>
            <w:r w:rsidR="008010E3" w:rsidRPr="008010E3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8010E3" w:rsidRPr="008010E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8010E3" w:rsidRPr="008010E3">
              <w:rPr>
                <w:rFonts w:ascii="Times New Roman" w:hAnsi="Times New Roman" w:cs="Times New Roman"/>
                <w:noProof/>
                <w:webHidden/>
              </w:rPr>
              <w:instrText xml:space="preserve"> PAGEREF _Toc137594303 \h </w:instrText>
            </w:r>
            <w:r w:rsidR="008010E3" w:rsidRPr="008010E3">
              <w:rPr>
                <w:rFonts w:ascii="Times New Roman" w:hAnsi="Times New Roman" w:cs="Times New Roman"/>
                <w:noProof/>
                <w:webHidden/>
              </w:rPr>
            </w:r>
            <w:r w:rsidR="008010E3" w:rsidRPr="008010E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2C417D">
              <w:rPr>
                <w:rFonts w:ascii="Times New Roman" w:hAnsi="Times New Roman" w:cs="Times New Roman"/>
                <w:noProof/>
                <w:webHidden/>
              </w:rPr>
              <w:t>57</w:t>
            </w:r>
            <w:r w:rsidR="008010E3" w:rsidRPr="008010E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53387BC" w14:textId="59CF19A0" w:rsidR="008010E3" w:rsidRPr="008010E3" w:rsidRDefault="00187F95">
          <w:pPr>
            <w:pStyle w:val="13"/>
            <w:rPr>
              <w:rFonts w:ascii="Times New Roman" w:eastAsiaTheme="minorEastAsia" w:hAnsi="Times New Roman" w:cs="Times New Roman"/>
              <w:noProof/>
              <w:sz w:val="22"/>
              <w:lang w:val="en-US"/>
            </w:rPr>
          </w:pPr>
          <w:hyperlink w:anchor="_Toc137594304" w:history="1">
            <w:r w:rsidR="008010E3" w:rsidRPr="008010E3">
              <w:rPr>
                <w:rStyle w:val="a8"/>
                <w:rFonts w:ascii="Times New Roman" w:hAnsi="Times New Roman" w:cs="Times New Roman"/>
                <w:noProof/>
              </w:rPr>
              <w:t>Приложение А Схема алгоритма</w:t>
            </w:r>
            <w:r w:rsidR="008010E3" w:rsidRPr="008010E3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8010E3" w:rsidRPr="008010E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8010E3" w:rsidRPr="008010E3">
              <w:rPr>
                <w:rFonts w:ascii="Times New Roman" w:hAnsi="Times New Roman" w:cs="Times New Roman"/>
                <w:noProof/>
                <w:webHidden/>
              </w:rPr>
              <w:instrText xml:space="preserve"> PAGEREF _Toc137594304 \h </w:instrText>
            </w:r>
            <w:r w:rsidR="008010E3" w:rsidRPr="008010E3">
              <w:rPr>
                <w:rFonts w:ascii="Times New Roman" w:hAnsi="Times New Roman" w:cs="Times New Roman"/>
                <w:noProof/>
                <w:webHidden/>
              </w:rPr>
            </w:r>
            <w:r w:rsidR="008010E3" w:rsidRPr="008010E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2C417D">
              <w:rPr>
                <w:rFonts w:ascii="Times New Roman" w:hAnsi="Times New Roman" w:cs="Times New Roman"/>
                <w:noProof/>
                <w:webHidden/>
              </w:rPr>
              <w:t>58</w:t>
            </w:r>
            <w:r w:rsidR="008010E3" w:rsidRPr="008010E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4EB06B9" w14:textId="7FC31416" w:rsidR="008010E3" w:rsidRPr="008010E3" w:rsidRDefault="00187F95">
          <w:pPr>
            <w:pStyle w:val="13"/>
            <w:rPr>
              <w:rFonts w:ascii="Times New Roman" w:eastAsiaTheme="minorEastAsia" w:hAnsi="Times New Roman" w:cs="Times New Roman"/>
              <w:noProof/>
              <w:sz w:val="22"/>
              <w:lang w:val="en-US"/>
            </w:rPr>
          </w:pPr>
          <w:hyperlink w:anchor="_Toc137594305" w:history="1">
            <w:r w:rsidR="008010E3" w:rsidRPr="008010E3">
              <w:rPr>
                <w:rStyle w:val="a8"/>
                <w:rFonts w:ascii="Times New Roman" w:hAnsi="Times New Roman" w:cs="Times New Roman"/>
                <w:noProof/>
              </w:rPr>
              <w:t>Приложение Б Текст программы</w:t>
            </w:r>
            <w:r w:rsidR="008010E3" w:rsidRPr="008010E3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8010E3" w:rsidRPr="008010E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8010E3" w:rsidRPr="008010E3">
              <w:rPr>
                <w:rFonts w:ascii="Times New Roman" w:hAnsi="Times New Roman" w:cs="Times New Roman"/>
                <w:noProof/>
                <w:webHidden/>
              </w:rPr>
              <w:instrText xml:space="preserve"> PAGEREF _Toc137594305 \h </w:instrText>
            </w:r>
            <w:r w:rsidR="008010E3" w:rsidRPr="008010E3">
              <w:rPr>
                <w:rFonts w:ascii="Times New Roman" w:hAnsi="Times New Roman" w:cs="Times New Roman"/>
                <w:noProof/>
                <w:webHidden/>
              </w:rPr>
            </w:r>
            <w:r w:rsidR="008010E3" w:rsidRPr="008010E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2C417D">
              <w:rPr>
                <w:rFonts w:ascii="Times New Roman" w:hAnsi="Times New Roman" w:cs="Times New Roman"/>
                <w:noProof/>
                <w:webHidden/>
              </w:rPr>
              <w:t>59</w:t>
            </w:r>
            <w:r w:rsidR="008010E3" w:rsidRPr="008010E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76DAF5E" w14:textId="1EB20ED8" w:rsidR="008010E3" w:rsidRPr="008010E3" w:rsidRDefault="00187F95">
          <w:pPr>
            <w:pStyle w:val="13"/>
            <w:rPr>
              <w:rFonts w:ascii="Times New Roman" w:eastAsiaTheme="minorEastAsia" w:hAnsi="Times New Roman" w:cs="Times New Roman"/>
              <w:noProof/>
              <w:sz w:val="22"/>
              <w:lang w:val="en-US"/>
            </w:rPr>
          </w:pPr>
          <w:hyperlink w:anchor="_Toc137594306" w:history="1">
            <w:r w:rsidR="008010E3" w:rsidRPr="008010E3">
              <w:rPr>
                <w:rStyle w:val="a8"/>
                <w:rFonts w:ascii="Times New Roman" w:hAnsi="Times New Roman" w:cs="Times New Roman"/>
                <w:noProof/>
              </w:rPr>
              <w:t>Приложение В Структура данных</w:t>
            </w:r>
            <w:r w:rsidR="008010E3" w:rsidRPr="008010E3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8010E3" w:rsidRPr="008010E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8010E3" w:rsidRPr="008010E3">
              <w:rPr>
                <w:rFonts w:ascii="Times New Roman" w:hAnsi="Times New Roman" w:cs="Times New Roman"/>
                <w:noProof/>
                <w:webHidden/>
              </w:rPr>
              <w:instrText xml:space="preserve"> PAGEREF _Toc137594306 \h </w:instrText>
            </w:r>
            <w:r w:rsidR="008010E3" w:rsidRPr="008010E3">
              <w:rPr>
                <w:rFonts w:ascii="Times New Roman" w:hAnsi="Times New Roman" w:cs="Times New Roman"/>
                <w:noProof/>
                <w:webHidden/>
              </w:rPr>
            </w:r>
            <w:r w:rsidR="008010E3" w:rsidRPr="008010E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2C417D">
              <w:rPr>
                <w:rFonts w:ascii="Times New Roman" w:hAnsi="Times New Roman" w:cs="Times New Roman"/>
                <w:noProof/>
                <w:webHidden/>
              </w:rPr>
              <w:t>61</w:t>
            </w:r>
            <w:r w:rsidR="008010E3" w:rsidRPr="008010E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42B6882" w14:textId="0317AE74" w:rsidR="004F1460" w:rsidRPr="008010E3" w:rsidRDefault="00401439" w:rsidP="00EE53B6">
          <w:pPr>
            <w:pStyle w:val="25"/>
            <w:tabs>
              <w:tab w:val="right" w:leader="dot" w:pos="9911"/>
            </w:tabs>
            <w:ind w:left="0" w:firstLine="0"/>
            <w:rPr>
              <w:rFonts w:ascii="Times New Roman" w:hAnsi="Times New Roman" w:cs="Times New Roman"/>
            </w:rPr>
          </w:pPr>
          <w:r w:rsidRPr="008010E3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14:paraId="78F32B4A" w14:textId="23D0B2F1" w:rsidR="004F1460" w:rsidRPr="008010E3" w:rsidRDefault="004F1460" w:rsidP="004F1460">
      <w:pPr>
        <w:rPr>
          <w:rFonts w:ascii="Times New Roman" w:hAnsi="Times New Roman" w:cs="Times New Roman"/>
        </w:rPr>
      </w:pPr>
    </w:p>
    <w:p w14:paraId="186D812C" w14:textId="77777777" w:rsidR="00A912C2" w:rsidRPr="008010E3" w:rsidRDefault="00A912C2" w:rsidP="004F1460">
      <w:pPr>
        <w:rPr>
          <w:rFonts w:ascii="Times New Roman" w:hAnsi="Times New Roman" w:cs="Times New Roman"/>
        </w:rPr>
        <w:sectPr w:rsidR="00A912C2" w:rsidRPr="008010E3" w:rsidSect="00BB1145">
          <w:headerReference w:type="default" r:id="rId10"/>
          <w:footerReference w:type="default" r:id="rId11"/>
          <w:pgSz w:w="11906" w:h="16838"/>
          <w:pgMar w:top="851" w:right="567" w:bottom="851" w:left="1418" w:header="709" w:footer="709" w:gutter="0"/>
          <w:cols w:space="708"/>
          <w:docGrid w:linePitch="360"/>
        </w:sectPr>
      </w:pPr>
    </w:p>
    <w:p w14:paraId="505393A6" w14:textId="70C28C1C" w:rsidR="00895425" w:rsidRPr="008010E3" w:rsidRDefault="005860C8" w:rsidP="00F40D6C">
      <w:pPr>
        <w:pStyle w:val="e1"/>
      </w:pPr>
      <w:bookmarkStart w:id="3" w:name="_Toc95985271"/>
      <w:bookmarkStart w:id="4" w:name="_Toc131072033"/>
      <w:bookmarkStart w:id="5" w:name="_Toc131516690"/>
      <w:bookmarkStart w:id="6" w:name="_Toc137594286"/>
      <w:r w:rsidRPr="008010E3">
        <w:lastRenderedPageBreak/>
        <w:t>Введение</w:t>
      </w:r>
      <w:bookmarkEnd w:id="3"/>
      <w:bookmarkEnd w:id="4"/>
      <w:bookmarkEnd w:id="5"/>
      <w:bookmarkEnd w:id="6"/>
    </w:p>
    <w:p w14:paraId="22BD049E" w14:textId="2B9B9747" w:rsidR="00896011" w:rsidRPr="008010E3" w:rsidRDefault="00B67AC8" w:rsidP="00ED3520">
      <w:pPr>
        <w:pStyle w:val="e"/>
        <w:rPr>
          <w:rFonts w:cs="Times New Roman"/>
        </w:rPr>
      </w:pPr>
      <w:r w:rsidRPr="008010E3">
        <w:rPr>
          <w:rFonts w:cs="Times New Roman"/>
        </w:rPr>
        <w:t xml:space="preserve">Развивающийся технологический мир оказывает влияние на многие сферы нашей жизни, включая сферу образования. Любой преподаватель старается идти в ногу со временем и внедрять </w:t>
      </w:r>
      <w:r w:rsidR="00AC3522" w:rsidRPr="008010E3">
        <w:rPr>
          <w:rFonts w:cs="Times New Roman"/>
        </w:rPr>
        <w:t xml:space="preserve">информационные </w:t>
      </w:r>
      <w:r w:rsidRPr="008010E3">
        <w:rPr>
          <w:rFonts w:cs="Times New Roman"/>
        </w:rPr>
        <w:t>технологии в обучающий процесс для</w:t>
      </w:r>
      <w:r w:rsidR="00AC3522" w:rsidRPr="008010E3">
        <w:rPr>
          <w:rFonts w:cs="Times New Roman"/>
        </w:rPr>
        <w:t xml:space="preserve"> более глубокого усвоения информации при изучении предметов, также облегчает работу педагогов в ходе проведения занятий</w:t>
      </w:r>
      <w:r w:rsidRPr="008010E3">
        <w:rPr>
          <w:rFonts w:cs="Times New Roman"/>
        </w:rPr>
        <w:t xml:space="preserve">. </w:t>
      </w:r>
      <w:r w:rsidR="00AC3522" w:rsidRPr="008010E3">
        <w:rPr>
          <w:rFonts w:cs="Times New Roman"/>
        </w:rPr>
        <w:t>Все это обуславливает использование множества программ, которые облегчают поиск, анализ или создание информации.</w:t>
      </w:r>
    </w:p>
    <w:p w14:paraId="33432BEA" w14:textId="0EC5563D" w:rsidR="004F1460" w:rsidRPr="008010E3" w:rsidRDefault="004F1460" w:rsidP="00ED3520">
      <w:pPr>
        <w:pStyle w:val="e"/>
        <w:rPr>
          <w:rFonts w:cs="Times New Roman"/>
        </w:rPr>
      </w:pPr>
      <w:r w:rsidRPr="008010E3">
        <w:rPr>
          <w:rFonts w:cs="Times New Roman"/>
        </w:rPr>
        <w:t>Переход образовательных учреждений на цифровые экосистемы означает не только повышение качества обучения, но и рост количества компьютеров, техники и программ для передачи информации, паролей, учетных записей – и всем этим необходимо управлять. ИТ</w:t>
      </w:r>
      <w:r w:rsidR="00663030" w:rsidRPr="008010E3">
        <w:rPr>
          <w:rFonts w:cs="Times New Roman"/>
        </w:rPr>
        <w:t>-</w:t>
      </w:r>
      <w:r w:rsidRPr="008010E3">
        <w:rPr>
          <w:rFonts w:cs="Times New Roman"/>
        </w:rPr>
        <w:t xml:space="preserve">отделы в учреждениях среднего образования работают в условиях ограниченного бюджетирования, имея на вооружении устаревшие инструменты и ограниченный штат сотрудников. У них просто нет необходимых ресурсов для обеспечения соответствия требованиям отделов образования. Эти технологические сложности препятствуют достижению основной цели колледжа </w:t>
      </w:r>
      <w:r w:rsidR="00663030" w:rsidRPr="008010E3">
        <w:rPr>
          <w:rFonts w:cs="Times New Roman"/>
        </w:rPr>
        <w:t>-</w:t>
      </w:r>
      <w:r w:rsidRPr="008010E3">
        <w:rPr>
          <w:rFonts w:cs="Times New Roman"/>
        </w:rPr>
        <w:t xml:space="preserve"> предоставлению качественного образования.</w:t>
      </w:r>
    </w:p>
    <w:p w14:paraId="3097BEC9" w14:textId="4D791955" w:rsidR="00F773EF" w:rsidRPr="008010E3" w:rsidRDefault="00F773EF" w:rsidP="00ED3520">
      <w:pPr>
        <w:pStyle w:val="e"/>
        <w:rPr>
          <w:rFonts w:cs="Times New Roman"/>
        </w:rPr>
      </w:pPr>
      <w:r w:rsidRPr="008010E3">
        <w:rPr>
          <w:rFonts w:cs="Times New Roman"/>
        </w:rPr>
        <w:t>В сегодняшних реалиях, когда повышаются требования к качеству подготовки выпускников, происходит глобальная информатизация, развитие новейших информационных технологий, что также будет улучшать подготовку будущего специалиста.</w:t>
      </w:r>
    </w:p>
    <w:p w14:paraId="43158277" w14:textId="5E247D09" w:rsidR="003530AC" w:rsidRPr="008010E3" w:rsidRDefault="00150E31" w:rsidP="00ED3520">
      <w:pPr>
        <w:pStyle w:val="e"/>
        <w:rPr>
          <w:rFonts w:cs="Times New Roman"/>
        </w:rPr>
      </w:pPr>
      <w:r w:rsidRPr="008010E3">
        <w:rPr>
          <w:rFonts w:cs="Times New Roman"/>
        </w:rPr>
        <w:t xml:space="preserve">Глобальная информатизация учебного процесса привела к появлению новых проблем, связанных с необходимостью обеспечить техническую поддержку пользователей и техники. Вот почему в настоящее время стала весьма актуальной задача разработки информационной системы для службы технической поддержки пользователей, такие системы получили название </w:t>
      </w:r>
      <w:hyperlink r:id="rId12" w:history="1">
        <w:r w:rsidR="003B28D3" w:rsidRPr="008010E3">
          <w:rPr>
            <w:rFonts w:cs="Times New Roman"/>
            <w:lang w:val="en-US"/>
          </w:rPr>
          <w:t>Service</w:t>
        </w:r>
        <w:r w:rsidRPr="008010E3">
          <w:rPr>
            <w:rFonts w:cs="Times New Roman"/>
          </w:rPr>
          <w:t xml:space="preserve"> </w:t>
        </w:r>
        <w:r w:rsidR="003B28D3" w:rsidRPr="008010E3">
          <w:rPr>
            <w:rFonts w:cs="Times New Roman"/>
            <w:lang w:val="en-US"/>
          </w:rPr>
          <w:t>Desk</w:t>
        </w:r>
      </w:hyperlink>
      <w:r w:rsidRPr="008010E3">
        <w:rPr>
          <w:rFonts w:cs="Times New Roman"/>
        </w:rPr>
        <w:t xml:space="preserve">. Информационные системы </w:t>
      </w:r>
      <w:proofErr w:type="spellStart"/>
      <w:r w:rsidR="003B28D3" w:rsidRPr="008010E3">
        <w:rPr>
          <w:rFonts w:cs="Times New Roman"/>
        </w:rPr>
        <w:t>Service</w:t>
      </w:r>
      <w:proofErr w:type="spellEnd"/>
      <w:r w:rsidR="003B28D3" w:rsidRPr="008010E3">
        <w:rPr>
          <w:rFonts w:cs="Times New Roman"/>
        </w:rPr>
        <w:t xml:space="preserve"> </w:t>
      </w:r>
      <w:proofErr w:type="spellStart"/>
      <w:r w:rsidRPr="008010E3">
        <w:rPr>
          <w:rFonts w:cs="Times New Roman"/>
        </w:rPr>
        <w:t>Desk</w:t>
      </w:r>
      <w:proofErr w:type="spellEnd"/>
      <w:r w:rsidRPr="008010E3">
        <w:rPr>
          <w:rFonts w:cs="Times New Roman"/>
        </w:rPr>
        <w:t xml:space="preserve"> с использованием клиент-серверной технологии стали весьма популярными </w:t>
      </w:r>
      <w:r w:rsidR="003B28D3" w:rsidRPr="008010E3">
        <w:rPr>
          <w:rFonts w:cs="Times New Roman"/>
        </w:rPr>
        <w:t xml:space="preserve">для реализации в условиях </w:t>
      </w:r>
      <w:r w:rsidR="003B28D3" w:rsidRPr="008010E3">
        <w:rPr>
          <w:rFonts w:cs="Times New Roman"/>
        </w:rPr>
        <w:lastRenderedPageBreak/>
        <w:t xml:space="preserve">образовательных учреждений. </w:t>
      </w:r>
      <w:r w:rsidR="00301B7E" w:rsidRPr="008010E3">
        <w:rPr>
          <w:rFonts w:cs="Times New Roman"/>
        </w:rPr>
        <w:t>Д</w:t>
      </w:r>
      <w:r w:rsidR="003B28D3" w:rsidRPr="008010E3">
        <w:rPr>
          <w:rFonts w:cs="Times New Roman"/>
        </w:rPr>
        <w:t xml:space="preserve">анные программы помогают систематизировать и оптимизировать работу технического персонала, </w:t>
      </w:r>
      <w:r w:rsidR="003530AC" w:rsidRPr="008010E3">
        <w:rPr>
          <w:rFonts w:cs="Times New Roman"/>
        </w:rPr>
        <w:t>ускоряя</w:t>
      </w:r>
      <w:r w:rsidR="003B28D3" w:rsidRPr="008010E3">
        <w:rPr>
          <w:rFonts w:cs="Times New Roman"/>
        </w:rPr>
        <w:t xml:space="preserve"> процесс передачи запросов о </w:t>
      </w:r>
      <w:r w:rsidR="000E251E" w:rsidRPr="008010E3">
        <w:rPr>
          <w:rFonts w:cs="Times New Roman"/>
        </w:rPr>
        <w:t>проблемах с программным обеспечением или оборудованием</w:t>
      </w:r>
      <w:r w:rsidR="003530AC" w:rsidRPr="008010E3">
        <w:rPr>
          <w:rFonts w:cs="Times New Roman"/>
        </w:rPr>
        <w:t>, также предоставляя возможности для эффективного управления запросами и заявками. Подобные программы отслеживают и анализируют проблемы эксплуатации, ведут аналитику. Система должна способствовать быстрому решению проблем путем фиксации и отслеживания их статуса в базе данных, контролировать уровни технического обслуживания, отслеживать состояние технических средств, сигнализировать о необходимости выполнения плановых работ.</w:t>
      </w:r>
    </w:p>
    <w:p w14:paraId="523C9585" w14:textId="44B29462" w:rsidR="00F72DE0" w:rsidRPr="008010E3" w:rsidRDefault="00392674" w:rsidP="00ED3520">
      <w:pPr>
        <w:pStyle w:val="e"/>
        <w:rPr>
          <w:rFonts w:cs="Times New Roman"/>
        </w:rPr>
      </w:pPr>
      <w:r w:rsidRPr="008010E3">
        <w:rPr>
          <w:rFonts w:cs="Times New Roman"/>
        </w:rPr>
        <w:t>Безусловно,</w:t>
      </w:r>
      <w:r w:rsidR="00F72DE0" w:rsidRPr="008010E3">
        <w:rPr>
          <w:rFonts w:cs="Times New Roman"/>
        </w:rPr>
        <w:t xml:space="preserve"> внедрение информационных систем в работу учебного заведения содержит риски, </w:t>
      </w:r>
      <w:r w:rsidRPr="008010E3">
        <w:rPr>
          <w:rFonts w:cs="Times New Roman"/>
        </w:rPr>
        <w:t>которые связанны</w:t>
      </w:r>
      <w:r w:rsidR="00F72DE0" w:rsidRPr="008010E3">
        <w:rPr>
          <w:rFonts w:cs="Times New Roman"/>
        </w:rPr>
        <w:t xml:space="preserve"> с эффективностью системы, ее гибкостью и техническими аспектами, связанными с оборудованием, линиями связи, программным обеспечением. Особо следует отметить риски, связанные с человеческим фактором. Отсутствие инструментов управления информационными технологиями, уровнем технического сопровождения информационных систем, обслуживание компьютерной техники и линий связи может привести к сбоям или отключениям системы, что, в свою очередь, может привести к уменьше</w:t>
      </w:r>
      <w:r w:rsidR="00256F84" w:rsidRPr="008010E3">
        <w:rPr>
          <w:rFonts w:cs="Times New Roman"/>
        </w:rPr>
        <w:t>нию производительности системы.</w:t>
      </w:r>
    </w:p>
    <w:p w14:paraId="583BA588" w14:textId="2CEC81B4" w:rsidR="009D7B14" w:rsidRPr="008010E3" w:rsidRDefault="003530AC" w:rsidP="00ED3520">
      <w:pPr>
        <w:pStyle w:val="e"/>
        <w:rPr>
          <w:rFonts w:cs="Times New Roman"/>
          <w:b/>
          <w:bCs/>
        </w:rPr>
      </w:pPr>
      <w:r w:rsidRPr="008010E3">
        <w:rPr>
          <w:rFonts w:cs="Times New Roman"/>
          <w:b/>
          <w:bCs/>
        </w:rPr>
        <w:t>Объект исследования</w:t>
      </w:r>
      <w:r w:rsidR="009D7B14" w:rsidRPr="008010E3">
        <w:rPr>
          <w:rFonts w:cs="Times New Roman"/>
        </w:rPr>
        <w:t xml:space="preserve"> </w:t>
      </w:r>
      <w:r w:rsidR="00663030" w:rsidRPr="008010E3">
        <w:rPr>
          <w:rFonts w:cs="Times New Roman"/>
        </w:rPr>
        <w:t>-</w:t>
      </w:r>
      <w:r w:rsidRPr="008010E3">
        <w:rPr>
          <w:rFonts w:cs="Times New Roman"/>
        </w:rPr>
        <w:t xml:space="preserve"> </w:t>
      </w:r>
      <w:r w:rsidR="00A05136" w:rsidRPr="008010E3">
        <w:rPr>
          <w:rFonts w:cs="Times New Roman"/>
        </w:rPr>
        <w:t>информационн</w:t>
      </w:r>
      <w:r w:rsidR="00771B51" w:rsidRPr="008010E3">
        <w:rPr>
          <w:rFonts w:cs="Times New Roman"/>
        </w:rPr>
        <w:t>ая</w:t>
      </w:r>
      <w:r w:rsidR="00A05136" w:rsidRPr="008010E3">
        <w:rPr>
          <w:rFonts w:cs="Times New Roman"/>
        </w:rPr>
        <w:t xml:space="preserve"> систем</w:t>
      </w:r>
      <w:r w:rsidR="00771B51" w:rsidRPr="008010E3">
        <w:rPr>
          <w:rFonts w:cs="Times New Roman"/>
        </w:rPr>
        <w:t>а</w:t>
      </w:r>
      <w:r w:rsidR="00A05136" w:rsidRPr="008010E3">
        <w:rPr>
          <w:rFonts w:cs="Times New Roman"/>
        </w:rPr>
        <w:t xml:space="preserve"> с использованием клиент-серверной технологии.</w:t>
      </w:r>
    </w:p>
    <w:p w14:paraId="7DA852CD" w14:textId="253E7396" w:rsidR="003530AC" w:rsidRPr="008010E3" w:rsidRDefault="003530AC" w:rsidP="00ED3520">
      <w:pPr>
        <w:pStyle w:val="e"/>
        <w:rPr>
          <w:rFonts w:cs="Times New Roman"/>
        </w:rPr>
      </w:pPr>
      <w:r w:rsidRPr="008010E3">
        <w:rPr>
          <w:rFonts w:cs="Times New Roman"/>
          <w:b/>
          <w:bCs/>
        </w:rPr>
        <w:t>Предмет исследования</w:t>
      </w:r>
      <w:r w:rsidR="009D7B14" w:rsidRPr="008010E3">
        <w:rPr>
          <w:rFonts w:cs="Times New Roman"/>
        </w:rPr>
        <w:t xml:space="preserve"> </w:t>
      </w:r>
      <w:r w:rsidRPr="008010E3">
        <w:rPr>
          <w:rFonts w:cs="Times New Roman"/>
        </w:rPr>
        <w:t xml:space="preserve">- </w:t>
      </w:r>
      <w:r w:rsidR="00A05136" w:rsidRPr="008010E3">
        <w:rPr>
          <w:rFonts w:cs="Times New Roman"/>
        </w:rPr>
        <w:t>система для работы с заявками о неисправностях оборудования колледжа</w:t>
      </w:r>
      <w:r w:rsidRPr="008010E3">
        <w:rPr>
          <w:rFonts w:cs="Times New Roman"/>
        </w:rPr>
        <w:t>.</w:t>
      </w:r>
    </w:p>
    <w:p w14:paraId="3D7D8B98" w14:textId="0018ACC4" w:rsidR="003530AC" w:rsidRPr="008010E3" w:rsidRDefault="003530AC" w:rsidP="00ED3520">
      <w:pPr>
        <w:pStyle w:val="e"/>
        <w:rPr>
          <w:rFonts w:cs="Times New Roman"/>
        </w:rPr>
      </w:pPr>
      <w:r w:rsidRPr="008010E3">
        <w:rPr>
          <w:rFonts w:cs="Times New Roman"/>
          <w:b/>
          <w:bCs/>
        </w:rPr>
        <w:t>Цель</w:t>
      </w:r>
      <w:r w:rsidR="009D7B14" w:rsidRPr="008010E3">
        <w:rPr>
          <w:rFonts w:cs="Times New Roman"/>
          <w:bCs/>
        </w:rPr>
        <w:t xml:space="preserve"> </w:t>
      </w:r>
      <w:r w:rsidR="00663030" w:rsidRPr="008010E3">
        <w:rPr>
          <w:rFonts w:cs="Times New Roman"/>
          <w:bCs/>
        </w:rPr>
        <w:t>-</w:t>
      </w:r>
      <w:r w:rsidR="009D7B14" w:rsidRPr="008010E3">
        <w:rPr>
          <w:rFonts w:cs="Times New Roman"/>
        </w:rPr>
        <w:t xml:space="preserve"> </w:t>
      </w:r>
      <w:r w:rsidRPr="008010E3">
        <w:rPr>
          <w:rFonts w:cs="Times New Roman"/>
        </w:rPr>
        <w:t xml:space="preserve">разработка </w:t>
      </w:r>
      <w:r w:rsidR="00256F84" w:rsidRPr="008010E3">
        <w:rPr>
          <w:rFonts w:cs="Times New Roman"/>
        </w:rPr>
        <w:t>системы для работы с заявками о неисправностях оборудования</w:t>
      </w:r>
      <w:r w:rsidRPr="008010E3">
        <w:rPr>
          <w:rFonts w:cs="Times New Roman"/>
        </w:rPr>
        <w:t xml:space="preserve"> </w:t>
      </w:r>
      <w:r w:rsidR="009D7B14" w:rsidRPr="008010E3">
        <w:rPr>
          <w:rFonts w:cs="Times New Roman"/>
        </w:rPr>
        <w:t>образовательного учреждения ГАПОУ СО «ЕКТС»</w:t>
      </w:r>
      <w:r w:rsidRPr="008010E3">
        <w:rPr>
          <w:rFonts w:cs="Times New Roman"/>
        </w:rPr>
        <w:t>.</w:t>
      </w:r>
    </w:p>
    <w:p w14:paraId="69ADD86F" w14:textId="77777777" w:rsidR="003530AC" w:rsidRPr="008010E3" w:rsidRDefault="003530AC" w:rsidP="00ED3520">
      <w:pPr>
        <w:pStyle w:val="e"/>
        <w:rPr>
          <w:rFonts w:cs="Times New Roman"/>
        </w:rPr>
      </w:pPr>
      <w:r w:rsidRPr="008010E3">
        <w:rPr>
          <w:rFonts w:cs="Times New Roman"/>
        </w:rPr>
        <w:t>Задачи исследования:</w:t>
      </w:r>
    </w:p>
    <w:p w14:paraId="4D550CE4" w14:textId="3C992BD7" w:rsidR="003530AC" w:rsidRPr="008010E3" w:rsidRDefault="00FB5990" w:rsidP="00F90797">
      <w:pPr>
        <w:pStyle w:val="o"/>
        <w:ind w:left="0" w:firstLine="851"/>
        <w:rPr>
          <w:rFonts w:cs="Times New Roman"/>
        </w:rPr>
      </w:pPr>
      <w:r w:rsidRPr="008010E3">
        <w:rPr>
          <w:rFonts w:cs="Times New Roman"/>
        </w:rPr>
        <w:t>п</w:t>
      </w:r>
      <w:r w:rsidR="003530AC" w:rsidRPr="008010E3">
        <w:rPr>
          <w:rFonts w:cs="Times New Roman"/>
        </w:rPr>
        <w:t xml:space="preserve">роанализировать возможности автоматизации службы технической поддержки </w:t>
      </w:r>
      <w:r w:rsidR="009D7B14" w:rsidRPr="008010E3">
        <w:rPr>
          <w:rFonts w:cs="Times New Roman"/>
        </w:rPr>
        <w:t>учреждения</w:t>
      </w:r>
      <w:r w:rsidR="00F90797" w:rsidRPr="008010E3">
        <w:rPr>
          <w:rFonts w:cs="Times New Roman"/>
        </w:rPr>
        <w:t>;</w:t>
      </w:r>
    </w:p>
    <w:p w14:paraId="52DC5640" w14:textId="02C5CA6E" w:rsidR="003530AC" w:rsidRPr="008010E3" w:rsidRDefault="00FB5990" w:rsidP="00F90797">
      <w:pPr>
        <w:pStyle w:val="o"/>
        <w:ind w:left="0" w:firstLine="851"/>
        <w:rPr>
          <w:rFonts w:cs="Times New Roman"/>
        </w:rPr>
      </w:pPr>
      <w:r w:rsidRPr="008010E3">
        <w:rPr>
          <w:rFonts w:cs="Times New Roman"/>
        </w:rPr>
        <w:t>и</w:t>
      </w:r>
      <w:r w:rsidR="003530AC" w:rsidRPr="008010E3">
        <w:rPr>
          <w:rFonts w:cs="Times New Roman"/>
        </w:rPr>
        <w:t xml:space="preserve">зучить работу службы технической поддержки </w:t>
      </w:r>
      <w:r w:rsidR="009D7B14" w:rsidRPr="008010E3">
        <w:rPr>
          <w:rFonts w:cs="Times New Roman"/>
        </w:rPr>
        <w:t>в учреждении</w:t>
      </w:r>
      <w:r w:rsidR="00F90797" w:rsidRPr="008010E3">
        <w:rPr>
          <w:rFonts w:cs="Times New Roman"/>
        </w:rPr>
        <w:t>;</w:t>
      </w:r>
    </w:p>
    <w:p w14:paraId="2E943356" w14:textId="39AD88A2" w:rsidR="003530AC" w:rsidRPr="008010E3" w:rsidRDefault="00FB5990" w:rsidP="00F90797">
      <w:pPr>
        <w:pStyle w:val="o"/>
        <w:ind w:left="0" w:firstLine="851"/>
        <w:rPr>
          <w:rFonts w:cs="Times New Roman"/>
        </w:rPr>
      </w:pPr>
      <w:r w:rsidRPr="008010E3">
        <w:rPr>
          <w:rFonts w:cs="Times New Roman"/>
        </w:rPr>
        <w:lastRenderedPageBreak/>
        <w:t>п</w:t>
      </w:r>
      <w:r w:rsidR="003530AC" w:rsidRPr="008010E3">
        <w:rPr>
          <w:rFonts w:cs="Times New Roman"/>
        </w:rPr>
        <w:t>остроить модели автоматизированной системы службы технической поддержки</w:t>
      </w:r>
      <w:r w:rsidR="00F90797" w:rsidRPr="008010E3">
        <w:rPr>
          <w:rFonts w:cs="Times New Roman"/>
        </w:rPr>
        <w:t>;</w:t>
      </w:r>
    </w:p>
    <w:p w14:paraId="06822AC2" w14:textId="6B86A0D8" w:rsidR="003530AC" w:rsidRPr="008010E3" w:rsidRDefault="00FB5990" w:rsidP="00F90797">
      <w:pPr>
        <w:pStyle w:val="o"/>
        <w:ind w:left="0" w:firstLine="851"/>
        <w:rPr>
          <w:rFonts w:cs="Times New Roman"/>
        </w:rPr>
      </w:pPr>
      <w:r w:rsidRPr="008010E3">
        <w:rPr>
          <w:rFonts w:cs="Times New Roman"/>
        </w:rPr>
        <w:t>р</w:t>
      </w:r>
      <w:r w:rsidR="003530AC" w:rsidRPr="008010E3">
        <w:rPr>
          <w:rFonts w:cs="Times New Roman"/>
        </w:rPr>
        <w:t xml:space="preserve">азработать структуру </w:t>
      </w:r>
      <w:proofErr w:type="spellStart"/>
      <w:r w:rsidR="003530AC" w:rsidRPr="008010E3">
        <w:rPr>
          <w:rFonts w:cs="Times New Roman"/>
          <w:lang w:val="en-US"/>
        </w:rPr>
        <w:t>ServiceDesk</w:t>
      </w:r>
      <w:proofErr w:type="spellEnd"/>
      <w:r w:rsidR="003530AC" w:rsidRPr="008010E3">
        <w:rPr>
          <w:rFonts w:cs="Times New Roman"/>
        </w:rPr>
        <w:t xml:space="preserve"> системы, определить ее основные функции</w:t>
      </w:r>
      <w:r w:rsidR="00F90797" w:rsidRPr="008010E3">
        <w:rPr>
          <w:rFonts w:cs="Times New Roman"/>
        </w:rPr>
        <w:t>;</w:t>
      </w:r>
    </w:p>
    <w:p w14:paraId="3A12B352" w14:textId="1DFBDD32" w:rsidR="003530AC" w:rsidRPr="008010E3" w:rsidRDefault="00FB5990" w:rsidP="00F90797">
      <w:pPr>
        <w:pStyle w:val="o"/>
        <w:ind w:left="0" w:firstLine="851"/>
        <w:rPr>
          <w:rFonts w:cs="Times New Roman"/>
        </w:rPr>
      </w:pPr>
      <w:r w:rsidRPr="008010E3">
        <w:rPr>
          <w:rFonts w:cs="Times New Roman"/>
        </w:rPr>
        <w:t>в</w:t>
      </w:r>
      <w:r w:rsidR="003530AC" w:rsidRPr="008010E3">
        <w:rPr>
          <w:rFonts w:cs="Times New Roman"/>
        </w:rPr>
        <w:t>ыполнить проектирование автоматизированной службы технической поддержки</w:t>
      </w:r>
      <w:r w:rsidR="00F90797" w:rsidRPr="008010E3">
        <w:rPr>
          <w:rFonts w:cs="Times New Roman"/>
        </w:rPr>
        <w:t>;</w:t>
      </w:r>
    </w:p>
    <w:p w14:paraId="746FF69A" w14:textId="5054E535" w:rsidR="003530AC" w:rsidRPr="008010E3" w:rsidRDefault="00FB5990" w:rsidP="00F90797">
      <w:pPr>
        <w:pStyle w:val="o"/>
        <w:ind w:left="0" w:firstLine="851"/>
        <w:rPr>
          <w:rFonts w:cs="Times New Roman"/>
        </w:rPr>
      </w:pPr>
      <w:r w:rsidRPr="008010E3">
        <w:rPr>
          <w:rFonts w:cs="Times New Roman"/>
        </w:rPr>
        <w:t>р</w:t>
      </w:r>
      <w:r w:rsidR="003530AC" w:rsidRPr="008010E3">
        <w:rPr>
          <w:rFonts w:cs="Times New Roman"/>
        </w:rPr>
        <w:t>азработать модули автоматизированной службы те</w:t>
      </w:r>
      <w:r w:rsidR="009D7B14" w:rsidRPr="008010E3">
        <w:rPr>
          <w:rFonts w:cs="Times New Roman"/>
        </w:rPr>
        <w:t>хнической поддержки предприятия</w:t>
      </w:r>
      <w:r w:rsidR="00F90797" w:rsidRPr="008010E3">
        <w:rPr>
          <w:rFonts w:cs="Times New Roman"/>
        </w:rPr>
        <w:t>.</w:t>
      </w:r>
    </w:p>
    <w:p w14:paraId="720914E3" w14:textId="240DBB85" w:rsidR="0074554B" w:rsidRPr="008010E3" w:rsidRDefault="0074554B" w:rsidP="00FB5990">
      <w:pPr>
        <w:pStyle w:val="e1"/>
        <w:jc w:val="left"/>
      </w:pPr>
      <w:bookmarkStart w:id="7" w:name="_Toc137594287"/>
      <w:r w:rsidRPr="008010E3">
        <w:lastRenderedPageBreak/>
        <w:t>1. Описание предметной области</w:t>
      </w:r>
      <w:bookmarkEnd w:id="7"/>
    </w:p>
    <w:p w14:paraId="7615567A" w14:textId="1F86CD48" w:rsidR="00722917" w:rsidRPr="008010E3" w:rsidRDefault="00FB0216" w:rsidP="00ED3520">
      <w:pPr>
        <w:pStyle w:val="e"/>
        <w:rPr>
          <w:rFonts w:cs="Times New Roman"/>
        </w:rPr>
      </w:pPr>
      <w:r w:rsidRPr="008010E3">
        <w:rPr>
          <w:rFonts w:cs="Times New Roman"/>
        </w:rPr>
        <w:t xml:space="preserve">Предметной областью </w:t>
      </w:r>
      <w:r w:rsidR="001F7D96" w:rsidRPr="008010E3">
        <w:rPr>
          <w:rFonts w:cs="Times New Roman"/>
        </w:rPr>
        <w:t xml:space="preserve">дипломного проекта </w:t>
      </w:r>
      <w:r w:rsidRPr="008010E3">
        <w:rPr>
          <w:rFonts w:cs="Times New Roman"/>
        </w:rPr>
        <w:t>является с</w:t>
      </w:r>
      <w:r w:rsidR="00DC757C" w:rsidRPr="008010E3">
        <w:rPr>
          <w:rFonts w:cs="Times New Roman"/>
        </w:rPr>
        <w:t xml:space="preserve">истема для работы с заявками о неисправностях оборудования </w:t>
      </w:r>
      <w:r w:rsidR="00722917" w:rsidRPr="008010E3">
        <w:rPr>
          <w:rFonts w:cs="Times New Roman"/>
        </w:rPr>
        <w:t>в образовательном учреждении ГАПОУ СО «ЕКТС».</w:t>
      </w:r>
    </w:p>
    <w:p w14:paraId="117E150E" w14:textId="308BED94" w:rsidR="001F7D96" w:rsidRPr="008010E3" w:rsidRDefault="001F7D96" w:rsidP="00ED3520">
      <w:pPr>
        <w:pStyle w:val="e"/>
        <w:rPr>
          <w:rFonts w:cs="Times New Roman"/>
        </w:rPr>
      </w:pPr>
      <w:r w:rsidRPr="008010E3">
        <w:rPr>
          <w:rFonts w:cs="Times New Roman"/>
        </w:rPr>
        <w:t>Система для работы с заявками о неисправностях оборудования (</w:t>
      </w:r>
      <w:r w:rsidRPr="008010E3">
        <w:rPr>
          <w:rFonts w:cs="Times New Roman"/>
          <w:lang w:val="en-GB"/>
        </w:rPr>
        <w:t>Service</w:t>
      </w:r>
      <w:r w:rsidRPr="008010E3">
        <w:rPr>
          <w:rFonts w:cs="Times New Roman"/>
        </w:rPr>
        <w:t xml:space="preserve"> </w:t>
      </w:r>
      <w:r w:rsidRPr="008010E3">
        <w:rPr>
          <w:rFonts w:cs="Times New Roman"/>
          <w:lang w:val="en-GB"/>
        </w:rPr>
        <w:t>Desk</w:t>
      </w:r>
      <w:r w:rsidRPr="008010E3">
        <w:rPr>
          <w:rFonts w:cs="Times New Roman"/>
        </w:rPr>
        <w:t xml:space="preserve">) колледжа предоставляет инструменты для управления и отслеживания обращений сотрудников колледжа по поводу проблем с оборудованием или прикладными программами, которые могут возникнуть в различных </w:t>
      </w:r>
      <w:r w:rsidR="00A848DC" w:rsidRPr="008010E3">
        <w:rPr>
          <w:rFonts w:cs="Times New Roman"/>
        </w:rPr>
        <w:t>компьютерных</w:t>
      </w:r>
      <w:r w:rsidRPr="008010E3">
        <w:rPr>
          <w:rFonts w:cs="Times New Roman"/>
        </w:rPr>
        <w:t xml:space="preserve"> кабинетах, лабораториях, аудиториях и других помещениях на различных устройствах.</w:t>
      </w:r>
    </w:p>
    <w:p w14:paraId="01EC5F9C" w14:textId="32B8D097" w:rsidR="00E048C8" w:rsidRPr="008010E3" w:rsidRDefault="00E048C8" w:rsidP="00ED3520">
      <w:pPr>
        <w:pStyle w:val="e"/>
        <w:rPr>
          <w:rFonts w:cs="Times New Roman"/>
        </w:rPr>
      </w:pPr>
      <w:r w:rsidRPr="008010E3">
        <w:rPr>
          <w:rFonts w:cs="Times New Roman"/>
          <w:lang w:val="en-US"/>
        </w:rPr>
        <w:t>Service</w:t>
      </w:r>
      <w:r w:rsidRPr="008010E3">
        <w:rPr>
          <w:rFonts w:cs="Times New Roman"/>
        </w:rPr>
        <w:t xml:space="preserve"> </w:t>
      </w:r>
      <w:r w:rsidRPr="008010E3">
        <w:rPr>
          <w:rFonts w:cs="Times New Roman"/>
          <w:lang w:val="en-US"/>
        </w:rPr>
        <w:t>Desk</w:t>
      </w:r>
      <w:r w:rsidR="00722917" w:rsidRPr="008010E3">
        <w:rPr>
          <w:rFonts w:cs="Times New Roman"/>
        </w:rPr>
        <w:t xml:space="preserve"> </w:t>
      </w:r>
      <w:r w:rsidR="00663030" w:rsidRPr="008010E3">
        <w:rPr>
          <w:rFonts w:cs="Times New Roman"/>
        </w:rPr>
        <w:t>-</w:t>
      </w:r>
      <w:r w:rsidRPr="008010E3">
        <w:rPr>
          <w:rFonts w:cs="Times New Roman"/>
          <w:color w:val="0B1023"/>
          <w:spacing w:val="-5"/>
          <w:sz w:val="27"/>
          <w:szCs w:val="27"/>
          <w:shd w:val="clear" w:color="auto" w:fill="FFFFFF"/>
        </w:rPr>
        <w:t xml:space="preserve"> </w:t>
      </w:r>
      <w:r w:rsidRPr="008010E3">
        <w:rPr>
          <w:rFonts w:cs="Times New Roman"/>
        </w:rPr>
        <w:t>это система автоматизации работы техподдержки с клиентскими обращениям</w:t>
      </w:r>
      <w:r w:rsidR="00722917" w:rsidRPr="008010E3">
        <w:rPr>
          <w:rFonts w:cs="Times New Roman"/>
        </w:rPr>
        <w:t>, помогающая ускорить процесс доставки информации о неисправностях от пользователя до технического персонала, отслеживать текущие задачи, а также проводить анализ работы ИТ отдела.</w:t>
      </w:r>
    </w:p>
    <w:p w14:paraId="68FE677C" w14:textId="617B7664" w:rsidR="001F7D96" w:rsidRPr="008010E3" w:rsidRDefault="001F7D96" w:rsidP="00ED3520">
      <w:pPr>
        <w:pStyle w:val="e"/>
        <w:rPr>
          <w:rFonts w:cs="Times New Roman"/>
        </w:rPr>
      </w:pPr>
      <w:r w:rsidRPr="008010E3">
        <w:rPr>
          <w:rFonts w:cs="Times New Roman"/>
        </w:rPr>
        <w:t>Система позволяет сотрудникам отправлять заявки через веб-интерфейс. Заявка содержит описание проблемы</w:t>
      </w:r>
      <w:r w:rsidR="00A24A10" w:rsidRPr="008010E3">
        <w:rPr>
          <w:rFonts w:cs="Times New Roman"/>
        </w:rPr>
        <w:t>, на каких рабочих устройствах она возникла,</w:t>
      </w:r>
      <w:r w:rsidRPr="008010E3">
        <w:rPr>
          <w:rFonts w:cs="Times New Roman"/>
        </w:rPr>
        <w:t xml:space="preserve"> место, а также контактную информацию заявителя.</w:t>
      </w:r>
    </w:p>
    <w:p w14:paraId="02D4EEB8" w14:textId="051C3005" w:rsidR="001F7D96" w:rsidRPr="008010E3" w:rsidRDefault="001F7D96" w:rsidP="00B91869">
      <w:pPr>
        <w:pStyle w:val="e"/>
        <w:rPr>
          <w:rFonts w:cs="Times New Roman"/>
        </w:rPr>
      </w:pPr>
      <w:r w:rsidRPr="008010E3">
        <w:rPr>
          <w:rFonts w:cs="Times New Roman"/>
        </w:rPr>
        <w:t xml:space="preserve">Далее заявка направляется на рассмотрение </w:t>
      </w:r>
      <w:r w:rsidR="00754475" w:rsidRPr="008010E3">
        <w:rPr>
          <w:rFonts w:cs="Times New Roman"/>
        </w:rPr>
        <w:t>в техническую поддержку колледжа</w:t>
      </w:r>
      <w:r w:rsidRPr="008010E3">
        <w:rPr>
          <w:rFonts w:cs="Times New Roman"/>
        </w:rPr>
        <w:t xml:space="preserve">, </w:t>
      </w:r>
      <w:r w:rsidR="00754475" w:rsidRPr="008010E3">
        <w:rPr>
          <w:rFonts w:cs="Times New Roman"/>
        </w:rPr>
        <w:t>которая</w:t>
      </w:r>
      <w:r w:rsidRPr="008010E3">
        <w:rPr>
          <w:rFonts w:cs="Times New Roman"/>
        </w:rPr>
        <w:t xml:space="preserve"> долж</w:t>
      </w:r>
      <w:r w:rsidR="00754475" w:rsidRPr="008010E3">
        <w:rPr>
          <w:rFonts w:cs="Times New Roman"/>
        </w:rPr>
        <w:t>на</w:t>
      </w:r>
      <w:r w:rsidRPr="008010E3">
        <w:rPr>
          <w:rFonts w:cs="Times New Roman"/>
        </w:rPr>
        <w:t xml:space="preserve"> решить проблему в </w:t>
      </w:r>
      <w:r w:rsidR="00754475" w:rsidRPr="008010E3">
        <w:rPr>
          <w:rFonts w:cs="Times New Roman"/>
        </w:rPr>
        <w:t>ближайшие</w:t>
      </w:r>
      <w:r w:rsidRPr="008010E3">
        <w:rPr>
          <w:rFonts w:cs="Times New Roman"/>
        </w:rPr>
        <w:t xml:space="preserve"> сроки. Система также позволяет отслеживать статус заявки и </w:t>
      </w:r>
      <w:r w:rsidR="00083DFA" w:rsidRPr="008010E3">
        <w:rPr>
          <w:rFonts w:cs="Times New Roman"/>
        </w:rPr>
        <w:t>работы,</w:t>
      </w:r>
      <w:r w:rsidR="00754475" w:rsidRPr="008010E3">
        <w:rPr>
          <w:rFonts w:cs="Times New Roman"/>
        </w:rPr>
        <w:t xml:space="preserve"> проведенные по ней</w:t>
      </w:r>
      <w:r w:rsidRPr="008010E3">
        <w:rPr>
          <w:rFonts w:cs="Times New Roman"/>
        </w:rPr>
        <w:t>.</w:t>
      </w:r>
    </w:p>
    <w:p w14:paraId="30F10B39" w14:textId="22D81751" w:rsidR="00A848DC" w:rsidRPr="008010E3" w:rsidRDefault="00A848DC" w:rsidP="00B91869">
      <w:pPr>
        <w:pStyle w:val="e"/>
        <w:rPr>
          <w:rFonts w:cs="Times New Roman"/>
        </w:rPr>
      </w:pPr>
      <w:r w:rsidRPr="008010E3">
        <w:rPr>
          <w:rFonts w:cs="Times New Roman"/>
        </w:rPr>
        <w:t>Специалисты в свою очередь, документируют работы, проведенные по заявке в этой же системе, и если проблема устранена, то они её завершают.</w:t>
      </w:r>
    </w:p>
    <w:p w14:paraId="36E9E5D9" w14:textId="77777777" w:rsidR="00A848DC" w:rsidRPr="008010E3" w:rsidRDefault="00A848DC" w:rsidP="00ED3520">
      <w:pPr>
        <w:pStyle w:val="e"/>
        <w:rPr>
          <w:rFonts w:cs="Times New Roman"/>
        </w:rPr>
      </w:pPr>
      <w:r w:rsidRPr="008010E3">
        <w:rPr>
          <w:rFonts w:cs="Times New Roman"/>
        </w:rPr>
        <w:t>Основные функции системы:</w:t>
      </w:r>
    </w:p>
    <w:p w14:paraId="5EBB7A9A" w14:textId="2C7F58E9" w:rsidR="00A848DC" w:rsidRPr="008010E3" w:rsidRDefault="00BB1145" w:rsidP="000005C8">
      <w:pPr>
        <w:pStyle w:val="o"/>
        <w:numPr>
          <w:ilvl w:val="0"/>
          <w:numId w:val="8"/>
        </w:numPr>
        <w:ind w:left="0" w:firstLine="709"/>
        <w:rPr>
          <w:rFonts w:cs="Times New Roman"/>
        </w:rPr>
      </w:pPr>
      <w:r w:rsidRPr="008010E3">
        <w:rPr>
          <w:rFonts w:cs="Times New Roman"/>
        </w:rPr>
        <w:t>п</w:t>
      </w:r>
      <w:r w:rsidR="005421CF" w:rsidRPr="008010E3">
        <w:rPr>
          <w:rFonts w:cs="Times New Roman"/>
        </w:rPr>
        <w:t>одача заявки</w:t>
      </w:r>
      <w:r w:rsidR="00B91869" w:rsidRPr="008010E3">
        <w:rPr>
          <w:rFonts w:cs="Times New Roman"/>
        </w:rPr>
        <w:t xml:space="preserve"> </w:t>
      </w:r>
      <w:r w:rsidR="005421CF" w:rsidRPr="008010E3">
        <w:rPr>
          <w:rFonts w:cs="Times New Roman"/>
        </w:rPr>
        <w:t>через веб-интерфейс</w:t>
      </w:r>
      <w:r w:rsidR="00A848DC" w:rsidRPr="008010E3">
        <w:rPr>
          <w:rFonts w:cs="Times New Roman"/>
        </w:rPr>
        <w:t xml:space="preserve"> с указанием места, описанием проблемы</w:t>
      </w:r>
      <w:r w:rsidR="00A24A10" w:rsidRPr="008010E3">
        <w:rPr>
          <w:rFonts w:cs="Times New Roman"/>
        </w:rPr>
        <w:t>, контактными данными заявителя</w:t>
      </w:r>
      <w:r w:rsidR="00ED3520" w:rsidRPr="008010E3">
        <w:rPr>
          <w:rFonts w:cs="Times New Roman"/>
        </w:rPr>
        <w:t>;</w:t>
      </w:r>
    </w:p>
    <w:p w14:paraId="356ACF26" w14:textId="15851CCB" w:rsidR="005421CF" w:rsidRPr="008010E3" w:rsidRDefault="00BB1145" w:rsidP="000005C8">
      <w:pPr>
        <w:pStyle w:val="o"/>
        <w:ind w:left="0" w:firstLine="709"/>
        <w:rPr>
          <w:rFonts w:cs="Times New Roman"/>
        </w:rPr>
      </w:pPr>
      <w:r w:rsidRPr="008010E3">
        <w:rPr>
          <w:rFonts w:cs="Times New Roman"/>
        </w:rPr>
        <w:t>п</w:t>
      </w:r>
      <w:r w:rsidR="005421CF" w:rsidRPr="008010E3">
        <w:rPr>
          <w:rFonts w:cs="Times New Roman"/>
        </w:rPr>
        <w:t>рием заявок от сотрудников колледжа через веб-интерфейс;</w:t>
      </w:r>
    </w:p>
    <w:p w14:paraId="595B48ED" w14:textId="042D895D" w:rsidR="00A848DC" w:rsidRPr="008010E3" w:rsidRDefault="00BB1145" w:rsidP="000005C8">
      <w:pPr>
        <w:pStyle w:val="o"/>
        <w:ind w:left="0" w:firstLine="709"/>
        <w:rPr>
          <w:rFonts w:cs="Times New Roman"/>
        </w:rPr>
      </w:pPr>
      <w:r w:rsidRPr="008010E3">
        <w:rPr>
          <w:rFonts w:cs="Times New Roman"/>
        </w:rPr>
        <w:t>н</w:t>
      </w:r>
      <w:r w:rsidR="00A848DC" w:rsidRPr="008010E3">
        <w:rPr>
          <w:rFonts w:cs="Times New Roman"/>
        </w:rPr>
        <w:t>азначение ответственного специалиста для решения проблемы</w:t>
      </w:r>
      <w:r w:rsidR="00ED3520" w:rsidRPr="008010E3">
        <w:rPr>
          <w:rFonts w:cs="Times New Roman"/>
        </w:rPr>
        <w:t>;</w:t>
      </w:r>
    </w:p>
    <w:p w14:paraId="1E0983EA" w14:textId="5B4F6593" w:rsidR="00A848DC" w:rsidRPr="008010E3" w:rsidRDefault="00BB1145" w:rsidP="000005C8">
      <w:pPr>
        <w:pStyle w:val="o"/>
        <w:ind w:left="0" w:firstLine="709"/>
        <w:rPr>
          <w:rFonts w:cs="Times New Roman"/>
        </w:rPr>
      </w:pPr>
      <w:r w:rsidRPr="008010E3">
        <w:rPr>
          <w:rFonts w:cs="Times New Roman"/>
        </w:rPr>
        <w:lastRenderedPageBreak/>
        <w:t>о</w:t>
      </w:r>
      <w:r w:rsidR="00A848DC" w:rsidRPr="008010E3">
        <w:rPr>
          <w:rFonts w:cs="Times New Roman"/>
        </w:rPr>
        <w:t>тслеживание статуса заявки и информирование заявителя об изменении ее статуса</w:t>
      </w:r>
      <w:r w:rsidR="00ED3520" w:rsidRPr="008010E3">
        <w:rPr>
          <w:rFonts w:cs="Times New Roman"/>
        </w:rPr>
        <w:t>;</w:t>
      </w:r>
    </w:p>
    <w:p w14:paraId="5E37722D" w14:textId="390E051F" w:rsidR="005421CF" w:rsidRPr="008010E3" w:rsidRDefault="00BB1145" w:rsidP="000005C8">
      <w:pPr>
        <w:pStyle w:val="o"/>
        <w:ind w:left="0" w:firstLine="709"/>
        <w:rPr>
          <w:rFonts w:cs="Times New Roman"/>
        </w:rPr>
      </w:pPr>
      <w:r w:rsidRPr="008010E3">
        <w:rPr>
          <w:rFonts w:cs="Times New Roman"/>
        </w:rPr>
        <w:t>д</w:t>
      </w:r>
      <w:r w:rsidR="005421CF" w:rsidRPr="008010E3">
        <w:rPr>
          <w:rFonts w:cs="Times New Roman"/>
        </w:rPr>
        <w:t>обавление проведенных работ по заявке сотрудниками технической поддержки</w:t>
      </w:r>
      <w:r w:rsidR="00ED3520" w:rsidRPr="008010E3">
        <w:rPr>
          <w:rFonts w:cs="Times New Roman"/>
        </w:rPr>
        <w:t>;</w:t>
      </w:r>
    </w:p>
    <w:p w14:paraId="2C39D869" w14:textId="52BE03CB" w:rsidR="005421CF" w:rsidRPr="008010E3" w:rsidRDefault="00BB1145" w:rsidP="000005C8">
      <w:pPr>
        <w:pStyle w:val="o"/>
        <w:ind w:left="0" w:firstLine="709"/>
        <w:rPr>
          <w:rFonts w:cs="Times New Roman"/>
        </w:rPr>
      </w:pPr>
      <w:r w:rsidRPr="008010E3">
        <w:rPr>
          <w:rFonts w:cs="Times New Roman"/>
        </w:rPr>
        <w:t>з</w:t>
      </w:r>
      <w:r w:rsidR="005421CF" w:rsidRPr="008010E3">
        <w:rPr>
          <w:rFonts w:cs="Times New Roman"/>
        </w:rPr>
        <w:t>авершение заявки заявителем досрочно, либо технической поддержк</w:t>
      </w:r>
      <w:r w:rsidR="00ED3520" w:rsidRPr="008010E3">
        <w:rPr>
          <w:rFonts w:cs="Times New Roman"/>
        </w:rPr>
        <w:t xml:space="preserve">ой </w:t>
      </w:r>
      <w:r w:rsidR="005421CF" w:rsidRPr="008010E3">
        <w:rPr>
          <w:rFonts w:cs="Times New Roman"/>
        </w:rPr>
        <w:t>при проведении работ по ней, и устранением проблемы</w:t>
      </w:r>
      <w:r w:rsidR="00FB5990" w:rsidRPr="008010E3">
        <w:rPr>
          <w:rFonts w:cs="Times New Roman"/>
        </w:rPr>
        <w:t>;</w:t>
      </w:r>
    </w:p>
    <w:p w14:paraId="5CFA5767" w14:textId="49FE758D" w:rsidR="00ED3520" w:rsidRPr="008010E3" w:rsidRDefault="00BB1145" w:rsidP="000005C8">
      <w:pPr>
        <w:pStyle w:val="o"/>
        <w:ind w:left="0" w:firstLine="709"/>
        <w:rPr>
          <w:rFonts w:cs="Times New Roman"/>
        </w:rPr>
      </w:pPr>
      <w:r w:rsidRPr="008010E3">
        <w:rPr>
          <w:rFonts w:cs="Times New Roman"/>
        </w:rPr>
        <w:t>а</w:t>
      </w:r>
      <w:r w:rsidR="00A848DC" w:rsidRPr="008010E3">
        <w:rPr>
          <w:rFonts w:cs="Times New Roman"/>
        </w:rPr>
        <w:t xml:space="preserve">нализ эффективности работы </w:t>
      </w:r>
      <w:r w:rsidR="005421CF" w:rsidRPr="008010E3">
        <w:rPr>
          <w:rFonts w:cs="Times New Roman"/>
        </w:rPr>
        <w:t>технической поддержки</w:t>
      </w:r>
      <w:r w:rsidRPr="008010E3">
        <w:rPr>
          <w:rFonts w:cs="Times New Roman"/>
        </w:rPr>
        <w:t>.</w:t>
      </w:r>
    </w:p>
    <w:p w14:paraId="6C2415D6" w14:textId="187432A2" w:rsidR="00ED3520" w:rsidRPr="008010E3" w:rsidRDefault="00B91869" w:rsidP="000005C8">
      <w:pPr>
        <w:pStyle w:val="e"/>
        <w:rPr>
          <w:rFonts w:cs="Times New Roman"/>
        </w:rPr>
      </w:pPr>
      <w:r w:rsidRPr="008010E3">
        <w:rPr>
          <w:rFonts w:cs="Times New Roman"/>
        </w:rPr>
        <w:t>Объекты</w:t>
      </w:r>
      <w:r w:rsidR="00ED3520" w:rsidRPr="008010E3">
        <w:rPr>
          <w:rFonts w:cs="Times New Roman"/>
        </w:rPr>
        <w:t xml:space="preserve"> предметной области:</w:t>
      </w:r>
    </w:p>
    <w:p w14:paraId="3CC7357D" w14:textId="1F7C25C4" w:rsidR="00B91869" w:rsidRPr="008010E3" w:rsidRDefault="00BB1145" w:rsidP="000005C8">
      <w:pPr>
        <w:pStyle w:val="o"/>
        <w:numPr>
          <w:ilvl w:val="0"/>
          <w:numId w:val="7"/>
        </w:numPr>
        <w:ind w:left="0" w:firstLine="709"/>
        <w:rPr>
          <w:rFonts w:cs="Times New Roman"/>
        </w:rPr>
      </w:pPr>
      <w:r w:rsidRPr="008010E3">
        <w:rPr>
          <w:rFonts w:cs="Times New Roman"/>
        </w:rPr>
        <w:t>з</w:t>
      </w:r>
      <w:r w:rsidR="00B91869" w:rsidRPr="008010E3">
        <w:rPr>
          <w:rFonts w:cs="Times New Roman"/>
        </w:rPr>
        <w:t>аявитель</w:t>
      </w:r>
      <w:r w:rsidR="00396AC5" w:rsidRPr="008010E3">
        <w:rPr>
          <w:rFonts w:cs="Times New Roman"/>
        </w:rPr>
        <w:t xml:space="preserve"> - </w:t>
      </w:r>
      <w:r w:rsidR="00B91869" w:rsidRPr="008010E3">
        <w:rPr>
          <w:rFonts w:cs="Times New Roman"/>
        </w:rPr>
        <w:t>формирует заявку с указанием места, описанием проблемы, на каких устройствах она встретилась, а также свою контактную информацию</w:t>
      </w:r>
      <w:r w:rsidR="00CA3C71" w:rsidRPr="008010E3">
        <w:rPr>
          <w:rFonts w:cs="Times New Roman"/>
        </w:rPr>
        <w:t>;</w:t>
      </w:r>
    </w:p>
    <w:p w14:paraId="3F669D97" w14:textId="375EBDD6" w:rsidR="00ED3520" w:rsidRPr="008010E3" w:rsidRDefault="00BB1145" w:rsidP="000005C8">
      <w:pPr>
        <w:pStyle w:val="o"/>
        <w:ind w:left="0" w:firstLine="709"/>
        <w:rPr>
          <w:rFonts w:cs="Times New Roman"/>
        </w:rPr>
      </w:pPr>
      <w:r w:rsidRPr="008010E3">
        <w:rPr>
          <w:rFonts w:cs="Times New Roman"/>
        </w:rPr>
        <w:t>з</w:t>
      </w:r>
      <w:r w:rsidR="00ED3520" w:rsidRPr="008010E3">
        <w:rPr>
          <w:rFonts w:cs="Times New Roman"/>
        </w:rPr>
        <w:t>аявка</w:t>
      </w:r>
      <w:r w:rsidR="00396AC5" w:rsidRPr="008010E3">
        <w:rPr>
          <w:rFonts w:cs="Times New Roman"/>
        </w:rPr>
        <w:t xml:space="preserve"> - </w:t>
      </w:r>
      <w:r w:rsidR="00ED3520" w:rsidRPr="008010E3">
        <w:rPr>
          <w:rFonts w:cs="Times New Roman"/>
        </w:rPr>
        <w:t>содержит информацию о месте, времени и описании проблемы, а также контактную информацию заявителя;</w:t>
      </w:r>
    </w:p>
    <w:p w14:paraId="5EB88498" w14:textId="5D64B9D9" w:rsidR="00ED3520" w:rsidRPr="008010E3" w:rsidRDefault="00BB1145" w:rsidP="000005C8">
      <w:pPr>
        <w:pStyle w:val="o"/>
        <w:ind w:left="0" w:firstLine="709"/>
        <w:rPr>
          <w:rFonts w:cs="Times New Roman"/>
        </w:rPr>
      </w:pPr>
      <w:r w:rsidRPr="008010E3">
        <w:rPr>
          <w:rFonts w:cs="Times New Roman"/>
        </w:rPr>
        <w:t>о</w:t>
      </w:r>
      <w:r w:rsidR="00ED3520" w:rsidRPr="008010E3">
        <w:rPr>
          <w:rFonts w:cs="Times New Roman"/>
        </w:rPr>
        <w:t>борудование</w:t>
      </w:r>
      <w:r w:rsidR="00396AC5" w:rsidRPr="008010E3">
        <w:rPr>
          <w:rFonts w:cs="Times New Roman"/>
        </w:rPr>
        <w:t xml:space="preserve"> - </w:t>
      </w:r>
      <w:r w:rsidR="00ED3520" w:rsidRPr="008010E3">
        <w:rPr>
          <w:rFonts w:cs="Times New Roman"/>
        </w:rPr>
        <w:t>содержит информацию о типе, модели, серийном номере и местонахождении оборудования, и работ, которые когда-либо проводились с этой техникой;</w:t>
      </w:r>
    </w:p>
    <w:p w14:paraId="67C393C8" w14:textId="53125D64" w:rsidR="00ED3520" w:rsidRPr="008010E3" w:rsidRDefault="00BB1145" w:rsidP="000005C8">
      <w:pPr>
        <w:pStyle w:val="o"/>
        <w:ind w:left="0" w:firstLine="709"/>
        <w:rPr>
          <w:rFonts w:cs="Times New Roman"/>
        </w:rPr>
      </w:pPr>
      <w:r w:rsidRPr="008010E3">
        <w:rPr>
          <w:rFonts w:cs="Times New Roman"/>
        </w:rPr>
        <w:t>с</w:t>
      </w:r>
      <w:r w:rsidR="00ED3520" w:rsidRPr="008010E3">
        <w:rPr>
          <w:rFonts w:cs="Times New Roman"/>
        </w:rPr>
        <w:t>пециалист</w:t>
      </w:r>
      <w:r w:rsidR="00396AC5" w:rsidRPr="008010E3">
        <w:rPr>
          <w:rFonts w:cs="Times New Roman"/>
        </w:rPr>
        <w:t xml:space="preserve"> - </w:t>
      </w:r>
      <w:r w:rsidR="00ED3520" w:rsidRPr="008010E3">
        <w:rPr>
          <w:rFonts w:cs="Times New Roman"/>
        </w:rPr>
        <w:t>ответственный за выполнение заявки</w:t>
      </w:r>
      <w:r w:rsidR="00B91869" w:rsidRPr="008010E3">
        <w:rPr>
          <w:rFonts w:cs="Times New Roman"/>
        </w:rPr>
        <w:t xml:space="preserve"> и работ, проводимых по ней</w:t>
      </w:r>
      <w:r w:rsidR="00ED3520" w:rsidRPr="008010E3">
        <w:rPr>
          <w:rFonts w:cs="Times New Roman"/>
        </w:rPr>
        <w:t>.</w:t>
      </w:r>
    </w:p>
    <w:p w14:paraId="5022E6F4" w14:textId="3A6BB97D" w:rsidR="00ED3520" w:rsidRPr="008010E3" w:rsidRDefault="00A25D37" w:rsidP="00A25D37">
      <w:pPr>
        <w:pStyle w:val="e"/>
        <w:rPr>
          <w:rFonts w:cs="Times New Roman"/>
        </w:rPr>
      </w:pPr>
      <w:r w:rsidRPr="008010E3">
        <w:rPr>
          <w:rFonts w:cs="Times New Roman"/>
        </w:rPr>
        <w:t>Таким образом, система для работы с заявками о неисправностях оборудования колледжа позволяет эффективно управлять техническим обслуживанием оборудования, улучшать взаимодействие между сотрудниками и тех. поддержкой колледжа и также повышать качество работы технической поддержки.</w:t>
      </w:r>
    </w:p>
    <w:p w14:paraId="1AB1571F" w14:textId="3F20D524" w:rsidR="00164583" w:rsidRPr="008010E3" w:rsidRDefault="00164583" w:rsidP="00F40D6C">
      <w:pPr>
        <w:pStyle w:val="e1"/>
        <w:jc w:val="left"/>
      </w:pPr>
      <w:bookmarkStart w:id="8" w:name="_Toc137594288"/>
      <w:r w:rsidRPr="008010E3">
        <w:lastRenderedPageBreak/>
        <w:t>2. Назначение и область применения программы</w:t>
      </w:r>
      <w:bookmarkEnd w:id="8"/>
    </w:p>
    <w:p w14:paraId="37BC4BC1" w14:textId="693EE5E3" w:rsidR="00663030" w:rsidRPr="008010E3" w:rsidRDefault="00663030" w:rsidP="00663030">
      <w:pPr>
        <w:pStyle w:val="e"/>
        <w:rPr>
          <w:rFonts w:cs="Times New Roman"/>
        </w:rPr>
      </w:pPr>
      <w:r w:rsidRPr="008010E3">
        <w:rPr>
          <w:rFonts w:cs="Times New Roman"/>
        </w:rPr>
        <w:t>Система для работы с заявками о неисправностях оборудования колледжа предназначена для автоматизации процесса приема, регистрации, отслеживания и устранения неисправностей оборудования в колледже. Она позволяет оперативно реагировать на возникающие проблемы с оборудованием и ускоряет процесс их устранения.</w:t>
      </w:r>
    </w:p>
    <w:p w14:paraId="15669B47" w14:textId="486417B1" w:rsidR="00663030" w:rsidRPr="008010E3" w:rsidRDefault="00663030" w:rsidP="00663030">
      <w:pPr>
        <w:pStyle w:val="e"/>
        <w:rPr>
          <w:rFonts w:cs="Times New Roman"/>
        </w:rPr>
      </w:pPr>
      <w:r w:rsidRPr="008010E3">
        <w:rPr>
          <w:rFonts w:cs="Times New Roman"/>
        </w:rPr>
        <w:t>Основная область применения такой системы - это поддержка функционирования технических служб колледжа. Система позволяет контролировать поток заявок, следить за их статусами, а также улучшать качество обслуживания пользователей.</w:t>
      </w:r>
    </w:p>
    <w:p w14:paraId="2E60AADE" w14:textId="2A655E06" w:rsidR="00E244E4" w:rsidRPr="008010E3" w:rsidRDefault="00E244E4" w:rsidP="00E244E4">
      <w:pPr>
        <w:pStyle w:val="e"/>
        <w:rPr>
          <w:rFonts w:cs="Times New Roman"/>
        </w:rPr>
      </w:pPr>
      <w:r w:rsidRPr="008010E3">
        <w:rPr>
          <w:rFonts w:cs="Times New Roman"/>
        </w:rPr>
        <w:t>Объектом исследования является информационная система с использованием клиент-серверной технологии, в которой функциональные возможности распределены между сервером и клиентскими устройствами. Сервер выполняет роль централизованного хранилища данных и обрабатывает запросы от клиентских устройств, а клиенты используют данные и функции сервера, работая через интерфейс, который предоставляет приложение на клиентском устройстве.</w:t>
      </w:r>
    </w:p>
    <w:p w14:paraId="70882F68" w14:textId="4D3F6CE1" w:rsidR="00E244E4" w:rsidRPr="008010E3" w:rsidRDefault="00E244E4" w:rsidP="00E244E4">
      <w:pPr>
        <w:pStyle w:val="e"/>
        <w:rPr>
          <w:rFonts w:cs="Times New Roman"/>
        </w:rPr>
      </w:pPr>
      <w:r w:rsidRPr="008010E3">
        <w:rPr>
          <w:rFonts w:cs="Times New Roman"/>
        </w:rPr>
        <w:t xml:space="preserve">Клиент-серверная технология может быть использована для создания различных информационных систем, </w:t>
      </w:r>
      <w:proofErr w:type="gramStart"/>
      <w:r w:rsidR="00083DFA" w:rsidRPr="008010E3">
        <w:rPr>
          <w:rFonts w:cs="Times New Roman"/>
        </w:rPr>
        <w:t>например</w:t>
      </w:r>
      <w:proofErr w:type="gramEnd"/>
      <w:r w:rsidRPr="008010E3">
        <w:rPr>
          <w:rFonts w:cs="Times New Roman"/>
        </w:rPr>
        <w:t>:</w:t>
      </w:r>
    </w:p>
    <w:p w14:paraId="338FA5FD" w14:textId="349C118C" w:rsidR="00E244E4" w:rsidRPr="008010E3" w:rsidRDefault="00BB1145" w:rsidP="00425B9A">
      <w:pPr>
        <w:pStyle w:val="o"/>
        <w:numPr>
          <w:ilvl w:val="0"/>
          <w:numId w:val="12"/>
        </w:numPr>
        <w:ind w:left="0" w:firstLine="709"/>
        <w:rPr>
          <w:rFonts w:cs="Times New Roman"/>
        </w:rPr>
      </w:pPr>
      <w:r w:rsidRPr="008010E3">
        <w:rPr>
          <w:rFonts w:cs="Times New Roman"/>
        </w:rPr>
        <w:t>с</w:t>
      </w:r>
      <w:r w:rsidR="00E244E4" w:rsidRPr="008010E3">
        <w:rPr>
          <w:rFonts w:cs="Times New Roman"/>
        </w:rPr>
        <w:t>истемы управления базами данных;</w:t>
      </w:r>
    </w:p>
    <w:p w14:paraId="28DFA278" w14:textId="168F2727" w:rsidR="00E244E4" w:rsidRPr="008010E3" w:rsidRDefault="00BB1145" w:rsidP="00425B9A">
      <w:pPr>
        <w:pStyle w:val="o"/>
        <w:numPr>
          <w:ilvl w:val="0"/>
          <w:numId w:val="12"/>
        </w:numPr>
        <w:ind w:left="0" w:firstLine="709"/>
        <w:rPr>
          <w:rFonts w:cs="Times New Roman"/>
        </w:rPr>
      </w:pPr>
      <w:r w:rsidRPr="008010E3">
        <w:rPr>
          <w:rFonts w:cs="Times New Roman"/>
        </w:rPr>
        <w:t>к</w:t>
      </w:r>
      <w:r w:rsidR="00E244E4" w:rsidRPr="008010E3">
        <w:rPr>
          <w:rFonts w:cs="Times New Roman"/>
        </w:rPr>
        <w:t>орпоративные информационные системы;</w:t>
      </w:r>
    </w:p>
    <w:p w14:paraId="26689AFB" w14:textId="0C1134BE" w:rsidR="00E244E4" w:rsidRPr="008010E3" w:rsidRDefault="00BB1145" w:rsidP="00425B9A">
      <w:pPr>
        <w:pStyle w:val="o"/>
        <w:numPr>
          <w:ilvl w:val="0"/>
          <w:numId w:val="12"/>
        </w:numPr>
        <w:ind w:left="0" w:firstLine="709"/>
        <w:rPr>
          <w:rFonts w:cs="Times New Roman"/>
        </w:rPr>
      </w:pPr>
      <w:r w:rsidRPr="008010E3">
        <w:rPr>
          <w:rFonts w:cs="Times New Roman"/>
        </w:rPr>
        <w:t>с</w:t>
      </w:r>
      <w:r w:rsidR="00E244E4" w:rsidRPr="008010E3">
        <w:rPr>
          <w:rFonts w:cs="Times New Roman"/>
        </w:rPr>
        <w:t>истемы электронной коммерции;</w:t>
      </w:r>
    </w:p>
    <w:p w14:paraId="160E4A4E" w14:textId="21569774" w:rsidR="00E244E4" w:rsidRPr="008010E3" w:rsidRDefault="00BB1145" w:rsidP="00425B9A">
      <w:pPr>
        <w:pStyle w:val="o"/>
        <w:numPr>
          <w:ilvl w:val="0"/>
          <w:numId w:val="12"/>
        </w:numPr>
        <w:ind w:left="0" w:firstLine="709"/>
        <w:rPr>
          <w:rFonts w:cs="Times New Roman"/>
        </w:rPr>
      </w:pPr>
      <w:r w:rsidRPr="008010E3">
        <w:rPr>
          <w:rFonts w:cs="Times New Roman"/>
        </w:rPr>
        <w:t>с</w:t>
      </w:r>
      <w:r w:rsidR="00E244E4" w:rsidRPr="008010E3">
        <w:rPr>
          <w:rFonts w:cs="Times New Roman"/>
        </w:rPr>
        <w:t>истемы управления ресурсами предприятия;</w:t>
      </w:r>
    </w:p>
    <w:p w14:paraId="3D4551E0" w14:textId="705F94C2" w:rsidR="00E244E4" w:rsidRPr="008010E3" w:rsidRDefault="00BB1145" w:rsidP="00425B9A">
      <w:pPr>
        <w:pStyle w:val="o"/>
        <w:numPr>
          <w:ilvl w:val="0"/>
          <w:numId w:val="12"/>
        </w:numPr>
        <w:ind w:left="0" w:firstLine="709"/>
        <w:rPr>
          <w:rFonts w:cs="Times New Roman"/>
        </w:rPr>
      </w:pPr>
      <w:r w:rsidRPr="008010E3">
        <w:rPr>
          <w:rFonts w:cs="Times New Roman"/>
        </w:rPr>
        <w:t>с</w:t>
      </w:r>
      <w:r w:rsidR="00E244E4" w:rsidRPr="008010E3">
        <w:rPr>
          <w:rFonts w:cs="Times New Roman"/>
        </w:rPr>
        <w:t>истемы управления проектами и т.д.</w:t>
      </w:r>
    </w:p>
    <w:p w14:paraId="163B8596" w14:textId="211BBE21" w:rsidR="00E244E4" w:rsidRPr="008010E3" w:rsidRDefault="00E244E4" w:rsidP="000005C8">
      <w:pPr>
        <w:pStyle w:val="e"/>
        <w:rPr>
          <w:rFonts w:cs="Times New Roman"/>
        </w:rPr>
      </w:pPr>
      <w:r w:rsidRPr="008010E3">
        <w:rPr>
          <w:rFonts w:cs="Times New Roman"/>
        </w:rPr>
        <w:t>Преимущества информационных систем, построенных на клиент-серверной технологии, включают:</w:t>
      </w:r>
    </w:p>
    <w:p w14:paraId="04808950" w14:textId="4C39348B" w:rsidR="00E244E4" w:rsidRPr="008010E3" w:rsidRDefault="00BB1145" w:rsidP="000005C8">
      <w:pPr>
        <w:pStyle w:val="o"/>
        <w:numPr>
          <w:ilvl w:val="0"/>
          <w:numId w:val="13"/>
        </w:numPr>
        <w:ind w:left="0" w:firstLine="709"/>
        <w:rPr>
          <w:rFonts w:cs="Times New Roman"/>
        </w:rPr>
      </w:pPr>
      <w:r w:rsidRPr="008010E3">
        <w:rPr>
          <w:rFonts w:cs="Times New Roman"/>
        </w:rPr>
        <w:t>в</w:t>
      </w:r>
      <w:r w:rsidR="00E244E4" w:rsidRPr="008010E3">
        <w:rPr>
          <w:rFonts w:cs="Times New Roman"/>
        </w:rPr>
        <w:t>ысокую скорость обработки данных и быстрый доступ к информации;</w:t>
      </w:r>
    </w:p>
    <w:p w14:paraId="52206FEB" w14:textId="31456C1E" w:rsidR="00E244E4" w:rsidRPr="008010E3" w:rsidRDefault="00BB1145" w:rsidP="000005C8">
      <w:pPr>
        <w:pStyle w:val="o"/>
        <w:numPr>
          <w:ilvl w:val="0"/>
          <w:numId w:val="13"/>
        </w:numPr>
        <w:ind w:left="0" w:firstLine="709"/>
        <w:rPr>
          <w:rFonts w:cs="Times New Roman"/>
        </w:rPr>
      </w:pPr>
      <w:r w:rsidRPr="008010E3">
        <w:rPr>
          <w:rFonts w:cs="Times New Roman"/>
        </w:rPr>
        <w:lastRenderedPageBreak/>
        <w:t>г</w:t>
      </w:r>
      <w:r w:rsidR="00E244E4" w:rsidRPr="008010E3">
        <w:rPr>
          <w:rFonts w:cs="Times New Roman"/>
        </w:rPr>
        <w:t>ибкость и масштабируемость, т.к. сервер и клиентские устройства могут быть легко добавлены или удалены из системы;</w:t>
      </w:r>
    </w:p>
    <w:p w14:paraId="41726A81" w14:textId="60E71557" w:rsidR="00E244E4" w:rsidRPr="008010E3" w:rsidRDefault="00BB1145" w:rsidP="000005C8">
      <w:pPr>
        <w:pStyle w:val="o"/>
        <w:numPr>
          <w:ilvl w:val="0"/>
          <w:numId w:val="13"/>
        </w:numPr>
        <w:ind w:left="0" w:firstLine="709"/>
        <w:rPr>
          <w:rFonts w:cs="Times New Roman"/>
        </w:rPr>
      </w:pPr>
      <w:r w:rsidRPr="008010E3">
        <w:rPr>
          <w:rFonts w:cs="Times New Roman"/>
        </w:rPr>
        <w:t>л</w:t>
      </w:r>
      <w:r w:rsidR="00E244E4" w:rsidRPr="008010E3">
        <w:rPr>
          <w:rFonts w:cs="Times New Roman"/>
        </w:rPr>
        <w:t>егкое обновление программного обеспечения, т.к. изменения могут быть внесены только на серверной стороне;</w:t>
      </w:r>
    </w:p>
    <w:p w14:paraId="5D6CB26D" w14:textId="0178DEF7" w:rsidR="00E244E4" w:rsidRPr="008010E3" w:rsidRDefault="00BB1145" w:rsidP="000005C8">
      <w:pPr>
        <w:pStyle w:val="o"/>
        <w:numPr>
          <w:ilvl w:val="0"/>
          <w:numId w:val="13"/>
        </w:numPr>
        <w:ind w:left="0" w:firstLine="709"/>
        <w:rPr>
          <w:rFonts w:cs="Times New Roman"/>
        </w:rPr>
      </w:pPr>
      <w:r w:rsidRPr="008010E3">
        <w:rPr>
          <w:rFonts w:cs="Times New Roman"/>
        </w:rPr>
        <w:t>п</w:t>
      </w:r>
      <w:r w:rsidR="00E244E4" w:rsidRPr="008010E3">
        <w:rPr>
          <w:rFonts w:cs="Times New Roman"/>
        </w:rPr>
        <w:t>овышенную безопасность, т.к. данные хранятся на сервере и могут быть защищены с помощью различных мер безопасности.</w:t>
      </w:r>
    </w:p>
    <w:p w14:paraId="313FB1B0" w14:textId="61DFCAB3" w:rsidR="00E244E4" w:rsidRPr="008010E3" w:rsidRDefault="00E244E4" w:rsidP="00E05CCE">
      <w:pPr>
        <w:pStyle w:val="e"/>
        <w:rPr>
          <w:rFonts w:cs="Times New Roman"/>
        </w:rPr>
      </w:pPr>
      <w:r w:rsidRPr="008010E3">
        <w:rPr>
          <w:rFonts w:cs="Times New Roman"/>
        </w:rPr>
        <w:t xml:space="preserve">Однако, клиент-серверные системы также имеют некоторые недостатки, </w:t>
      </w:r>
      <w:proofErr w:type="gramStart"/>
      <w:r w:rsidRPr="008010E3">
        <w:rPr>
          <w:rFonts w:cs="Times New Roman"/>
        </w:rPr>
        <w:t>например</w:t>
      </w:r>
      <w:proofErr w:type="gramEnd"/>
      <w:r w:rsidRPr="008010E3">
        <w:rPr>
          <w:rFonts w:cs="Times New Roman"/>
        </w:rPr>
        <w:t>:</w:t>
      </w:r>
    </w:p>
    <w:p w14:paraId="739083C7" w14:textId="7CB4C108" w:rsidR="00E244E4" w:rsidRPr="008010E3" w:rsidRDefault="00BB1145" w:rsidP="000005C8">
      <w:pPr>
        <w:pStyle w:val="o"/>
        <w:numPr>
          <w:ilvl w:val="0"/>
          <w:numId w:val="14"/>
        </w:numPr>
        <w:ind w:left="0" w:firstLine="709"/>
        <w:rPr>
          <w:rFonts w:cs="Times New Roman"/>
        </w:rPr>
      </w:pPr>
      <w:r w:rsidRPr="008010E3">
        <w:rPr>
          <w:rFonts w:cs="Times New Roman"/>
        </w:rPr>
        <w:t>в</w:t>
      </w:r>
      <w:r w:rsidR="00E244E4" w:rsidRPr="008010E3">
        <w:rPr>
          <w:rFonts w:cs="Times New Roman"/>
        </w:rPr>
        <w:t>ысокие затраты на аппаратное и программное обеспечение, т.к. требуется поддерживать серверную инфраструктуру;</w:t>
      </w:r>
    </w:p>
    <w:p w14:paraId="0A1C5724" w14:textId="6A4DD4A4" w:rsidR="00E244E4" w:rsidRPr="008010E3" w:rsidRDefault="00BB1145" w:rsidP="000005C8">
      <w:pPr>
        <w:pStyle w:val="o"/>
        <w:ind w:left="0" w:firstLine="709"/>
        <w:rPr>
          <w:rFonts w:cs="Times New Roman"/>
        </w:rPr>
      </w:pPr>
      <w:r w:rsidRPr="008010E3">
        <w:rPr>
          <w:rFonts w:cs="Times New Roman"/>
        </w:rPr>
        <w:t>с</w:t>
      </w:r>
      <w:r w:rsidR="00E244E4" w:rsidRPr="008010E3">
        <w:rPr>
          <w:rFonts w:cs="Times New Roman"/>
        </w:rPr>
        <w:t>ложность установки и настройки системы;</w:t>
      </w:r>
    </w:p>
    <w:p w14:paraId="5F394EB9" w14:textId="75B7A05E" w:rsidR="00E05CCE" w:rsidRPr="008010E3" w:rsidRDefault="00BB1145" w:rsidP="000005C8">
      <w:pPr>
        <w:pStyle w:val="o"/>
        <w:ind w:left="0" w:firstLine="709"/>
        <w:rPr>
          <w:rFonts w:cs="Times New Roman"/>
        </w:rPr>
      </w:pPr>
      <w:r w:rsidRPr="008010E3">
        <w:rPr>
          <w:rFonts w:cs="Times New Roman"/>
        </w:rPr>
        <w:t>в</w:t>
      </w:r>
      <w:r w:rsidR="00E244E4" w:rsidRPr="008010E3">
        <w:rPr>
          <w:rFonts w:cs="Times New Roman"/>
        </w:rPr>
        <w:t>озможность возникновения проблем с соединением между клиентом и сервером, что может привести к нестабильности работы всей системы.</w:t>
      </w:r>
    </w:p>
    <w:p w14:paraId="13EFC1E8" w14:textId="05A0B9A2" w:rsidR="00E05CCE" w:rsidRPr="008010E3" w:rsidRDefault="00E05CCE" w:rsidP="00267DC4">
      <w:pPr>
        <w:pStyle w:val="e"/>
        <w:rPr>
          <w:rFonts w:cs="Times New Roman"/>
        </w:rPr>
      </w:pPr>
      <w:r w:rsidRPr="008010E3">
        <w:rPr>
          <w:rFonts w:cs="Times New Roman"/>
        </w:rPr>
        <w:t>Предметом исследования является система для работы с заявками о неисправностях оборудования колледжа. Эта система разрабатывается для упрощения процесса регистрации и обработки заявок на ремонт или замену оборудования в колледже.</w:t>
      </w:r>
    </w:p>
    <w:p w14:paraId="30B93209" w14:textId="001A2241" w:rsidR="00E05CCE" w:rsidRPr="008010E3" w:rsidRDefault="00E05CCE" w:rsidP="00267DC4">
      <w:pPr>
        <w:pStyle w:val="e"/>
        <w:rPr>
          <w:rFonts w:cs="Times New Roman"/>
        </w:rPr>
      </w:pPr>
      <w:r w:rsidRPr="008010E3">
        <w:rPr>
          <w:rFonts w:cs="Times New Roman"/>
        </w:rPr>
        <w:t>Основная цель системы состоит в том, чтобы обеспечить быстрое и эффективное решение проблем с оборудованием колледжа, что позволит существенно повысить качество обучения студентов и работу преподавателей.</w:t>
      </w:r>
    </w:p>
    <w:p w14:paraId="51F025EF" w14:textId="54313DBB" w:rsidR="00E05CCE" w:rsidRPr="008010E3" w:rsidRDefault="00E05CCE" w:rsidP="00267DC4">
      <w:pPr>
        <w:pStyle w:val="e"/>
        <w:rPr>
          <w:rFonts w:cs="Times New Roman"/>
        </w:rPr>
      </w:pPr>
      <w:r w:rsidRPr="008010E3">
        <w:rPr>
          <w:rFonts w:cs="Times New Roman"/>
        </w:rPr>
        <w:t>Система будет основана на следующих принципах:</w:t>
      </w:r>
    </w:p>
    <w:p w14:paraId="6FF125CF" w14:textId="44F3752E" w:rsidR="00E05CCE" w:rsidRPr="008010E3" w:rsidRDefault="00BB1145" w:rsidP="000005C8">
      <w:pPr>
        <w:pStyle w:val="o"/>
        <w:numPr>
          <w:ilvl w:val="0"/>
          <w:numId w:val="15"/>
        </w:numPr>
        <w:ind w:left="0" w:firstLine="709"/>
        <w:rPr>
          <w:rFonts w:cs="Times New Roman"/>
        </w:rPr>
      </w:pPr>
      <w:r w:rsidRPr="008010E3">
        <w:rPr>
          <w:rFonts w:cs="Times New Roman"/>
        </w:rPr>
        <w:t>п</w:t>
      </w:r>
      <w:r w:rsidR="00E05CCE" w:rsidRPr="008010E3">
        <w:rPr>
          <w:rFonts w:cs="Times New Roman"/>
        </w:rPr>
        <w:t xml:space="preserve">ростота использования. Система должна быть интуитивно понятной и легко доступной </w:t>
      </w:r>
      <w:r w:rsidRPr="008010E3">
        <w:rPr>
          <w:rFonts w:cs="Times New Roman"/>
        </w:rPr>
        <w:t>для всех пользователей колледжа;</w:t>
      </w:r>
    </w:p>
    <w:p w14:paraId="07490428" w14:textId="1E7C0455" w:rsidR="00E05CCE" w:rsidRPr="008010E3" w:rsidRDefault="00BB1145" w:rsidP="000005C8">
      <w:pPr>
        <w:pStyle w:val="o"/>
        <w:numPr>
          <w:ilvl w:val="0"/>
          <w:numId w:val="15"/>
        </w:numPr>
        <w:ind w:left="0" w:firstLine="709"/>
        <w:rPr>
          <w:rFonts w:cs="Times New Roman"/>
        </w:rPr>
      </w:pPr>
      <w:r w:rsidRPr="008010E3">
        <w:rPr>
          <w:rFonts w:cs="Times New Roman"/>
        </w:rPr>
        <w:t>б</w:t>
      </w:r>
      <w:r w:rsidR="00E05CCE" w:rsidRPr="008010E3">
        <w:rPr>
          <w:rFonts w:cs="Times New Roman"/>
        </w:rPr>
        <w:t xml:space="preserve">ыстрота и эффективность. Система должна обеспечивать быстрое решение проблем с оборудованием, </w:t>
      </w:r>
      <w:proofErr w:type="spellStart"/>
      <w:r w:rsidR="00E05CCE" w:rsidRPr="008010E3">
        <w:rPr>
          <w:rFonts w:cs="Times New Roman"/>
        </w:rPr>
        <w:t>минимизируя</w:t>
      </w:r>
      <w:proofErr w:type="spellEnd"/>
      <w:r w:rsidR="00E05CCE" w:rsidRPr="008010E3">
        <w:rPr>
          <w:rFonts w:cs="Times New Roman"/>
        </w:rPr>
        <w:t xml:space="preserve"> время простоя и </w:t>
      </w:r>
      <w:proofErr w:type="spellStart"/>
      <w:r w:rsidR="00267DC4" w:rsidRPr="008010E3">
        <w:rPr>
          <w:rFonts w:cs="Times New Roman"/>
        </w:rPr>
        <w:t>максимизируя</w:t>
      </w:r>
      <w:proofErr w:type="spellEnd"/>
      <w:r w:rsidR="00E05CCE" w:rsidRPr="008010E3">
        <w:rPr>
          <w:rFonts w:cs="Times New Roman"/>
        </w:rPr>
        <w:t xml:space="preserve"> продуктивность</w:t>
      </w:r>
      <w:r w:rsidRPr="008010E3">
        <w:rPr>
          <w:rFonts w:cs="Times New Roman"/>
        </w:rPr>
        <w:t>;</w:t>
      </w:r>
    </w:p>
    <w:p w14:paraId="52EDD383" w14:textId="1CC98776" w:rsidR="00E05CCE" w:rsidRPr="008010E3" w:rsidRDefault="00BB1145" w:rsidP="000005C8">
      <w:pPr>
        <w:pStyle w:val="o"/>
        <w:numPr>
          <w:ilvl w:val="0"/>
          <w:numId w:val="15"/>
        </w:numPr>
        <w:ind w:left="0" w:firstLine="709"/>
        <w:rPr>
          <w:rFonts w:cs="Times New Roman"/>
        </w:rPr>
      </w:pPr>
      <w:r w:rsidRPr="008010E3">
        <w:rPr>
          <w:rFonts w:cs="Times New Roman"/>
        </w:rPr>
        <w:lastRenderedPageBreak/>
        <w:t>г</w:t>
      </w:r>
      <w:r w:rsidR="00E05CCE" w:rsidRPr="008010E3">
        <w:rPr>
          <w:rFonts w:cs="Times New Roman"/>
        </w:rPr>
        <w:t>ибкость и адаптивность. Система должна быть гибкой и адаптивной к меняющимся потребностям колледжа, позволяя быстро вносить изменения в процессы работы и функциональные возможности</w:t>
      </w:r>
      <w:r w:rsidRPr="008010E3">
        <w:rPr>
          <w:rFonts w:cs="Times New Roman"/>
        </w:rPr>
        <w:t>;</w:t>
      </w:r>
    </w:p>
    <w:p w14:paraId="66154E7C" w14:textId="3093D8AB" w:rsidR="00E05CCE" w:rsidRPr="008010E3" w:rsidRDefault="00BB1145" w:rsidP="000005C8">
      <w:pPr>
        <w:pStyle w:val="o"/>
        <w:numPr>
          <w:ilvl w:val="0"/>
          <w:numId w:val="15"/>
        </w:numPr>
        <w:ind w:left="0" w:firstLine="709"/>
        <w:rPr>
          <w:rFonts w:cs="Times New Roman"/>
        </w:rPr>
      </w:pPr>
      <w:r w:rsidRPr="008010E3">
        <w:rPr>
          <w:rFonts w:cs="Times New Roman"/>
        </w:rPr>
        <w:t>б</w:t>
      </w:r>
      <w:r w:rsidR="00E05CCE" w:rsidRPr="008010E3">
        <w:rPr>
          <w:rFonts w:cs="Times New Roman"/>
        </w:rPr>
        <w:t>езопасность и конфиденциальность. Система должна обеспечивать высокий уровень безопасности и конфиденциальности данных, предотвращая несанкционированный доступ к информации о заявках.</w:t>
      </w:r>
    </w:p>
    <w:p w14:paraId="37293D01" w14:textId="3B2CDAA6" w:rsidR="00E05CCE" w:rsidRPr="008010E3" w:rsidRDefault="00E05CCE" w:rsidP="00267DC4">
      <w:pPr>
        <w:pStyle w:val="e"/>
        <w:rPr>
          <w:rFonts w:cs="Times New Roman"/>
        </w:rPr>
      </w:pPr>
      <w:r w:rsidRPr="008010E3">
        <w:rPr>
          <w:rFonts w:cs="Times New Roman"/>
        </w:rPr>
        <w:t>В ходе исследования будет произведен анализ существующих систем для работы с заявками на ремонт и замену оборудования в образовательных учреждениях, а также проведен опрос технических специалистов колледжа для выявления основных требований и потребностей пользователей.</w:t>
      </w:r>
    </w:p>
    <w:p w14:paraId="45E15F07" w14:textId="5A73EC15" w:rsidR="00E05CCE" w:rsidRPr="008010E3" w:rsidRDefault="00E05CCE" w:rsidP="00E05CCE">
      <w:pPr>
        <w:pStyle w:val="e"/>
        <w:rPr>
          <w:rFonts w:cs="Times New Roman"/>
        </w:rPr>
      </w:pPr>
      <w:r w:rsidRPr="008010E3">
        <w:rPr>
          <w:rFonts w:cs="Times New Roman"/>
        </w:rPr>
        <w:t>На основе этого анализа и опроса</w:t>
      </w:r>
      <w:r w:rsidR="008E4B56" w:rsidRPr="008010E3">
        <w:rPr>
          <w:rFonts w:cs="Times New Roman"/>
        </w:rPr>
        <w:t xml:space="preserve"> </w:t>
      </w:r>
      <w:r w:rsidRPr="008010E3">
        <w:rPr>
          <w:rFonts w:cs="Times New Roman"/>
        </w:rPr>
        <w:t>разработана концепция системы, определены ее функциональные возможности и создан план ее внедрения в колледж.</w:t>
      </w:r>
    </w:p>
    <w:p w14:paraId="04FB24D7" w14:textId="6FA5E36E" w:rsidR="005B0107" w:rsidRPr="008010E3" w:rsidRDefault="005B0107" w:rsidP="00F40D6C">
      <w:pPr>
        <w:pStyle w:val="e1"/>
        <w:jc w:val="left"/>
      </w:pPr>
      <w:bookmarkStart w:id="9" w:name="_Toc137594289"/>
      <w:r w:rsidRPr="008010E3">
        <w:lastRenderedPageBreak/>
        <w:t xml:space="preserve">3. </w:t>
      </w:r>
      <w:r w:rsidR="00164583" w:rsidRPr="008010E3">
        <w:t>Проектирование задачи</w:t>
      </w:r>
      <w:bookmarkEnd w:id="9"/>
    </w:p>
    <w:p w14:paraId="4A12EAFF" w14:textId="11F7B0EE" w:rsidR="00274A55" w:rsidRPr="008010E3" w:rsidRDefault="00274A55" w:rsidP="00274A55">
      <w:pPr>
        <w:pStyle w:val="e"/>
        <w:rPr>
          <w:rFonts w:cs="Times New Roman"/>
        </w:rPr>
      </w:pPr>
      <w:r w:rsidRPr="008010E3">
        <w:rPr>
          <w:rFonts w:cs="Times New Roman"/>
        </w:rPr>
        <w:t>После анализа предмета исследования были выделены следующие требования к системе</w:t>
      </w:r>
      <w:r w:rsidR="003C2E10" w:rsidRPr="008010E3">
        <w:rPr>
          <w:rFonts w:cs="Times New Roman"/>
        </w:rPr>
        <w:t>, которая позволяет</w:t>
      </w:r>
      <w:r w:rsidR="0041453A" w:rsidRPr="008010E3">
        <w:rPr>
          <w:rFonts w:cs="Times New Roman"/>
        </w:rPr>
        <w:t>:</w:t>
      </w:r>
    </w:p>
    <w:p w14:paraId="6ED15651" w14:textId="18EF4C59" w:rsidR="0041453A" w:rsidRPr="008010E3" w:rsidRDefault="00BB1145" w:rsidP="000005C8">
      <w:pPr>
        <w:pStyle w:val="o"/>
        <w:numPr>
          <w:ilvl w:val="0"/>
          <w:numId w:val="16"/>
        </w:numPr>
        <w:ind w:left="0" w:firstLine="709"/>
        <w:rPr>
          <w:rFonts w:cs="Times New Roman"/>
        </w:rPr>
      </w:pPr>
      <w:r w:rsidRPr="008010E3">
        <w:rPr>
          <w:rFonts w:cs="Times New Roman"/>
        </w:rPr>
        <w:t>с</w:t>
      </w:r>
      <w:r w:rsidR="0041453A" w:rsidRPr="008010E3">
        <w:rPr>
          <w:rFonts w:cs="Times New Roman"/>
        </w:rPr>
        <w:t>отрудникам колледжа подавать заявки о неисправностях оборудования или прикладных программ;</w:t>
      </w:r>
    </w:p>
    <w:p w14:paraId="6FE958A2" w14:textId="3E21975A" w:rsidR="0041453A" w:rsidRPr="008010E3" w:rsidRDefault="00BB1145" w:rsidP="000005C8">
      <w:pPr>
        <w:pStyle w:val="o"/>
        <w:numPr>
          <w:ilvl w:val="0"/>
          <w:numId w:val="16"/>
        </w:numPr>
        <w:ind w:left="0" w:firstLine="709"/>
        <w:rPr>
          <w:rFonts w:cs="Times New Roman"/>
        </w:rPr>
      </w:pPr>
      <w:r w:rsidRPr="008010E3">
        <w:rPr>
          <w:rFonts w:cs="Times New Roman"/>
        </w:rPr>
        <w:t>з</w:t>
      </w:r>
      <w:r w:rsidR="00736895" w:rsidRPr="008010E3">
        <w:rPr>
          <w:rFonts w:cs="Times New Roman"/>
        </w:rPr>
        <w:t>аявителю о</w:t>
      </w:r>
      <w:r w:rsidR="0041453A" w:rsidRPr="008010E3">
        <w:rPr>
          <w:rFonts w:cs="Times New Roman"/>
        </w:rPr>
        <w:t>тслеживать состояние заявки и работ, проведенных по ней;</w:t>
      </w:r>
    </w:p>
    <w:p w14:paraId="789137E9" w14:textId="3C37C107" w:rsidR="0041453A" w:rsidRPr="008010E3" w:rsidRDefault="00BB1145" w:rsidP="000005C8">
      <w:pPr>
        <w:pStyle w:val="o"/>
        <w:numPr>
          <w:ilvl w:val="0"/>
          <w:numId w:val="16"/>
        </w:numPr>
        <w:ind w:left="0" w:firstLine="709"/>
        <w:rPr>
          <w:rFonts w:cs="Times New Roman"/>
        </w:rPr>
      </w:pPr>
      <w:r w:rsidRPr="008010E3">
        <w:rPr>
          <w:rFonts w:cs="Times New Roman"/>
        </w:rPr>
        <w:t>с</w:t>
      </w:r>
      <w:r w:rsidR="0041453A" w:rsidRPr="008010E3">
        <w:rPr>
          <w:rFonts w:cs="Times New Roman"/>
        </w:rPr>
        <w:t xml:space="preserve">отрудникам технической поддержки принимать заявки, </w:t>
      </w:r>
      <w:r w:rsidR="003C2E10" w:rsidRPr="008010E3">
        <w:rPr>
          <w:rFonts w:cs="Times New Roman"/>
        </w:rPr>
        <w:t xml:space="preserve">добавлять работы, проведенные по </w:t>
      </w:r>
      <w:r w:rsidR="00D80B31" w:rsidRPr="008010E3">
        <w:rPr>
          <w:rFonts w:cs="Times New Roman"/>
        </w:rPr>
        <w:t>ней</w:t>
      </w:r>
      <w:r w:rsidR="003C2E10" w:rsidRPr="008010E3">
        <w:rPr>
          <w:rFonts w:cs="Times New Roman"/>
        </w:rPr>
        <w:t xml:space="preserve"> и завершать её в случае устранения проблемы;</w:t>
      </w:r>
    </w:p>
    <w:p w14:paraId="215729FF" w14:textId="018D261E" w:rsidR="003C2E10" w:rsidRPr="008010E3" w:rsidRDefault="00BB1145" w:rsidP="000005C8">
      <w:pPr>
        <w:pStyle w:val="o"/>
        <w:numPr>
          <w:ilvl w:val="0"/>
          <w:numId w:val="16"/>
        </w:numPr>
        <w:ind w:left="0" w:firstLine="709"/>
        <w:rPr>
          <w:rFonts w:cs="Times New Roman"/>
        </w:rPr>
      </w:pPr>
      <w:r w:rsidRPr="008010E3">
        <w:rPr>
          <w:rFonts w:cs="Times New Roman"/>
        </w:rPr>
        <w:t>а</w:t>
      </w:r>
      <w:r w:rsidR="003C2E10" w:rsidRPr="008010E3">
        <w:rPr>
          <w:rFonts w:cs="Times New Roman"/>
        </w:rPr>
        <w:t>дминистратору просматривать текущие задачи каждого сотрудника</w:t>
      </w:r>
      <w:r w:rsidR="00D80B31" w:rsidRPr="008010E3">
        <w:rPr>
          <w:rFonts w:cs="Times New Roman"/>
        </w:rPr>
        <w:t xml:space="preserve"> </w:t>
      </w:r>
      <w:r w:rsidR="003C2E10" w:rsidRPr="008010E3">
        <w:rPr>
          <w:rFonts w:cs="Times New Roman"/>
        </w:rPr>
        <w:t>технической поддержки;</w:t>
      </w:r>
    </w:p>
    <w:p w14:paraId="54E86258" w14:textId="5C2E5E5A" w:rsidR="003C2E10" w:rsidRPr="008010E3" w:rsidRDefault="00BB1145" w:rsidP="000005C8">
      <w:pPr>
        <w:pStyle w:val="o"/>
        <w:numPr>
          <w:ilvl w:val="0"/>
          <w:numId w:val="16"/>
        </w:numPr>
        <w:ind w:left="0" w:firstLine="709"/>
        <w:rPr>
          <w:rFonts w:cs="Times New Roman"/>
        </w:rPr>
      </w:pPr>
      <w:r w:rsidRPr="008010E3">
        <w:rPr>
          <w:rFonts w:cs="Times New Roman"/>
        </w:rPr>
        <w:t>н</w:t>
      </w:r>
      <w:r w:rsidR="009431F1" w:rsidRPr="008010E3">
        <w:rPr>
          <w:rFonts w:cs="Times New Roman"/>
        </w:rPr>
        <w:t>астро</w:t>
      </w:r>
      <w:r w:rsidR="00D80B31" w:rsidRPr="008010E3">
        <w:rPr>
          <w:rFonts w:cs="Times New Roman"/>
        </w:rPr>
        <w:t>йка</w:t>
      </w:r>
      <w:r w:rsidR="009431F1" w:rsidRPr="008010E3">
        <w:rPr>
          <w:rFonts w:cs="Times New Roman"/>
        </w:rPr>
        <w:t xml:space="preserve"> доступ</w:t>
      </w:r>
      <w:r w:rsidR="00D80B31" w:rsidRPr="008010E3">
        <w:rPr>
          <w:rFonts w:cs="Times New Roman"/>
        </w:rPr>
        <w:t>а</w:t>
      </w:r>
      <w:r w:rsidR="009431F1" w:rsidRPr="008010E3">
        <w:rPr>
          <w:rFonts w:cs="Times New Roman"/>
        </w:rPr>
        <w:t xml:space="preserve"> как к </w:t>
      </w:r>
      <w:r w:rsidR="00D80B31" w:rsidRPr="008010E3">
        <w:rPr>
          <w:rFonts w:cs="Times New Roman"/>
        </w:rPr>
        <w:t>элементам,</w:t>
      </w:r>
      <w:r w:rsidR="009431F1" w:rsidRPr="008010E3">
        <w:rPr>
          <w:rFonts w:cs="Times New Roman"/>
        </w:rPr>
        <w:t xml:space="preserve"> так и к страницам на веб-сайте в соответствии с ролью пользователя.</w:t>
      </w:r>
    </w:p>
    <w:p w14:paraId="3D250B94" w14:textId="648B8130" w:rsidR="00932B67" w:rsidRPr="008010E3" w:rsidRDefault="00D80B31" w:rsidP="00932B67">
      <w:pPr>
        <w:pStyle w:val="e"/>
        <w:rPr>
          <w:rFonts w:cs="Times New Roman"/>
        </w:rPr>
      </w:pPr>
      <w:r w:rsidRPr="008010E3">
        <w:rPr>
          <w:rFonts w:cs="Times New Roman"/>
        </w:rPr>
        <w:t xml:space="preserve">Далее после выявления основных требований к системе </w:t>
      </w:r>
      <w:r w:rsidR="00932B67" w:rsidRPr="008010E3">
        <w:rPr>
          <w:rFonts w:cs="Times New Roman"/>
        </w:rPr>
        <w:t>можно приступать к разработке программы.</w:t>
      </w:r>
    </w:p>
    <w:p w14:paraId="56E7FB15" w14:textId="46D17554" w:rsidR="00932B67" w:rsidRPr="008010E3" w:rsidRDefault="00932B67" w:rsidP="00932B67">
      <w:pPr>
        <w:pStyle w:val="e"/>
        <w:rPr>
          <w:rFonts w:cs="Times New Roman"/>
        </w:rPr>
      </w:pPr>
      <w:r w:rsidRPr="008010E3">
        <w:rPr>
          <w:rFonts w:cs="Times New Roman"/>
        </w:rPr>
        <w:t xml:space="preserve">В качестве методики разработки программы был выбран поход </w:t>
      </w:r>
      <w:r w:rsidRPr="008010E3">
        <w:rPr>
          <w:rFonts w:cs="Times New Roman"/>
          <w:lang w:val="en-GB"/>
        </w:rPr>
        <w:t>D</w:t>
      </w:r>
      <w:proofErr w:type="spellStart"/>
      <w:r w:rsidRPr="008010E3">
        <w:rPr>
          <w:rFonts w:cs="Times New Roman"/>
        </w:rPr>
        <w:t>atabase</w:t>
      </w:r>
      <w:proofErr w:type="spellEnd"/>
      <w:r w:rsidRPr="008010E3">
        <w:rPr>
          <w:rFonts w:cs="Times New Roman"/>
        </w:rPr>
        <w:t xml:space="preserve"> </w:t>
      </w:r>
      <w:proofErr w:type="spellStart"/>
      <w:r w:rsidRPr="008010E3">
        <w:rPr>
          <w:rFonts w:cs="Times New Roman"/>
        </w:rPr>
        <w:t>First</w:t>
      </w:r>
      <w:proofErr w:type="spellEnd"/>
      <w:r w:rsidRPr="008010E3">
        <w:rPr>
          <w:rFonts w:cs="Times New Roman"/>
        </w:rPr>
        <w:t xml:space="preserve"> - это один из подходов к разработке приложений, при котором сначала создается база данных, а затем на ее основе автоматически генерируется код и модели для доступа к данным. Такой подход обычно реализуется с помощью ORM (</w:t>
      </w:r>
      <w:proofErr w:type="spellStart"/>
      <w:r w:rsidRPr="008010E3">
        <w:rPr>
          <w:rFonts w:cs="Times New Roman"/>
        </w:rPr>
        <w:t>Object-Relational</w:t>
      </w:r>
      <w:proofErr w:type="spellEnd"/>
      <w:r w:rsidRPr="008010E3">
        <w:rPr>
          <w:rFonts w:cs="Times New Roman"/>
        </w:rPr>
        <w:t xml:space="preserve"> </w:t>
      </w:r>
      <w:proofErr w:type="spellStart"/>
      <w:r w:rsidRPr="008010E3">
        <w:rPr>
          <w:rFonts w:cs="Times New Roman"/>
        </w:rPr>
        <w:t>Mapping</w:t>
      </w:r>
      <w:proofErr w:type="spellEnd"/>
      <w:r w:rsidRPr="008010E3">
        <w:rPr>
          <w:rFonts w:cs="Times New Roman"/>
        </w:rPr>
        <w:t xml:space="preserve">) систем, таких как </w:t>
      </w:r>
      <w:proofErr w:type="spellStart"/>
      <w:r w:rsidRPr="008010E3">
        <w:rPr>
          <w:rFonts w:cs="Times New Roman"/>
        </w:rPr>
        <w:t>Entity</w:t>
      </w:r>
      <w:proofErr w:type="spellEnd"/>
      <w:r w:rsidRPr="008010E3">
        <w:rPr>
          <w:rFonts w:cs="Times New Roman"/>
        </w:rPr>
        <w:t xml:space="preserve"> </w:t>
      </w:r>
      <w:proofErr w:type="spellStart"/>
      <w:r w:rsidRPr="008010E3">
        <w:rPr>
          <w:rFonts w:cs="Times New Roman"/>
        </w:rPr>
        <w:t>Framework</w:t>
      </w:r>
      <w:proofErr w:type="spellEnd"/>
      <w:r w:rsidRPr="008010E3">
        <w:rPr>
          <w:rFonts w:cs="Times New Roman"/>
        </w:rPr>
        <w:t xml:space="preserve"> в .NET.</w:t>
      </w:r>
    </w:p>
    <w:p w14:paraId="27A77325" w14:textId="4E2CB3A8" w:rsidR="00F00F3D" w:rsidRPr="008010E3" w:rsidRDefault="00F00F3D" w:rsidP="00F00F3D">
      <w:pPr>
        <w:pStyle w:val="e"/>
        <w:rPr>
          <w:rFonts w:cs="Times New Roman"/>
        </w:rPr>
      </w:pPr>
      <w:r w:rsidRPr="008010E3">
        <w:rPr>
          <w:rFonts w:cs="Times New Roman"/>
        </w:rPr>
        <w:t xml:space="preserve">Основные преимущества подхода </w:t>
      </w:r>
      <w:proofErr w:type="spellStart"/>
      <w:r w:rsidRPr="008010E3">
        <w:rPr>
          <w:rFonts w:cs="Times New Roman"/>
        </w:rPr>
        <w:t>Database</w:t>
      </w:r>
      <w:proofErr w:type="spellEnd"/>
      <w:r w:rsidRPr="008010E3">
        <w:rPr>
          <w:rFonts w:cs="Times New Roman"/>
        </w:rPr>
        <w:t xml:space="preserve"> </w:t>
      </w:r>
      <w:proofErr w:type="spellStart"/>
      <w:r w:rsidRPr="008010E3">
        <w:rPr>
          <w:rFonts w:cs="Times New Roman"/>
        </w:rPr>
        <w:t>First</w:t>
      </w:r>
      <w:proofErr w:type="spellEnd"/>
      <w:r w:rsidRPr="008010E3">
        <w:rPr>
          <w:rFonts w:cs="Times New Roman"/>
        </w:rPr>
        <w:t>:</w:t>
      </w:r>
    </w:p>
    <w:p w14:paraId="3AA33DA6" w14:textId="0D8C87B1" w:rsidR="00F00F3D" w:rsidRPr="008010E3" w:rsidRDefault="00BB1145" w:rsidP="000005C8">
      <w:pPr>
        <w:pStyle w:val="o"/>
        <w:numPr>
          <w:ilvl w:val="0"/>
          <w:numId w:val="17"/>
        </w:numPr>
        <w:ind w:left="0" w:firstLine="709"/>
        <w:rPr>
          <w:rFonts w:cs="Times New Roman"/>
        </w:rPr>
      </w:pPr>
      <w:r w:rsidRPr="008010E3">
        <w:rPr>
          <w:rFonts w:cs="Times New Roman"/>
        </w:rPr>
        <w:t>б</w:t>
      </w:r>
      <w:r w:rsidR="00F00F3D" w:rsidRPr="008010E3">
        <w:rPr>
          <w:rFonts w:cs="Times New Roman"/>
        </w:rPr>
        <w:t>ыстрое создание приложения: благодаря автоматической генерации кода и моделей доступа к данным по мере создания базы данных приложение можно быстро развернуть и начать работу с ним</w:t>
      </w:r>
      <w:r w:rsidRPr="008010E3">
        <w:rPr>
          <w:rFonts w:cs="Times New Roman"/>
        </w:rPr>
        <w:t>;</w:t>
      </w:r>
    </w:p>
    <w:p w14:paraId="21913FE2" w14:textId="5F475F25" w:rsidR="00F00F3D" w:rsidRPr="008010E3" w:rsidRDefault="00BB1145" w:rsidP="000005C8">
      <w:pPr>
        <w:pStyle w:val="o"/>
        <w:numPr>
          <w:ilvl w:val="0"/>
          <w:numId w:val="17"/>
        </w:numPr>
        <w:ind w:left="0" w:firstLine="709"/>
        <w:rPr>
          <w:rFonts w:cs="Times New Roman"/>
        </w:rPr>
      </w:pPr>
      <w:r w:rsidRPr="008010E3">
        <w:rPr>
          <w:rFonts w:cs="Times New Roman"/>
        </w:rPr>
        <w:t>а</w:t>
      </w:r>
      <w:r w:rsidR="00F00F3D" w:rsidRPr="008010E3">
        <w:rPr>
          <w:rFonts w:cs="Times New Roman"/>
        </w:rPr>
        <w:t>втоматическая синхронизация: изменения в базе данных автоматически отражаются в моделях данных и коде доступа к данным, что позволяет избежать ошибок синхронизации</w:t>
      </w:r>
      <w:r w:rsidRPr="008010E3">
        <w:rPr>
          <w:rFonts w:cs="Times New Roman"/>
        </w:rPr>
        <w:t>;</w:t>
      </w:r>
    </w:p>
    <w:p w14:paraId="008510E0" w14:textId="0A0F7306" w:rsidR="00F00F3D" w:rsidRPr="008010E3" w:rsidRDefault="00BB1145" w:rsidP="000005C8">
      <w:pPr>
        <w:pStyle w:val="o"/>
        <w:numPr>
          <w:ilvl w:val="0"/>
          <w:numId w:val="17"/>
        </w:numPr>
        <w:ind w:left="0" w:firstLine="709"/>
        <w:rPr>
          <w:rFonts w:cs="Times New Roman"/>
        </w:rPr>
      </w:pPr>
      <w:r w:rsidRPr="008010E3">
        <w:rPr>
          <w:rFonts w:cs="Times New Roman"/>
        </w:rPr>
        <w:lastRenderedPageBreak/>
        <w:t>п</w:t>
      </w:r>
      <w:r w:rsidR="00F00F3D" w:rsidRPr="008010E3">
        <w:rPr>
          <w:rFonts w:cs="Times New Roman"/>
        </w:rPr>
        <w:t>ростота использования: поскольку база данных уже существует, она может быть проектирована с учетом требований приложения, что облегчает ее использование</w:t>
      </w:r>
      <w:r w:rsidRPr="008010E3">
        <w:rPr>
          <w:rFonts w:cs="Times New Roman"/>
        </w:rPr>
        <w:t>;</w:t>
      </w:r>
    </w:p>
    <w:p w14:paraId="6E49A1C5" w14:textId="19D0AE8B" w:rsidR="00F00F3D" w:rsidRPr="008010E3" w:rsidRDefault="00BB1145" w:rsidP="000005C8">
      <w:pPr>
        <w:pStyle w:val="o"/>
        <w:numPr>
          <w:ilvl w:val="0"/>
          <w:numId w:val="17"/>
        </w:numPr>
        <w:ind w:left="0" w:firstLine="709"/>
        <w:rPr>
          <w:rFonts w:cs="Times New Roman"/>
        </w:rPr>
      </w:pPr>
      <w:r w:rsidRPr="008010E3">
        <w:rPr>
          <w:rFonts w:cs="Times New Roman"/>
        </w:rPr>
        <w:t>ч</w:t>
      </w:r>
      <w:r w:rsidR="00F00F3D" w:rsidRPr="008010E3">
        <w:rPr>
          <w:rFonts w:cs="Times New Roman"/>
        </w:rPr>
        <w:t>итаемость кода: сгенерированный код обычно легче читать, поскольку он соответствует схеме базы данных, что может помочь ускорить разработку</w:t>
      </w:r>
      <w:r w:rsidRPr="008010E3">
        <w:rPr>
          <w:rFonts w:cs="Times New Roman"/>
        </w:rPr>
        <w:t>;</w:t>
      </w:r>
    </w:p>
    <w:p w14:paraId="5C41FEA0" w14:textId="6FC6058F" w:rsidR="00F00F3D" w:rsidRPr="008010E3" w:rsidRDefault="00BB1145" w:rsidP="000005C8">
      <w:pPr>
        <w:pStyle w:val="o"/>
        <w:numPr>
          <w:ilvl w:val="0"/>
          <w:numId w:val="17"/>
        </w:numPr>
        <w:ind w:left="0" w:firstLine="709"/>
        <w:rPr>
          <w:rFonts w:cs="Times New Roman"/>
        </w:rPr>
      </w:pPr>
      <w:r w:rsidRPr="008010E3">
        <w:rPr>
          <w:rFonts w:cs="Times New Roman"/>
        </w:rPr>
        <w:t>п</w:t>
      </w:r>
      <w:r w:rsidR="00F00F3D" w:rsidRPr="008010E3">
        <w:rPr>
          <w:rFonts w:cs="Times New Roman"/>
        </w:rPr>
        <w:t xml:space="preserve">оддержка транзакций: код, сгенерированный при помощи подхода </w:t>
      </w:r>
      <w:proofErr w:type="spellStart"/>
      <w:r w:rsidR="00F00F3D" w:rsidRPr="008010E3">
        <w:rPr>
          <w:rFonts w:cs="Times New Roman"/>
        </w:rPr>
        <w:t>Database</w:t>
      </w:r>
      <w:proofErr w:type="spellEnd"/>
      <w:r w:rsidR="00F00F3D" w:rsidRPr="008010E3">
        <w:rPr>
          <w:rFonts w:cs="Times New Roman"/>
        </w:rPr>
        <w:t xml:space="preserve"> </w:t>
      </w:r>
      <w:proofErr w:type="spellStart"/>
      <w:r w:rsidR="00F00F3D" w:rsidRPr="008010E3">
        <w:rPr>
          <w:rFonts w:cs="Times New Roman"/>
        </w:rPr>
        <w:t>First</w:t>
      </w:r>
      <w:proofErr w:type="spellEnd"/>
      <w:r w:rsidR="00F00F3D" w:rsidRPr="008010E3">
        <w:rPr>
          <w:rFonts w:cs="Times New Roman"/>
        </w:rPr>
        <w:t>, обычно полностью поддерживает транзакции базы данных</w:t>
      </w:r>
      <w:r w:rsidRPr="008010E3">
        <w:rPr>
          <w:rFonts w:cs="Times New Roman"/>
        </w:rPr>
        <w:t>.</w:t>
      </w:r>
    </w:p>
    <w:p w14:paraId="6C8EF254" w14:textId="2B4F1C2B" w:rsidR="00F00F3D" w:rsidRPr="008010E3" w:rsidRDefault="00F00F3D" w:rsidP="00F00F3D">
      <w:pPr>
        <w:pStyle w:val="e"/>
        <w:rPr>
          <w:rFonts w:cs="Times New Roman"/>
        </w:rPr>
      </w:pPr>
      <w:r w:rsidRPr="008010E3">
        <w:rPr>
          <w:rFonts w:cs="Times New Roman"/>
        </w:rPr>
        <w:t xml:space="preserve">В целом, подход </w:t>
      </w:r>
      <w:proofErr w:type="spellStart"/>
      <w:r w:rsidRPr="008010E3">
        <w:rPr>
          <w:rFonts w:cs="Times New Roman"/>
        </w:rPr>
        <w:t>Database</w:t>
      </w:r>
      <w:proofErr w:type="spellEnd"/>
      <w:r w:rsidRPr="008010E3">
        <w:rPr>
          <w:rFonts w:cs="Times New Roman"/>
        </w:rPr>
        <w:t xml:space="preserve"> </w:t>
      </w:r>
      <w:proofErr w:type="spellStart"/>
      <w:r w:rsidRPr="008010E3">
        <w:rPr>
          <w:rFonts w:cs="Times New Roman"/>
        </w:rPr>
        <w:t>First</w:t>
      </w:r>
      <w:proofErr w:type="spellEnd"/>
      <w:r w:rsidRPr="008010E3">
        <w:rPr>
          <w:rFonts w:cs="Times New Roman"/>
        </w:rPr>
        <w:t xml:space="preserve"> может значительно ускорить процесс разработки приложения, особенно если требования к базе данных уже известны. Однако он может иметь и некоторые ограничения, например, он не идеален для проектов с большим количеством запросов, а также может создавать избыточный код.</w:t>
      </w:r>
    </w:p>
    <w:p w14:paraId="5F3B643D" w14:textId="51DB6115" w:rsidR="00D80A8B" w:rsidRPr="008010E3" w:rsidRDefault="00552470" w:rsidP="00D80A8B">
      <w:pPr>
        <w:pStyle w:val="e"/>
        <w:rPr>
          <w:rFonts w:cs="Times New Roman"/>
        </w:rPr>
      </w:pPr>
      <w:r w:rsidRPr="008010E3">
        <w:rPr>
          <w:rFonts w:cs="Times New Roman"/>
        </w:rPr>
        <w:t>После того как мы определились с методологией разработки системы, нужно понять, какой из типов баз данных нам</w:t>
      </w:r>
      <w:r w:rsidR="00D80A8B" w:rsidRPr="008010E3">
        <w:rPr>
          <w:rFonts w:cs="Times New Roman"/>
        </w:rPr>
        <w:t xml:space="preserve"> по</w:t>
      </w:r>
      <w:r w:rsidRPr="008010E3">
        <w:rPr>
          <w:rFonts w:cs="Times New Roman"/>
        </w:rPr>
        <w:t>дходит</w:t>
      </w:r>
      <w:r w:rsidR="00D80A8B" w:rsidRPr="008010E3">
        <w:rPr>
          <w:rFonts w:cs="Times New Roman"/>
        </w:rPr>
        <w:t>. Лучше всего для разработки данной системы подошла реляционная база данных.</w:t>
      </w:r>
    </w:p>
    <w:p w14:paraId="53381321" w14:textId="1CF83134" w:rsidR="00D80A8B" w:rsidRPr="008010E3" w:rsidRDefault="00D80A8B" w:rsidP="00D80A8B">
      <w:pPr>
        <w:pStyle w:val="e"/>
        <w:rPr>
          <w:rFonts w:cs="Times New Roman"/>
        </w:rPr>
      </w:pPr>
      <w:r w:rsidRPr="008010E3">
        <w:rPr>
          <w:rFonts w:cs="Times New Roman"/>
        </w:rPr>
        <w:t>Реляционная база данных (РБД) - это тип базы данных, основанный на модели реляционной алгебры. В РБД данные хранятся в таблицах с определенным набором колонок и строк. Каждая таблица представляет отдельный тип объектов или сущностей, а каждая строка в таблице соответствует одному экземпляру этой сущности, а каждая колонка представляет отдельное свойство или атрибут этой сущности.</w:t>
      </w:r>
    </w:p>
    <w:p w14:paraId="418D732E" w14:textId="788468F6" w:rsidR="00D80A8B" w:rsidRPr="008010E3" w:rsidRDefault="00D80A8B" w:rsidP="00D80A8B">
      <w:pPr>
        <w:pStyle w:val="e"/>
        <w:rPr>
          <w:rFonts w:cs="Times New Roman"/>
        </w:rPr>
      </w:pPr>
      <w:r w:rsidRPr="008010E3">
        <w:rPr>
          <w:rFonts w:cs="Times New Roman"/>
        </w:rPr>
        <w:t>РБД имеют ряд преимуществ, таких как стандартизация языка запросов (SQL), простота использования, возможность работы с большими объемами данных и масштабируемость. Они также обеспечивают целостность данных, т.к. каждый элемент данных может быть связан с другими элементами в базе данных через уникальный идентификатор.</w:t>
      </w:r>
    </w:p>
    <w:p w14:paraId="7EFECCA2" w14:textId="0FFD6D8C" w:rsidR="00521BC0" w:rsidRPr="008010E3" w:rsidRDefault="00D80A8B" w:rsidP="00521BC0">
      <w:pPr>
        <w:pStyle w:val="e"/>
        <w:rPr>
          <w:rFonts w:cs="Times New Roman"/>
        </w:rPr>
      </w:pPr>
      <w:r w:rsidRPr="008010E3">
        <w:rPr>
          <w:rFonts w:cs="Times New Roman"/>
        </w:rPr>
        <w:t xml:space="preserve">Далее можно приступать к проектированию БД. Среди всех решений больше всего выделился </w:t>
      </w:r>
      <w:r w:rsidR="00552470" w:rsidRPr="008010E3">
        <w:rPr>
          <w:rFonts w:cs="Times New Roman"/>
        </w:rPr>
        <w:t xml:space="preserve">Microsoft SQL </w:t>
      </w:r>
      <w:proofErr w:type="spellStart"/>
      <w:r w:rsidR="00552470" w:rsidRPr="008010E3">
        <w:rPr>
          <w:rFonts w:cs="Times New Roman"/>
        </w:rPr>
        <w:t>Server</w:t>
      </w:r>
      <w:proofErr w:type="spellEnd"/>
      <w:r w:rsidR="00521BC0" w:rsidRPr="008010E3">
        <w:rPr>
          <w:rFonts w:cs="Times New Roman"/>
        </w:rPr>
        <w:t>.</w:t>
      </w:r>
    </w:p>
    <w:p w14:paraId="21A30240" w14:textId="7BEAEFCF" w:rsidR="008E4B56" w:rsidRPr="008010E3" w:rsidRDefault="00521BC0" w:rsidP="00521BC0">
      <w:pPr>
        <w:pStyle w:val="e"/>
        <w:rPr>
          <w:rFonts w:cs="Times New Roman"/>
        </w:rPr>
      </w:pPr>
      <w:r w:rsidRPr="008010E3">
        <w:rPr>
          <w:rFonts w:cs="Times New Roman"/>
        </w:rPr>
        <w:lastRenderedPageBreak/>
        <w:t>В</w:t>
      </w:r>
      <w:r w:rsidR="00D80A8B" w:rsidRPr="008010E3">
        <w:rPr>
          <w:rFonts w:cs="Times New Roman"/>
        </w:rPr>
        <w:t xml:space="preserve"> качестве пользовательского интерфейса выбран </w:t>
      </w:r>
      <w:r w:rsidR="00D80A8B" w:rsidRPr="008010E3">
        <w:rPr>
          <w:rFonts w:cs="Times New Roman"/>
          <w:lang w:val="en-GB"/>
        </w:rPr>
        <w:t>Angular</w:t>
      </w:r>
      <w:r w:rsidR="00D80A8B" w:rsidRPr="008010E3">
        <w:rPr>
          <w:rFonts w:cs="Times New Roman"/>
        </w:rPr>
        <w:t>, и так</w:t>
      </w:r>
      <w:r w:rsidRPr="008010E3">
        <w:rPr>
          <w:rFonts w:cs="Times New Roman"/>
        </w:rPr>
        <w:t xml:space="preserve"> он</w:t>
      </w:r>
      <w:r w:rsidR="00D80A8B" w:rsidRPr="008010E3">
        <w:rPr>
          <w:rFonts w:cs="Times New Roman"/>
        </w:rPr>
        <w:t xml:space="preserve"> не имеет возможности прямого подключения к базе данных нужен протокол обмена информацией</w:t>
      </w:r>
      <w:r w:rsidRPr="008010E3">
        <w:rPr>
          <w:rFonts w:cs="Times New Roman"/>
        </w:rPr>
        <w:t xml:space="preserve">, для решения данной задачи выбран </w:t>
      </w:r>
      <w:r w:rsidRPr="008010E3">
        <w:rPr>
          <w:rFonts w:cs="Times New Roman"/>
          <w:lang w:val="en-GB"/>
        </w:rPr>
        <w:t>REST</w:t>
      </w:r>
      <w:r w:rsidRPr="008010E3">
        <w:rPr>
          <w:rFonts w:cs="Times New Roman"/>
        </w:rPr>
        <w:t xml:space="preserve"> </w:t>
      </w:r>
      <w:r w:rsidRPr="008010E3">
        <w:rPr>
          <w:rFonts w:cs="Times New Roman"/>
          <w:lang w:val="en-GB"/>
        </w:rPr>
        <w:t>API</w:t>
      </w:r>
      <w:r w:rsidRPr="008010E3">
        <w:rPr>
          <w:rFonts w:cs="Times New Roman"/>
        </w:rPr>
        <w:t xml:space="preserve"> созданный в </w:t>
      </w:r>
      <w:proofErr w:type="spellStart"/>
      <w:r w:rsidRPr="008010E3">
        <w:rPr>
          <w:rFonts w:cs="Times New Roman"/>
        </w:rPr>
        <w:t>фреймворке</w:t>
      </w:r>
      <w:proofErr w:type="spellEnd"/>
      <w:r w:rsidRPr="008010E3">
        <w:rPr>
          <w:rFonts w:cs="Times New Roman"/>
        </w:rPr>
        <w:t xml:space="preserve"> </w:t>
      </w:r>
      <w:r w:rsidRPr="008010E3">
        <w:rPr>
          <w:rFonts w:cs="Times New Roman"/>
          <w:lang w:val="en-GB"/>
        </w:rPr>
        <w:t>ASP</w:t>
      </w:r>
      <w:r w:rsidRPr="008010E3">
        <w:rPr>
          <w:rFonts w:cs="Times New Roman"/>
        </w:rPr>
        <w:t>.</w:t>
      </w:r>
      <w:r w:rsidRPr="008010E3">
        <w:rPr>
          <w:rFonts w:cs="Times New Roman"/>
          <w:lang w:val="en-GB"/>
        </w:rPr>
        <w:t>Net</w:t>
      </w:r>
      <w:r w:rsidRPr="008010E3">
        <w:rPr>
          <w:rFonts w:cs="Times New Roman"/>
        </w:rPr>
        <w:t xml:space="preserve"> </w:t>
      </w:r>
      <w:r w:rsidRPr="008010E3">
        <w:rPr>
          <w:rFonts w:cs="Times New Roman"/>
          <w:lang w:val="en-GB"/>
        </w:rPr>
        <w:t>Web</w:t>
      </w:r>
      <w:r w:rsidRPr="008010E3">
        <w:rPr>
          <w:rFonts w:cs="Times New Roman"/>
        </w:rPr>
        <w:t xml:space="preserve"> </w:t>
      </w:r>
      <w:r w:rsidRPr="008010E3">
        <w:rPr>
          <w:rFonts w:cs="Times New Roman"/>
          <w:lang w:val="en-GB"/>
        </w:rPr>
        <w:t>API</w:t>
      </w:r>
      <w:r w:rsidRPr="008010E3">
        <w:rPr>
          <w:rFonts w:cs="Times New Roman"/>
        </w:rPr>
        <w:t>.</w:t>
      </w:r>
    </w:p>
    <w:p w14:paraId="31C10F64" w14:textId="47754AE0" w:rsidR="005B0107" w:rsidRPr="008010E3" w:rsidRDefault="00164583" w:rsidP="0080264A">
      <w:pPr>
        <w:pStyle w:val="e3"/>
        <w:spacing w:before="360"/>
      </w:pPr>
      <w:bookmarkStart w:id="10" w:name="_Toc137594290"/>
      <w:r w:rsidRPr="008010E3">
        <w:t>3</w:t>
      </w:r>
      <w:r w:rsidR="005B0107" w:rsidRPr="008010E3">
        <w:t xml:space="preserve">.1 </w:t>
      </w:r>
      <w:r w:rsidRPr="008010E3">
        <w:t>Обоснование инструментов разработки</w:t>
      </w:r>
      <w:bookmarkEnd w:id="10"/>
    </w:p>
    <w:p w14:paraId="08604FBB" w14:textId="77777777" w:rsidR="00521BC0" w:rsidRPr="008010E3" w:rsidRDefault="00521BC0" w:rsidP="00521BC0">
      <w:pPr>
        <w:pStyle w:val="e"/>
        <w:rPr>
          <w:rFonts w:cs="Times New Roman"/>
        </w:rPr>
      </w:pPr>
      <w:r w:rsidRPr="008010E3">
        <w:rPr>
          <w:rFonts w:cs="Times New Roman"/>
        </w:rPr>
        <w:t xml:space="preserve">Microsoft SQL </w:t>
      </w:r>
      <w:proofErr w:type="spellStart"/>
      <w:r w:rsidRPr="008010E3">
        <w:rPr>
          <w:rFonts w:cs="Times New Roman"/>
        </w:rPr>
        <w:t>Server</w:t>
      </w:r>
      <w:proofErr w:type="spellEnd"/>
      <w:r w:rsidRPr="008010E3">
        <w:rPr>
          <w:rFonts w:cs="Times New Roman"/>
        </w:rPr>
        <w:t xml:space="preserve"> – это система управления реляционными базами данных, разработанная корпорацией Microsoft. Основной используемый язык запросов - </w:t>
      </w:r>
      <w:proofErr w:type="spellStart"/>
      <w:r w:rsidRPr="008010E3">
        <w:rPr>
          <w:rFonts w:cs="Times New Roman"/>
        </w:rPr>
        <w:t>Transact</w:t>
      </w:r>
      <w:proofErr w:type="spellEnd"/>
      <w:r w:rsidRPr="008010E3">
        <w:rPr>
          <w:rFonts w:cs="Times New Roman"/>
        </w:rPr>
        <w:t xml:space="preserve">-SQL. </w:t>
      </w:r>
    </w:p>
    <w:p w14:paraId="71DF716D" w14:textId="77777777" w:rsidR="00521BC0" w:rsidRPr="008010E3" w:rsidRDefault="00521BC0" w:rsidP="00521BC0">
      <w:pPr>
        <w:pStyle w:val="e"/>
        <w:rPr>
          <w:rFonts w:cs="Times New Roman"/>
        </w:rPr>
      </w:pPr>
      <w:r w:rsidRPr="008010E3">
        <w:rPr>
          <w:rFonts w:cs="Times New Roman"/>
        </w:rPr>
        <w:t xml:space="preserve">Microsoft SQL </w:t>
      </w:r>
      <w:proofErr w:type="spellStart"/>
      <w:r w:rsidRPr="008010E3">
        <w:rPr>
          <w:rFonts w:cs="Times New Roman"/>
        </w:rPr>
        <w:t>Server</w:t>
      </w:r>
      <w:proofErr w:type="spellEnd"/>
      <w:r w:rsidRPr="008010E3">
        <w:rPr>
          <w:rFonts w:cs="Times New Roman"/>
        </w:rPr>
        <w:t xml:space="preserve"> имеет несколько преимуществ по сравнению с другими реляционными базами данных:</w:t>
      </w:r>
    </w:p>
    <w:p w14:paraId="240F6127" w14:textId="0F5347CF" w:rsidR="00521BC0" w:rsidRPr="008010E3" w:rsidRDefault="00BB1145" w:rsidP="000005C8">
      <w:pPr>
        <w:pStyle w:val="o"/>
        <w:numPr>
          <w:ilvl w:val="0"/>
          <w:numId w:val="10"/>
        </w:numPr>
        <w:ind w:left="0" w:firstLine="709"/>
        <w:rPr>
          <w:rFonts w:cs="Times New Roman"/>
        </w:rPr>
      </w:pPr>
      <w:r w:rsidRPr="008010E3">
        <w:rPr>
          <w:rFonts w:cs="Times New Roman"/>
        </w:rPr>
        <w:t>в</w:t>
      </w:r>
      <w:r w:rsidR="00521BC0" w:rsidRPr="008010E3">
        <w:rPr>
          <w:rFonts w:cs="Times New Roman"/>
        </w:rPr>
        <w:t xml:space="preserve">ысокая производительность: SQL </w:t>
      </w:r>
      <w:proofErr w:type="spellStart"/>
      <w:r w:rsidR="00521BC0" w:rsidRPr="008010E3">
        <w:rPr>
          <w:rFonts w:cs="Times New Roman"/>
        </w:rPr>
        <w:t>Server</w:t>
      </w:r>
      <w:proofErr w:type="spellEnd"/>
      <w:r w:rsidR="00521BC0" w:rsidRPr="008010E3">
        <w:rPr>
          <w:rFonts w:cs="Times New Roman"/>
        </w:rPr>
        <w:t xml:space="preserve"> был оптимизирован для работы с многопроцессорными системами и высокой нагрузкой</w:t>
      </w:r>
      <w:r w:rsidRPr="008010E3">
        <w:rPr>
          <w:rFonts w:cs="Times New Roman"/>
        </w:rPr>
        <w:t>;</w:t>
      </w:r>
    </w:p>
    <w:p w14:paraId="7D0EE710" w14:textId="3C0D498E" w:rsidR="00521BC0" w:rsidRPr="008010E3" w:rsidRDefault="00BB1145" w:rsidP="000005C8">
      <w:pPr>
        <w:pStyle w:val="o"/>
        <w:ind w:left="0" w:firstLine="709"/>
        <w:rPr>
          <w:rFonts w:cs="Times New Roman"/>
        </w:rPr>
      </w:pPr>
      <w:r w:rsidRPr="008010E3">
        <w:rPr>
          <w:rFonts w:cs="Times New Roman"/>
        </w:rPr>
        <w:t>п</w:t>
      </w:r>
      <w:r w:rsidR="00521BC0" w:rsidRPr="008010E3">
        <w:rPr>
          <w:rFonts w:cs="Times New Roman"/>
        </w:rPr>
        <w:t xml:space="preserve">оддержка транзакций: SQL </w:t>
      </w:r>
      <w:proofErr w:type="spellStart"/>
      <w:r w:rsidR="00521BC0" w:rsidRPr="008010E3">
        <w:rPr>
          <w:rFonts w:cs="Times New Roman"/>
        </w:rPr>
        <w:t>Server</w:t>
      </w:r>
      <w:proofErr w:type="spellEnd"/>
      <w:r w:rsidR="00521BC0" w:rsidRPr="008010E3">
        <w:rPr>
          <w:rFonts w:cs="Times New Roman"/>
        </w:rPr>
        <w:t xml:space="preserve"> обеспечивает полную поддержку транзакций, что позволяет сохранять целостность данных даже при нештатных ситуациях</w:t>
      </w:r>
      <w:r w:rsidRPr="008010E3">
        <w:rPr>
          <w:rFonts w:cs="Times New Roman"/>
        </w:rPr>
        <w:t>;</w:t>
      </w:r>
    </w:p>
    <w:p w14:paraId="3FC33F1B" w14:textId="7482E8F9" w:rsidR="00521BC0" w:rsidRPr="008010E3" w:rsidRDefault="00BB1145" w:rsidP="000005C8">
      <w:pPr>
        <w:pStyle w:val="o"/>
        <w:ind w:left="0" w:firstLine="709"/>
        <w:rPr>
          <w:rFonts w:cs="Times New Roman"/>
        </w:rPr>
      </w:pPr>
      <w:r w:rsidRPr="008010E3">
        <w:rPr>
          <w:rFonts w:cs="Times New Roman"/>
        </w:rPr>
        <w:t>б</w:t>
      </w:r>
      <w:r w:rsidR="00521BC0" w:rsidRPr="008010E3">
        <w:rPr>
          <w:rFonts w:cs="Times New Roman"/>
        </w:rPr>
        <w:t xml:space="preserve">езопасность: SQL </w:t>
      </w:r>
      <w:proofErr w:type="spellStart"/>
      <w:r w:rsidR="00521BC0" w:rsidRPr="008010E3">
        <w:rPr>
          <w:rFonts w:cs="Times New Roman"/>
        </w:rPr>
        <w:t>Server</w:t>
      </w:r>
      <w:proofErr w:type="spellEnd"/>
      <w:r w:rsidR="00521BC0" w:rsidRPr="008010E3">
        <w:rPr>
          <w:rFonts w:cs="Times New Roman"/>
        </w:rPr>
        <w:t xml:space="preserve"> достаточно надежен для использования в критических системах, так как предоставляет широкий набор инструментов для защиты данных</w:t>
      </w:r>
      <w:r w:rsidRPr="008010E3">
        <w:rPr>
          <w:rFonts w:cs="Times New Roman"/>
        </w:rPr>
        <w:t>;</w:t>
      </w:r>
    </w:p>
    <w:p w14:paraId="4058D709" w14:textId="35B52184" w:rsidR="00521BC0" w:rsidRPr="008010E3" w:rsidRDefault="00BB1145" w:rsidP="000005C8">
      <w:pPr>
        <w:pStyle w:val="o"/>
        <w:ind w:left="0" w:firstLine="709"/>
        <w:rPr>
          <w:rFonts w:cs="Times New Roman"/>
        </w:rPr>
      </w:pPr>
      <w:r w:rsidRPr="008010E3">
        <w:rPr>
          <w:rFonts w:cs="Times New Roman"/>
        </w:rPr>
        <w:t>ш</w:t>
      </w:r>
      <w:r w:rsidR="00521BC0" w:rsidRPr="008010E3">
        <w:rPr>
          <w:rFonts w:cs="Times New Roman"/>
        </w:rPr>
        <w:t xml:space="preserve">ирокий функционал: SQL </w:t>
      </w:r>
      <w:proofErr w:type="spellStart"/>
      <w:r w:rsidR="00521BC0" w:rsidRPr="008010E3">
        <w:rPr>
          <w:rFonts w:cs="Times New Roman"/>
        </w:rPr>
        <w:t>Server</w:t>
      </w:r>
      <w:proofErr w:type="spellEnd"/>
      <w:r w:rsidR="00521BC0" w:rsidRPr="008010E3">
        <w:rPr>
          <w:rFonts w:cs="Times New Roman"/>
        </w:rPr>
        <w:t xml:space="preserve"> поддерживает большое число стандартных функций и операторов, а также имеет расширенные возможности для работы с данными, например, для полнотекстового поиска</w:t>
      </w:r>
      <w:r w:rsidRPr="008010E3">
        <w:rPr>
          <w:rFonts w:cs="Times New Roman"/>
        </w:rPr>
        <w:t>;</w:t>
      </w:r>
    </w:p>
    <w:p w14:paraId="2B3E4126" w14:textId="2002A4C2" w:rsidR="00521BC0" w:rsidRPr="008010E3" w:rsidRDefault="00BB1145" w:rsidP="000005C8">
      <w:pPr>
        <w:pStyle w:val="o"/>
        <w:ind w:left="0" w:firstLine="709"/>
        <w:rPr>
          <w:rFonts w:cs="Times New Roman"/>
        </w:rPr>
      </w:pPr>
      <w:r w:rsidRPr="008010E3">
        <w:rPr>
          <w:rFonts w:cs="Times New Roman"/>
        </w:rPr>
        <w:t>п</w:t>
      </w:r>
      <w:r w:rsidR="00521BC0" w:rsidRPr="008010E3">
        <w:rPr>
          <w:rFonts w:cs="Times New Roman"/>
        </w:rPr>
        <w:t xml:space="preserve">ростота установки и настройки: SQL </w:t>
      </w:r>
      <w:proofErr w:type="spellStart"/>
      <w:r w:rsidR="00521BC0" w:rsidRPr="008010E3">
        <w:rPr>
          <w:rFonts w:cs="Times New Roman"/>
        </w:rPr>
        <w:t>Server</w:t>
      </w:r>
      <w:proofErr w:type="spellEnd"/>
      <w:r w:rsidR="00521BC0" w:rsidRPr="008010E3">
        <w:rPr>
          <w:rFonts w:cs="Times New Roman"/>
        </w:rPr>
        <w:t xml:space="preserve"> имеет понятный интерфейс установки и настройки, что упрощает его использование даже для относительно непрофессиональных пользователей</w:t>
      </w:r>
      <w:r w:rsidRPr="008010E3">
        <w:rPr>
          <w:rFonts w:cs="Times New Roman"/>
        </w:rPr>
        <w:t>.</w:t>
      </w:r>
    </w:p>
    <w:p w14:paraId="0E561038" w14:textId="77777777" w:rsidR="00521BC0" w:rsidRPr="008010E3" w:rsidRDefault="00521BC0" w:rsidP="00521BC0">
      <w:pPr>
        <w:pStyle w:val="e"/>
        <w:rPr>
          <w:rFonts w:cs="Times New Roman"/>
        </w:rPr>
      </w:pPr>
      <w:r w:rsidRPr="008010E3">
        <w:rPr>
          <w:rFonts w:cs="Times New Roman"/>
        </w:rPr>
        <w:t xml:space="preserve">Кроме того, Microsoft SQL </w:t>
      </w:r>
      <w:proofErr w:type="spellStart"/>
      <w:r w:rsidRPr="008010E3">
        <w:rPr>
          <w:rFonts w:cs="Times New Roman"/>
        </w:rPr>
        <w:t>Server</w:t>
      </w:r>
      <w:proofErr w:type="spellEnd"/>
      <w:r w:rsidRPr="008010E3">
        <w:rPr>
          <w:rFonts w:cs="Times New Roman"/>
        </w:rPr>
        <w:t xml:space="preserve"> является одним из самых популярных и широко используемых решений для хранения и обработки данных, что обеспечивает большую поддержку со стороны сообщества пользователей и разработчиков.</w:t>
      </w:r>
    </w:p>
    <w:p w14:paraId="16B8FDC7" w14:textId="77777777" w:rsidR="00521BC0" w:rsidRPr="008010E3" w:rsidRDefault="00521BC0" w:rsidP="00521BC0">
      <w:pPr>
        <w:pStyle w:val="e"/>
        <w:rPr>
          <w:rFonts w:cs="Times New Roman"/>
        </w:rPr>
      </w:pPr>
      <w:r w:rsidRPr="008010E3">
        <w:rPr>
          <w:rFonts w:cs="Times New Roman"/>
        </w:rPr>
        <w:lastRenderedPageBreak/>
        <w:t xml:space="preserve">Предметами исследования являются технологии и программные средства, используемые для создания и поддержки системы. Система основана на индивидуально разработанном приложении на платформе </w:t>
      </w:r>
      <w:r w:rsidRPr="008010E3">
        <w:rPr>
          <w:rFonts w:cs="Times New Roman"/>
          <w:lang w:val="en-GB"/>
        </w:rPr>
        <w:t>Angular</w:t>
      </w:r>
      <w:r w:rsidRPr="008010E3">
        <w:rPr>
          <w:rFonts w:cs="Times New Roman"/>
        </w:rPr>
        <w:t xml:space="preserve">, созданная компанией </w:t>
      </w:r>
      <w:r w:rsidRPr="008010E3">
        <w:rPr>
          <w:rFonts w:cs="Times New Roman"/>
          <w:lang w:val="en-GB"/>
        </w:rPr>
        <w:t>Google</w:t>
      </w:r>
      <w:r w:rsidRPr="008010E3">
        <w:rPr>
          <w:rFonts w:cs="Times New Roman"/>
        </w:rPr>
        <w:t xml:space="preserve">, которая позволяет разработчикам использовать HTML, CSS и </w:t>
      </w:r>
      <w:r w:rsidRPr="008010E3">
        <w:rPr>
          <w:rFonts w:cs="Times New Roman"/>
          <w:lang w:val="en-GB"/>
        </w:rPr>
        <w:t>Type</w:t>
      </w:r>
      <w:proofErr w:type="spellStart"/>
      <w:r w:rsidRPr="008010E3">
        <w:rPr>
          <w:rFonts w:cs="Times New Roman"/>
        </w:rPr>
        <w:t>Script</w:t>
      </w:r>
      <w:proofErr w:type="spellEnd"/>
      <w:r w:rsidRPr="008010E3">
        <w:rPr>
          <w:rFonts w:cs="Times New Roman"/>
        </w:rPr>
        <w:t xml:space="preserve">. </w:t>
      </w:r>
    </w:p>
    <w:p w14:paraId="51EC6F11" w14:textId="77777777" w:rsidR="00521BC0" w:rsidRPr="008010E3" w:rsidRDefault="00521BC0" w:rsidP="00521BC0">
      <w:pPr>
        <w:pStyle w:val="e"/>
        <w:rPr>
          <w:rFonts w:cs="Times New Roman"/>
        </w:rPr>
      </w:pPr>
      <w:proofErr w:type="spellStart"/>
      <w:r w:rsidRPr="008010E3">
        <w:rPr>
          <w:rFonts w:cs="Times New Roman"/>
        </w:rPr>
        <w:t>Angular</w:t>
      </w:r>
      <w:proofErr w:type="spellEnd"/>
      <w:r w:rsidRPr="008010E3">
        <w:rPr>
          <w:rFonts w:cs="Times New Roman"/>
        </w:rPr>
        <w:t xml:space="preserve"> - это один из самых популярных </w:t>
      </w:r>
      <w:proofErr w:type="spellStart"/>
      <w:r w:rsidRPr="008010E3">
        <w:rPr>
          <w:rFonts w:cs="Times New Roman"/>
        </w:rPr>
        <w:t>фреймворков</w:t>
      </w:r>
      <w:proofErr w:type="spellEnd"/>
      <w:r w:rsidRPr="008010E3">
        <w:rPr>
          <w:rFonts w:cs="Times New Roman"/>
        </w:rPr>
        <w:t xml:space="preserve"> для разработки веб-приложений. Его преимущества перед аналогами, такими как </w:t>
      </w:r>
      <w:proofErr w:type="spellStart"/>
      <w:r w:rsidRPr="008010E3">
        <w:rPr>
          <w:rFonts w:cs="Times New Roman"/>
        </w:rPr>
        <w:t>React</w:t>
      </w:r>
      <w:proofErr w:type="spellEnd"/>
      <w:r w:rsidRPr="008010E3">
        <w:rPr>
          <w:rFonts w:cs="Times New Roman"/>
        </w:rPr>
        <w:t xml:space="preserve"> и Vue.js, заключаются в следующем:</w:t>
      </w:r>
    </w:p>
    <w:p w14:paraId="766DCCB8" w14:textId="502335C6" w:rsidR="00521BC0" w:rsidRPr="008010E3" w:rsidRDefault="00BB1145" w:rsidP="000005C8">
      <w:pPr>
        <w:pStyle w:val="o"/>
        <w:numPr>
          <w:ilvl w:val="0"/>
          <w:numId w:val="9"/>
        </w:numPr>
        <w:ind w:left="0" w:firstLine="709"/>
        <w:rPr>
          <w:rFonts w:cs="Times New Roman"/>
        </w:rPr>
      </w:pPr>
      <w:r w:rsidRPr="008010E3">
        <w:rPr>
          <w:rFonts w:cs="Times New Roman"/>
        </w:rPr>
        <w:t>п</w:t>
      </w:r>
      <w:r w:rsidR="00521BC0" w:rsidRPr="008010E3">
        <w:rPr>
          <w:rFonts w:cs="Times New Roman"/>
        </w:rPr>
        <w:t xml:space="preserve">олноценный </w:t>
      </w:r>
      <w:proofErr w:type="spellStart"/>
      <w:r w:rsidR="00521BC0" w:rsidRPr="008010E3">
        <w:rPr>
          <w:rFonts w:cs="Times New Roman"/>
        </w:rPr>
        <w:t>фреймворк</w:t>
      </w:r>
      <w:proofErr w:type="spellEnd"/>
      <w:r w:rsidR="00472CFD" w:rsidRPr="008010E3">
        <w:rPr>
          <w:rFonts w:cs="Times New Roman"/>
        </w:rPr>
        <w:t xml:space="preserve"> - </w:t>
      </w:r>
      <w:r w:rsidR="00472CFD" w:rsidRPr="008010E3">
        <w:rPr>
          <w:rFonts w:cs="Times New Roman"/>
          <w:lang w:val="en-GB"/>
        </w:rPr>
        <w:t>A</w:t>
      </w:r>
      <w:proofErr w:type="spellStart"/>
      <w:r w:rsidR="00521BC0" w:rsidRPr="008010E3">
        <w:rPr>
          <w:rFonts w:cs="Times New Roman"/>
        </w:rPr>
        <w:t>ngular</w:t>
      </w:r>
      <w:proofErr w:type="spellEnd"/>
      <w:r w:rsidR="00521BC0" w:rsidRPr="008010E3">
        <w:rPr>
          <w:rFonts w:cs="Times New Roman"/>
        </w:rPr>
        <w:t xml:space="preserve"> предоставляет все необходимые инструменты для полноценной разработки веб-приложений, включая маршрутизацию, HTTP-запросы, состояния, формы и многое другое</w:t>
      </w:r>
      <w:r w:rsidRPr="008010E3">
        <w:rPr>
          <w:rFonts w:cs="Times New Roman"/>
        </w:rPr>
        <w:t>;</w:t>
      </w:r>
    </w:p>
    <w:p w14:paraId="6D539E1C" w14:textId="66C2A895" w:rsidR="00521BC0" w:rsidRPr="008010E3" w:rsidRDefault="00BB1145" w:rsidP="000005C8">
      <w:pPr>
        <w:pStyle w:val="o"/>
        <w:ind w:left="0" w:firstLine="709"/>
        <w:rPr>
          <w:rFonts w:cs="Times New Roman"/>
        </w:rPr>
      </w:pPr>
      <w:r w:rsidRPr="008010E3">
        <w:rPr>
          <w:rFonts w:cs="Times New Roman"/>
        </w:rPr>
        <w:t>у</w:t>
      </w:r>
      <w:r w:rsidR="00521BC0" w:rsidRPr="008010E3">
        <w:rPr>
          <w:rFonts w:cs="Times New Roman"/>
        </w:rPr>
        <w:t>добный двухсторонний связывание данных</w:t>
      </w:r>
      <w:r w:rsidR="00472CFD" w:rsidRPr="008010E3">
        <w:rPr>
          <w:rFonts w:cs="Times New Roman"/>
        </w:rPr>
        <w:t xml:space="preserve"> - </w:t>
      </w:r>
      <w:r w:rsidR="00472CFD" w:rsidRPr="008010E3">
        <w:rPr>
          <w:rFonts w:cs="Times New Roman"/>
          <w:lang w:val="en-GB"/>
        </w:rPr>
        <w:t>A</w:t>
      </w:r>
      <w:proofErr w:type="spellStart"/>
      <w:r w:rsidR="00521BC0" w:rsidRPr="008010E3">
        <w:rPr>
          <w:rFonts w:cs="Times New Roman"/>
        </w:rPr>
        <w:t>ngular</w:t>
      </w:r>
      <w:proofErr w:type="spellEnd"/>
      <w:r w:rsidR="00521BC0" w:rsidRPr="008010E3">
        <w:rPr>
          <w:rFonts w:cs="Times New Roman"/>
        </w:rPr>
        <w:t xml:space="preserve"> предлагает удобный подход к двустороннему связыванию данных, который автоматически синхронизирует изменения данных пользовательского интерфейса и модели данных</w:t>
      </w:r>
      <w:r w:rsidRPr="008010E3">
        <w:rPr>
          <w:rFonts w:cs="Times New Roman"/>
        </w:rPr>
        <w:t>;</w:t>
      </w:r>
    </w:p>
    <w:p w14:paraId="3BE58E56" w14:textId="298E1AD4" w:rsidR="00521BC0" w:rsidRPr="008010E3" w:rsidRDefault="00BB1145" w:rsidP="000005C8">
      <w:pPr>
        <w:pStyle w:val="o"/>
        <w:ind w:left="0" w:firstLine="709"/>
        <w:rPr>
          <w:rFonts w:cs="Times New Roman"/>
        </w:rPr>
      </w:pPr>
      <w:r w:rsidRPr="008010E3">
        <w:rPr>
          <w:rFonts w:cs="Times New Roman"/>
        </w:rPr>
        <w:t>м</w:t>
      </w:r>
      <w:r w:rsidR="00521BC0" w:rsidRPr="008010E3">
        <w:rPr>
          <w:rFonts w:cs="Times New Roman"/>
        </w:rPr>
        <w:t>ощная система директив</w:t>
      </w:r>
      <w:r w:rsidR="00CE7F8B" w:rsidRPr="008010E3">
        <w:rPr>
          <w:rFonts w:cs="Times New Roman"/>
        </w:rPr>
        <w:t xml:space="preserve"> - </w:t>
      </w:r>
      <w:r w:rsidR="00CE7F8B" w:rsidRPr="008010E3">
        <w:rPr>
          <w:rFonts w:cs="Times New Roman"/>
          <w:lang w:val="en-GB"/>
        </w:rPr>
        <w:t>A</w:t>
      </w:r>
      <w:proofErr w:type="spellStart"/>
      <w:r w:rsidR="00521BC0" w:rsidRPr="008010E3">
        <w:rPr>
          <w:rFonts w:cs="Times New Roman"/>
        </w:rPr>
        <w:t>ngular</w:t>
      </w:r>
      <w:proofErr w:type="spellEnd"/>
      <w:r w:rsidR="00521BC0" w:rsidRPr="008010E3">
        <w:rPr>
          <w:rFonts w:cs="Times New Roman"/>
        </w:rPr>
        <w:t xml:space="preserve"> использует директивы для расширения функциональности HTML, что делает его более гибким и мощным</w:t>
      </w:r>
      <w:r w:rsidRPr="008010E3">
        <w:rPr>
          <w:rFonts w:cs="Times New Roman"/>
        </w:rPr>
        <w:t>;</w:t>
      </w:r>
    </w:p>
    <w:p w14:paraId="70923DF3" w14:textId="7AFFF103" w:rsidR="00521BC0" w:rsidRPr="008010E3" w:rsidRDefault="00BB1145" w:rsidP="000005C8">
      <w:pPr>
        <w:pStyle w:val="o"/>
        <w:ind w:left="0" w:firstLine="709"/>
        <w:rPr>
          <w:rFonts w:cs="Times New Roman"/>
        </w:rPr>
      </w:pPr>
      <w:r w:rsidRPr="008010E3">
        <w:rPr>
          <w:rFonts w:cs="Times New Roman"/>
        </w:rPr>
        <w:t>к</w:t>
      </w:r>
      <w:r w:rsidR="00521BC0" w:rsidRPr="008010E3">
        <w:rPr>
          <w:rFonts w:cs="Times New Roman"/>
        </w:rPr>
        <w:t>омпонентная структура</w:t>
      </w:r>
      <w:r w:rsidR="00CE7F8B" w:rsidRPr="008010E3">
        <w:rPr>
          <w:rFonts w:cs="Times New Roman"/>
        </w:rPr>
        <w:t xml:space="preserve"> - </w:t>
      </w:r>
      <w:r w:rsidR="00CE7F8B" w:rsidRPr="008010E3">
        <w:rPr>
          <w:rFonts w:cs="Times New Roman"/>
          <w:lang w:val="en-GB"/>
        </w:rPr>
        <w:t>A</w:t>
      </w:r>
      <w:proofErr w:type="spellStart"/>
      <w:r w:rsidR="00521BC0" w:rsidRPr="008010E3">
        <w:rPr>
          <w:rFonts w:cs="Times New Roman"/>
        </w:rPr>
        <w:t>ngular</w:t>
      </w:r>
      <w:proofErr w:type="spellEnd"/>
      <w:r w:rsidR="00521BC0" w:rsidRPr="008010E3">
        <w:rPr>
          <w:rFonts w:cs="Times New Roman"/>
        </w:rPr>
        <w:t xml:space="preserve"> строится на компонентах, что делает код более организованным, легким для понимания и повторного использования</w:t>
      </w:r>
      <w:r w:rsidRPr="008010E3">
        <w:rPr>
          <w:rFonts w:cs="Times New Roman"/>
        </w:rPr>
        <w:t>;</w:t>
      </w:r>
    </w:p>
    <w:p w14:paraId="355F82C6" w14:textId="4601D464" w:rsidR="00521BC0" w:rsidRPr="008010E3" w:rsidRDefault="00BB1145" w:rsidP="000005C8">
      <w:pPr>
        <w:pStyle w:val="o"/>
        <w:ind w:left="0" w:firstLine="709"/>
        <w:rPr>
          <w:rFonts w:cs="Times New Roman"/>
        </w:rPr>
      </w:pPr>
      <w:r w:rsidRPr="008010E3">
        <w:rPr>
          <w:rFonts w:cs="Times New Roman"/>
        </w:rPr>
        <w:t>у</w:t>
      </w:r>
      <w:r w:rsidR="00521BC0" w:rsidRPr="008010E3">
        <w:rPr>
          <w:rFonts w:cs="Times New Roman"/>
        </w:rPr>
        <w:t>добство тестирования</w:t>
      </w:r>
      <w:r w:rsidR="00CE7F8B" w:rsidRPr="008010E3">
        <w:rPr>
          <w:rFonts w:cs="Times New Roman"/>
        </w:rPr>
        <w:t xml:space="preserve"> - </w:t>
      </w:r>
      <w:r w:rsidR="00CE7F8B" w:rsidRPr="008010E3">
        <w:rPr>
          <w:rFonts w:cs="Times New Roman"/>
          <w:lang w:val="en-GB"/>
        </w:rPr>
        <w:t>A</w:t>
      </w:r>
      <w:proofErr w:type="spellStart"/>
      <w:r w:rsidR="00521BC0" w:rsidRPr="008010E3">
        <w:rPr>
          <w:rFonts w:cs="Times New Roman"/>
        </w:rPr>
        <w:t>ngular</w:t>
      </w:r>
      <w:proofErr w:type="spellEnd"/>
      <w:r w:rsidR="00521BC0" w:rsidRPr="008010E3">
        <w:rPr>
          <w:rFonts w:cs="Times New Roman"/>
        </w:rPr>
        <w:t xml:space="preserve"> предлагает удобные инструменты для тестирования приложений, что облегчает процесс отладки и повышает качество кода</w:t>
      </w:r>
      <w:r w:rsidRPr="008010E3">
        <w:rPr>
          <w:rFonts w:cs="Times New Roman"/>
        </w:rPr>
        <w:t>;</w:t>
      </w:r>
    </w:p>
    <w:p w14:paraId="2C28A432" w14:textId="7721CCA4" w:rsidR="00521BC0" w:rsidRPr="008010E3" w:rsidRDefault="00BB1145" w:rsidP="000005C8">
      <w:pPr>
        <w:pStyle w:val="o"/>
        <w:ind w:left="0" w:firstLine="709"/>
        <w:rPr>
          <w:rFonts w:cs="Times New Roman"/>
        </w:rPr>
      </w:pPr>
      <w:r w:rsidRPr="008010E3">
        <w:rPr>
          <w:rFonts w:cs="Times New Roman"/>
        </w:rPr>
        <w:t>п</w:t>
      </w:r>
      <w:r w:rsidR="00521BC0" w:rsidRPr="008010E3">
        <w:rPr>
          <w:rFonts w:cs="Times New Roman"/>
        </w:rPr>
        <w:t>оддержка Google</w:t>
      </w:r>
      <w:r w:rsidR="00CE7F8B" w:rsidRPr="008010E3">
        <w:rPr>
          <w:rFonts w:cs="Times New Roman"/>
        </w:rPr>
        <w:t xml:space="preserve">- </w:t>
      </w:r>
      <w:r w:rsidR="00CE7F8B" w:rsidRPr="008010E3">
        <w:rPr>
          <w:rFonts w:cs="Times New Roman"/>
          <w:lang w:val="en-GB"/>
        </w:rPr>
        <w:t>A</w:t>
      </w:r>
      <w:proofErr w:type="spellStart"/>
      <w:r w:rsidR="00521BC0" w:rsidRPr="008010E3">
        <w:rPr>
          <w:rFonts w:cs="Times New Roman"/>
        </w:rPr>
        <w:t>ngular</w:t>
      </w:r>
      <w:proofErr w:type="spellEnd"/>
      <w:r w:rsidR="00521BC0" w:rsidRPr="008010E3">
        <w:rPr>
          <w:rFonts w:cs="Times New Roman"/>
        </w:rPr>
        <w:t xml:space="preserve"> разрабатывается и поддерживается компанией Google, что обеспечивает высокую степень надежности и стабильности </w:t>
      </w:r>
      <w:proofErr w:type="spellStart"/>
      <w:r w:rsidR="00521BC0" w:rsidRPr="008010E3">
        <w:rPr>
          <w:rFonts w:cs="Times New Roman"/>
        </w:rPr>
        <w:t>фреймворка</w:t>
      </w:r>
      <w:proofErr w:type="spellEnd"/>
      <w:r w:rsidRPr="008010E3">
        <w:rPr>
          <w:rFonts w:cs="Times New Roman"/>
        </w:rPr>
        <w:t>;</w:t>
      </w:r>
    </w:p>
    <w:p w14:paraId="05AB111D" w14:textId="71179EED" w:rsidR="00CE7F8B" w:rsidRPr="008010E3" w:rsidRDefault="00CE7F8B" w:rsidP="000005C8">
      <w:pPr>
        <w:pStyle w:val="o"/>
        <w:ind w:left="0" w:firstLine="709"/>
        <w:rPr>
          <w:rFonts w:cs="Times New Roman"/>
        </w:rPr>
      </w:pPr>
      <w:proofErr w:type="spellStart"/>
      <w:r w:rsidRPr="008010E3">
        <w:rPr>
          <w:rFonts w:cs="Times New Roman"/>
        </w:rPr>
        <w:t>Single</w:t>
      </w:r>
      <w:proofErr w:type="spellEnd"/>
      <w:r w:rsidRPr="008010E3">
        <w:rPr>
          <w:rFonts w:cs="Times New Roman"/>
        </w:rPr>
        <w:t xml:space="preserve"> </w:t>
      </w:r>
      <w:proofErr w:type="spellStart"/>
      <w:r w:rsidRPr="008010E3">
        <w:rPr>
          <w:rFonts w:cs="Times New Roman"/>
        </w:rPr>
        <w:t>Page</w:t>
      </w:r>
      <w:proofErr w:type="spellEnd"/>
      <w:r w:rsidRPr="008010E3">
        <w:rPr>
          <w:rFonts w:cs="Times New Roman"/>
        </w:rPr>
        <w:t xml:space="preserve"> </w:t>
      </w:r>
      <w:proofErr w:type="spellStart"/>
      <w:r w:rsidRPr="008010E3">
        <w:rPr>
          <w:rFonts w:cs="Times New Roman"/>
        </w:rPr>
        <w:t>Application</w:t>
      </w:r>
      <w:proofErr w:type="spellEnd"/>
      <w:r w:rsidRPr="008010E3">
        <w:rPr>
          <w:rFonts w:cs="Times New Roman"/>
        </w:rPr>
        <w:t xml:space="preserve"> </w:t>
      </w:r>
      <w:r w:rsidR="00472CFD" w:rsidRPr="008010E3">
        <w:rPr>
          <w:rFonts w:cs="Times New Roman"/>
        </w:rPr>
        <w:t>(</w:t>
      </w:r>
      <w:r w:rsidR="00472CFD" w:rsidRPr="008010E3">
        <w:rPr>
          <w:rFonts w:cs="Times New Roman"/>
          <w:lang w:val="en-US"/>
        </w:rPr>
        <w:t>SPA</w:t>
      </w:r>
      <w:r w:rsidR="00472CFD" w:rsidRPr="008010E3">
        <w:rPr>
          <w:rFonts w:cs="Times New Roman"/>
        </w:rPr>
        <w:t>) -</w:t>
      </w:r>
      <w:r w:rsidRPr="008010E3">
        <w:rPr>
          <w:rFonts w:cs="Times New Roman"/>
        </w:rPr>
        <w:t xml:space="preserve"> означает </w:t>
      </w:r>
      <w:r w:rsidR="00472CFD" w:rsidRPr="008010E3">
        <w:rPr>
          <w:rFonts w:cs="Times New Roman"/>
        </w:rPr>
        <w:t>п</w:t>
      </w:r>
      <w:r w:rsidRPr="008010E3">
        <w:rPr>
          <w:rFonts w:cs="Times New Roman"/>
        </w:rPr>
        <w:t xml:space="preserve">риложение одной страницы. </w:t>
      </w:r>
      <w:r w:rsidR="00472CFD" w:rsidRPr="008010E3">
        <w:rPr>
          <w:rFonts w:cs="Times New Roman"/>
        </w:rPr>
        <w:t>Другими словами,</w:t>
      </w:r>
      <w:r w:rsidRPr="008010E3">
        <w:rPr>
          <w:rFonts w:cs="Times New Roman"/>
        </w:rPr>
        <w:t xml:space="preserve"> SPA – это </w:t>
      </w:r>
      <w:proofErr w:type="spellStart"/>
      <w:r w:rsidRPr="008010E3">
        <w:rPr>
          <w:rFonts w:cs="Times New Roman"/>
        </w:rPr>
        <w:t>web</w:t>
      </w:r>
      <w:proofErr w:type="spellEnd"/>
      <w:r w:rsidRPr="008010E3">
        <w:rPr>
          <w:rFonts w:cs="Times New Roman"/>
        </w:rPr>
        <w:t xml:space="preserve">-приложение, размещенное на одной </w:t>
      </w:r>
      <w:proofErr w:type="spellStart"/>
      <w:r w:rsidRPr="008010E3">
        <w:rPr>
          <w:rFonts w:cs="Times New Roman"/>
        </w:rPr>
        <w:t>web</w:t>
      </w:r>
      <w:proofErr w:type="spellEnd"/>
      <w:r w:rsidRPr="008010E3">
        <w:rPr>
          <w:rFonts w:cs="Times New Roman"/>
        </w:rPr>
        <w:t xml:space="preserve">-странице, которая для обеспечения работы загружает весь необходимый код </w:t>
      </w:r>
      <w:r w:rsidRPr="008010E3">
        <w:rPr>
          <w:rFonts w:cs="Times New Roman"/>
        </w:rPr>
        <w:lastRenderedPageBreak/>
        <w:t>вместе с загрузкой самой страницы. Приложение такого типа появились сравнительно недавно, с началом эры HTML5 и SPA является типичным представителем приложений на HTML5.</w:t>
      </w:r>
    </w:p>
    <w:p w14:paraId="2E2FE9D5" w14:textId="77777777" w:rsidR="00521BC0" w:rsidRPr="008010E3" w:rsidRDefault="00521BC0" w:rsidP="00521BC0">
      <w:pPr>
        <w:pStyle w:val="e"/>
        <w:rPr>
          <w:rFonts w:cs="Times New Roman"/>
        </w:rPr>
      </w:pPr>
      <w:r w:rsidRPr="008010E3">
        <w:rPr>
          <w:rFonts w:cs="Times New Roman"/>
        </w:rPr>
        <w:t xml:space="preserve">В целом, </w:t>
      </w:r>
      <w:proofErr w:type="spellStart"/>
      <w:r w:rsidRPr="008010E3">
        <w:rPr>
          <w:rFonts w:cs="Times New Roman"/>
        </w:rPr>
        <w:t>Angular</w:t>
      </w:r>
      <w:proofErr w:type="spellEnd"/>
      <w:r w:rsidRPr="008010E3">
        <w:rPr>
          <w:rFonts w:cs="Times New Roman"/>
        </w:rPr>
        <w:t xml:space="preserve"> - это мощный инструмент для разработки веб-приложений, который предлагает большой набор функциональных возможностей, простоту использования и удобство тестирования, что делает его превосходным выбором для многих проектов.</w:t>
      </w:r>
    </w:p>
    <w:p w14:paraId="7F2A57C8" w14:textId="77777777" w:rsidR="00521BC0" w:rsidRPr="008010E3" w:rsidRDefault="00521BC0" w:rsidP="00521BC0">
      <w:pPr>
        <w:pStyle w:val="e"/>
        <w:rPr>
          <w:rFonts w:cs="Times New Roman"/>
        </w:rPr>
      </w:pPr>
      <w:r w:rsidRPr="008010E3">
        <w:rPr>
          <w:rFonts w:cs="Times New Roman"/>
        </w:rPr>
        <w:t xml:space="preserve">Протоколом обмена информацией между базой данных и веб-интерфейсом является </w:t>
      </w:r>
      <w:r w:rsidRPr="008010E3">
        <w:rPr>
          <w:rFonts w:cs="Times New Roman"/>
          <w:lang w:val="en-GB"/>
        </w:rPr>
        <w:t>REST</w:t>
      </w:r>
      <w:r w:rsidRPr="008010E3">
        <w:rPr>
          <w:rFonts w:cs="Times New Roman"/>
        </w:rPr>
        <w:t xml:space="preserve"> </w:t>
      </w:r>
      <w:r w:rsidRPr="008010E3">
        <w:rPr>
          <w:rFonts w:cs="Times New Roman"/>
          <w:lang w:val="en-GB"/>
        </w:rPr>
        <w:t>API</w:t>
      </w:r>
      <w:r w:rsidRPr="008010E3">
        <w:rPr>
          <w:rFonts w:cs="Times New Roman"/>
        </w:rPr>
        <w:t xml:space="preserve"> созданный в </w:t>
      </w:r>
      <w:proofErr w:type="spellStart"/>
      <w:r w:rsidRPr="008010E3">
        <w:rPr>
          <w:rFonts w:cs="Times New Roman"/>
        </w:rPr>
        <w:t>фреймворке</w:t>
      </w:r>
      <w:proofErr w:type="spellEnd"/>
      <w:r w:rsidRPr="008010E3">
        <w:rPr>
          <w:rFonts w:cs="Times New Roman"/>
        </w:rPr>
        <w:t xml:space="preserve"> </w:t>
      </w:r>
      <w:r w:rsidRPr="008010E3">
        <w:rPr>
          <w:rFonts w:cs="Times New Roman"/>
          <w:lang w:val="en-GB"/>
        </w:rPr>
        <w:t>ASP</w:t>
      </w:r>
      <w:r w:rsidRPr="008010E3">
        <w:rPr>
          <w:rFonts w:cs="Times New Roman"/>
        </w:rPr>
        <w:t>.</w:t>
      </w:r>
      <w:r w:rsidRPr="008010E3">
        <w:rPr>
          <w:rFonts w:cs="Times New Roman"/>
          <w:lang w:val="en-GB"/>
        </w:rPr>
        <w:t>Net</w:t>
      </w:r>
      <w:r w:rsidRPr="008010E3">
        <w:rPr>
          <w:rFonts w:cs="Times New Roman"/>
        </w:rPr>
        <w:t xml:space="preserve"> </w:t>
      </w:r>
      <w:r w:rsidRPr="008010E3">
        <w:rPr>
          <w:rFonts w:cs="Times New Roman"/>
          <w:lang w:val="en-GB"/>
        </w:rPr>
        <w:t>Web</w:t>
      </w:r>
      <w:r w:rsidRPr="008010E3">
        <w:rPr>
          <w:rFonts w:cs="Times New Roman"/>
        </w:rPr>
        <w:t xml:space="preserve"> </w:t>
      </w:r>
      <w:r w:rsidRPr="008010E3">
        <w:rPr>
          <w:rFonts w:cs="Times New Roman"/>
          <w:lang w:val="en-GB"/>
        </w:rPr>
        <w:t>API</w:t>
      </w:r>
      <w:r w:rsidRPr="008010E3">
        <w:rPr>
          <w:rFonts w:cs="Times New Roman"/>
        </w:rPr>
        <w:t>.</w:t>
      </w:r>
    </w:p>
    <w:p w14:paraId="167697D5" w14:textId="77777777" w:rsidR="00521BC0" w:rsidRPr="008010E3" w:rsidRDefault="00521BC0" w:rsidP="00521BC0">
      <w:pPr>
        <w:pStyle w:val="e"/>
        <w:rPr>
          <w:rFonts w:cs="Times New Roman"/>
        </w:rPr>
      </w:pPr>
      <w:r w:rsidRPr="008010E3">
        <w:rPr>
          <w:rFonts w:cs="Times New Roman"/>
        </w:rPr>
        <w:t xml:space="preserve">ASP.NET </w:t>
      </w:r>
      <w:proofErr w:type="spellStart"/>
      <w:r w:rsidRPr="008010E3">
        <w:rPr>
          <w:rFonts w:cs="Times New Roman"/>
        </w:rPr>
        <w:t>Web</w:t>
      </w:r>
      <w:proofErr w:type="spellEnd"/>
      <w:r w:rsidRPr="008010E3">
        <w:rPr>
          <w:rFonts w:cs="Times New Roman"/>
        </w:rPr>
        <w:t xml:space="preserve"> API - это </w:t>
      </w:r>
      <w:proofErr w:type="spellStart"/>
      <w:r w:rsidRPr="008010E3">
        <w:rPr>
          <w:rFonts w:cs="Times New Roman"/>
        </w:rPr>
        <w:t>фреймворк</w:t>
      </w:r>
      <w:proofErr w:type="spellEnd"/>
      <w:r w:rsidRPr="008010E3">
        <w:rPr>
          <w:rFonts w:cs="Times New Roman"/>
        </w:rPr>
        <w:t xml:space="preserve"> для создания HTTP-сервисов, основанных на платформе .NET. Он имеет ряд преимуществ по сравнению с другими аналогами:</w:t>
      </w:r>
    </w:p>
    <w:p w14:paraId="5EAB89BD" w14:textId="63D85616" w:rsidR="00521BC0" w:rsidRPr="008010E3" w:rsidRDefault="00BB1145" w:rsidP="000005C8">
      <w:pPr>
        <w:pStyle w:val="o"/>
        <w:numPr>
          <w:ilvl w:val="0"/>
          <w:numId w:val="11"/>
        </w:numPr>
        <w:ind w:left="0" w:firstLine="709"/>
        <w:rPr>
          <w:rFonts w:cs="Times New Roman"/>
        </w:rPr>
      </w:pPr>
      <w:r w:rsidRPr="008010E3">
        <w:rPr>
          <w:rFonts w:cs="Times New Roman"/>
        </w:rPr>
        <w:t>и</w:t>
      </w:r>
      <w:r w:rsidR="00521BC0" w:rsidRPr="008010E3">
        <w:rPr>
          <w:rFonts w:cs="Times New Roman"/>
        </w:rPr>
        <w:t xml:space="preserve">нтеграция с платформой .NET: ASP.NET </w:t>
      </w:r>
      <w:proofErr w:type="spellStart"/>
      <w:r w:rsidR="00521BC0" w:rsidRPr="008010E3">
        <w:rPr>
          <w:rFonts w:cs="Times New Roman"/>
        </w:rPr>
        <w:t>Web</w:t>
      </w:r>
      <w:proofErr w:type="spellEnd"/>
      <w:r w:rsidR="00521BC0" w:rsidRPr="008010E3">
        <w:rPr>
          <w:rFonts w:cs="Times New Roman"/>
        </w:rPr>
        <w:t xml:space="preserve"> API написан на языке программирования C# и полностью интегрируется с платформой .NET. Это позволяет использовать все возможности .NET </w:t>
      </w:r>
      <w:proofErr w:type="spellStart"/>
      <w:r w:rsidR="00521BC0" w:rsidRPr="008010E3">
        <w:rPr>
          <w:rFonts w:cs="Times New Roman"/>
        </w:rPr>
        <w:t>Framework</w:t>
      </w:r>
      <w:proofErr w:type="spellEnd"/>
      <w:r w:rsidR="00521BC0" w:rsidRPr="008010E3">
        <w:rPr>
          <w:rFonts w:cs="Times New Roman"/>
        </w:rPr>
        <w:t xml:space="preserve">, такие как LINQ, </w:t>
      </w:r>
      <w:proofErr w:type="spellStart"/>
      <w:r w:rsidR="00521BC0" w:rsidRPr="008010E3">
        <w:rPr>
          <w:rFonts w:cs="Times New Roman"/>
        </w:rPr>
        <w:t>Entity</w:t>
      </w:r>
      <w:proofErr w:type="spellEnd"/>
      <w:r w:rsidR="00521BC0" w:rsidRPr="008010E3">
        <w:rPr>
          <w:rFonts w:cs="Times New Roman"/>
        </w:rPr>
        <w:t xml:space="preserve"> </w:t>
      </w:r>
      <w:proofErr w:type="spellStart"/>
      <w:r w:rsidR="00521BC0" w:rsidRPr="008010E3">
        <w:rPr>
          <w:rFonts w:cs="Times New Roman"/>
        </w:rPr>
        <w:t>Framework</w:t>
      </w:r>
      <w:proofErr w:type="spellEnd"/>
      <w:r w:rsidR="00521BC0" w:rsidRPr="008010E3">
        <w:rPr>
          <w:rFonts w:cs="Times New Roman"/>
        </w:rPr>
        <w:t xml:space="preserve"> и многое другое</w:t>
      </w:r>
      <w:r w:rsidRPr="008010E3">
        <w:rPr>
          <w:rFonts w:cs="Times New Roman"/>
        </w:rPr>
        <w:t>;</w:t>
      </w:r>
    </w:p>
    <w:p w14:paraId="75CFFCCF" w14:textId="68F122CC" w:rsidR="00521BC0" w:rsidRPr="008010E3" w:rsidRDefault="00BB1145" w:rsidP="000005C8">
      <w:pPr>
        <w:pStyle w:val="o"/>
        <w:numPr>
          <w:ilvl w:val="0"/>
          <w:numId w:val="11"/>
        </w:numPr>
        <w:ind w:left="0" w:firstLine="709"/>
        <w:rPr>
          <w:rFonts w:cs="Times New Roman"/>
        </w:rPr>
      </w:pPr>
      <w:r w:rsidRPr="008010E3">
        <w:rPr>
          <w:rFonts w:cs="Times New Roman"/>
        </w:rPr>
        <w:t>п</w:t>
      </w:r>
      <w:r w:rsidR="00521BC0" w:rsidRPr="008010E3">
        <w:rPr>
          <w:rFonts w:cs="Times New Roman"/>
        </w:rPr>
        <w:t xml:space="preserve">оддержка </w:t>
      </w:r>
      <w:proofErr w:type="spellStart"/>
      <w:r w:rsidR="00521BC0" w:rsidRPr="008010E3">
        <w:rPr>
          <w:rFonts w:cs="Times New Roman"/>
        </w:rPr>
        <w:t>RESTful</w:t>
      </w:r>
      <w:proofErr w:type="spellEnd"/>
      <w:r w:rsidR="00521BC0" w:rsidRPr="008010E3">
        <w:rPr>
          <w:rFonts w:cs="Times New Roman"/>
        </w:rPr>
        <w:t xml:space="preserve"> API: ASP.NET </w:t>
      </w:r>
      <w:proofErr w:type="spellStart"/>
      <w:r w:rsidR="00521BC0" w:rsidRPr="008010E3">
        <w:rPr>
          <w:rFonts w:cs="Times New Roman"/>
        </w:rPr>
        <w:t>Web</w:t>
      </w:r>
      <w:proofErr w:type="spellEnd"/>
      <w:r w:rsidR="00521BC0" w:rsidRPr="008010E3">
        <w:rPr>
          <w:rFonts w:cs="Times New Roman"/>
        </w:rPr>
        <w:t xml:space="preserve"> API предоставляет поддержку </w:t>
      </w:r>
      <w:proofErr w:type="spellStart"/>
      <w:r w:rsidR="00521BC0" w:rsidRPr="008010E3">
        <w:rPr>
          <w:rFonts w:cs="Times New Roman"/>
        </w:rPr>
        <w:t>RESTful</w:t>
      </w:r>
      <w:proofErr w:type="spellEnd"/>
      <w:r w:rsidR="00521BC0" w:rsidRPr="008010E3">
        <w:rPr>
          <w:rFonts w:cs="Times New Roman"/>
        </w:rPr>
        <w:t xml:space="preserve"> архитектуры, что делает его очень гибким и легко масштабируемым</w:t>
      </w:r>
      <w:r w:rsidRPr="008010E3">
        <w:rPr>
          <w:rFonts w:cs="Times New Roman"/>
        </w:rPr>
        <w:t>;</w:t>
      </w:r>
    </w:p>
    <w:p w14:paraId="472299A5" w14:textId="3A07C143" w:rsidR="00521BC0" w:rsidRPr="008010E3" w:rsidRDefault="00BB1145" w:rsidP="000005C8">
      <w:pPr>
        <w:pStyle w:val="o"/>
        <w:numPr>
          <w:ilvl w:val="0"/>
          <w:numId w:val="11"/>
        </w:numPr>
        <w:ind w:left="0" w:firstLine="709"/>
        <w:rPr>
          <w:rFonts w:cs="Times New Roman"/>
        </w:rPr>
      </w:pPr>
      <w:r w:rsidRPr="008010E3">
        <w:rPr>
          <w:rFonts w:cs="Times New Roman"/>
        </w:rPr>
        <w:t>п</w:t>
      </w:r>
      <w:r w:rsidR="00521BC0" w:rsidRPr="008010E3">
        <w:rPr>
          <w:rFonts w:cs="Times New Roman"/>
        </w:rPr>
        <w:t xml:space="preserve">ростота в использовании: ASP.NET </w:t>
      </w:r>
      <w:proofErr w:type="spellStart"/>
      <w:r w:rsidR="00521BC0" w:rsidRPr="008010E3">
        <w:rPr>
          <w:rFonts w:cs="Times New Roman"/>
        </w:rPr>
        <w:t>Web</w:t>
      </w:r>
      <w:proofErr w:type="spellEnd"/>
      <w:r w:rsidR="00521BC0" w:rsidRPr="008010E3">
        <w:rPr>
          <w:rFonts w:cs="Times New Roman"/>
        </w:rPr>
        <w:t xml:space="preserve"> API имеет простую и понятную структуру, которая позволяет быстро создавать и развертывать сервисы</w:t>
      </w:r>
      <w:r w:rsidRPr="008010E3">
        <w:rPr>
          <w:rFonts w:cs="Times New Roman"/>
        </w:rPr>
        <w:t>;</w:t>
      </w:r>
    </w:p>
    <w:p w14:paraId="156D1FF1" w14:textId="6FAD73ED" w:rsidR="00521BC0" w:rsidRPr="008010E3" w:rsidRDefault="00BB1145" w:rsidP="000005C8">
      <w:pPr>
        <w:pStyle w:val="o"/>
        <w:numPr>
          <w:ilvl w:val="0"/>
          <w:numId w:val="11"/>
        </w:numPr>
        <w:ind w:left="0" w:firstLine="709"/>
        <w:rPr>
          <w:rFonts w:cs="Times New Roman"/>
        </w:rPr>
      </w:pPr>
      <w:r w:rsidRPr="008010E3">
        <w:rPr>
          <w:rFonts w:cs="Times New Roman"/>
        </w:rPr>
        <w:t>п</w:t>
      </w:r>
      <w:r w:rsidR="00521BC0" w:rsidRPr="008010E3">
        <w:rPr>
          <w:rFonts w:cs="Times New Roman"/>
        </w:rPr>
        <w:t xml:space="preserve">оддержка форматов данных: ASP.NET </w:t>
      </w:r>
      <w:proofErr w:type="spellStart"/>
      <w:r w:rsidR="00521BC0" w:rsidRPr="008010E3">
        <w:rPr>
          <w:rFonts w:cs="Times New Roman"/>
        </w:rPr>
        <w:t>Web</w:t>
      </w:r>
      <w:proofErr w:type="spellEnd"/>
      <w:r w:rsidR="00521BC0" w:rsidRPr="008010E3">
        <w:rPr>
          <w:rFonts w:cs="Times New Roman"/>
        </w:rPr>
        <w:t xml:space="preserve"> API может работать с различными форматами данных, включая XML, JSON, BSON и другие</w:t>
      </w:r>
      <w:r w:rsidRPr="008010E3">
        <w:rPr>
          <w:rFonts w:cs="Times New Roman"/>
        </w:rPr>
        <w:t>;</w:t>
      </w:r>
    </w:p>
    <w:p w14:paraId="166F2197" w14:textId="1A2A6CF0" w:rsidR="00521BC0" w:rsidRPr="008010E3" w:rsidRDefault="00BB1145" w:rsidP="000005C8">
      <w:pPr>
        <w:pStyle w:val="o"/>
        <w:numPr>
          <w:ilvl w:val="0"/>
          <w:numId w:val="11"/>
        </w:numPr>
        <w:ind w:left="0" w:firstLine="709"/>
        <w:rPr>
          <w:rFonts w:cs="Times New Roman"/>
        </w:rPr>
      </w:pPr>
      <w:r w:rsidRPr="008010E3">
        <w:rPr>
          <w:rFonts w:cs="Times New Roman"/>
        </w:rPr>
        <w:t>б</w:t>
      </w:r>
      <w:r w:rsidR="00521BC0" w:rsidRPr="008010E3">
        <w:rPr>
          <w:rFonts w:cs="Times New Roman"/>
        </w:rPr>
        <w:t xml:space="preserve">ольшое сообщество пользователей: ASP.NET </w:t>
      </w:r>
      <w:proofErr w:type="spellStart"/>
      <w:r w:rsidR="00521BC0" w:rsidRPr="008010E3">
        <w:rPr>
          <w:rFonts w:cs="Times New Roman"/>
        </w:rPr>
        <w:t>Web</w:t>
      </w:r>
      <w:proofErr w:type="spellEnd"/>
      <w:r w:rsidR="00521BC0" w:rsidRPr="008010E3">
        <w:rPr>
          <w:rFonts w:cs="Times New Roman"/>
        </w:rPr>
        <w:t xml:space="preserve"> API имеет большую базу пользователей, что обеспечивает широкую поддержку и доступ к множеству различных библиотек и инструментов</w:t>
      </w:r>
      <w:r w:rsidRPr="008010E3">
        <w:rPr>
          <w:rFonts w:cs="Times New Roman"/>
        </w:rPr>
        <w:t>;</w:t>
      </w:r>
    </w:p>
    <w:p w14:paraId="40686ACF" w14:textId="7B8AD8F7" w:rsidR="00521BC0" w:rsidRPr="008010E3" w:rsidRDefault="00BB1145" w:rsidP="000005C8">
      <w:pPr>
        <w:pStyle w:val="o"/>
        <w:numPr>
          <w:ilvl w:val="0"/>
          <w:numId w:val="11"/>
        </w:numPr>
        <w:ind w:left="0" w:firstLine="709"/>
        <w:rPr>
          <w:rFonts w:cs="Times New Roman"/>
        </w:rPr>
      </w:pPr>
      <w:r w:rsidRPr="008010E3">
        <w:rPr>
          <w:rFonts w:cs="Times New Roman"/>
        </w:rPr>
        <w:lastRenderedPageBreak/>
        <w:t>в</w:t>
      </w:r>
      <w:r w:rsidR="00521BC0" w:rsidRPr="008010E3">
        <w:rPr>
          <w:rFonts w:cs="Times New Roman"/>
        </w:rPr>
        <w:t xml:space="preserve">ысокая производительность: ASP.NET </w:t>
      </w:r>
      <w:proofErr w:type="spellStart"/>
      <w:r w:rsidR="00521BC0" w:rsidRPr="008010E3">
        <w:rPr>
          <w:rFonts w:cs="Times New Roman"/>
        </w:rPr>
        <w:t>Web</w:t>
      </w:r>
      <w:proofErr w:type="spellEnd"/>
      <w:r w:rsidR="00521BC0" w:rsidRPr="008010E3">
        <w:rPr>
          <w:rFonts w:cs="Times New Roman"/>
        </w:rPr>
        <w:t xml:space="preserve"> API оптимизирован для быстродействия, что позволяет обрабатывать большое количество запросов за короткое время</w:t>
      </w:r>
      <w:r w:rsidRPr="008010E3">
        <w:rPr>
          <w:rFonts w:cs="Times New Roman"/>
        </w:rPr>
        <w:t>;</w:t>
      </w:r>
    </w:p>
    <w:p w14:paraId="00D64F96" w14:textId="20705C2A" w:rsidR="00521BC0" w:rsidRPr="008010E3" w:rsidRDefault="00BB1145" w:rsidP="000005C8">
      <w:pPr>
        <w:pStyle w:val="o"/>
        <w:numPr>
          <w:ilvl w:val="0"/>
          <w:numId w:val="11"/>
        </w:numPr>
        <w:ind w:left="0" w:firstLine="709"/>
        <w:rPr>
          <w:rFonts w:cs="Times New Roman"/>
        </w:rPr>
      </w:pPr>
      <w:r w:rsidRPr="008010E3">
        <w:rPr>
          <w:rFonts w:cs="Times New Roman"/>
        </w:rPr>
        <w:t>н</w:t>
      </w:r>
      <w:r w:rsidR="00521BC0" w:rsidRPr="008010E3">
        <w:rPr>
          <w:rFonts w:cs="Times New Roman"/>
        </w:rPr>
        <w:t xml:space="preserve">адежность и безопасность: ASP.NET </w:t>
      </w:r>
      <w:proofErr w:type="spellStart"/>
      <w:r w:rsidR="00521BC0" w:rsidRPr="008010E3">
        <w:rPr>
          <w:rFonts w:cs="Times New Roman"/>
        </w:rPr>
        <w:t>Web</w:t>
      </w:r>
      <w:proofErr w:type="spellEnd"/>
      <w:r w:rsidR="00521BC0" w:rsidRPr="008010E3">
        <w:rPr>
          <w:rFonts w:cs="Times New Roman"/>
        </w:rPr>
        <w:t xml:space="preserve"> API предоставляет множество инструментов для обеспечения безопасности и надежности сервиса, включая аутентификацию, авторизацию, шифрование данных и другие функции.</w:t>
      </w:r>
    </w:p>
    <w:p w14:paraId="56784D83" w14:textId="2DCC5E46" w:rsidR="00521C6A" w:rsidRPr="008010E3" w:rsidRDefault="00521BC0" w:rsidP="00521BC0">
      <w:pPr>
        <w:pStyle w:val="e"/>
        <w:rPr>
          <w:rFonts w:cs="Times New Roman"/>
        </w:rPr>
      </w:pPr>
      <w:r w:rsidRPr="008010E3">
        <w:rPr>
          <w:rFonts w:cs="Times New Roman"/>
        </w:rPr>
        <w:t xml:space="preserve">В целом, ASP.NET </w:t>
      </w:r>
      <w:proofErr w:type="spellStart"/>
      <w:r w:rsidRPr="008010E3">
        <w:rPr>
          <w:rFonts w:cs="Times New Roman"/>
        </w:rPr>
        <w:t>Web</w:t>
      </w:r>
      <w:proofErr w:type="spellEnd"/>
      <w:r w:rsidRPr="008010E3">
        <w:rPr>
          <w:rFonts w:cs="Times New Roman"/>
        </w:rPr>
        <w:t xml:space="preserve"> API является отличным выбором для создания HTTP-сервисов и может быть использован для решения широкого спектра задач, связанных с обработкой и передачей данных через интернет.</w:t>
      </w:r>
    </w:p>
    <w:p w14:paraId="604280CA" w14:textId="17FFEB9D" w:rsidR="005B0107" w:rsidRPr="008010E3" w:rsidRDefault="00164583" w:rsidP="0080264A">
      <w:pPr>
        <w:pStyle w:val="e3"/>
        <w:spacing w:before="360"/>
      </w:pPr>
      <w:bookmarkStart w:id="11" w:name="_Toc137594291"/>
      <w:r w:rsidRPr="008010E3">
        <w:t>3</w:t>
      </w:r>
      <w:r w:rsidR="005B0107" w:rsidRPr="008010E3">
        <w:t xml:space="preserve">.2 </w:t>
      </w:r>
      <w:r w:rsidRPr="008010E3">
        <w:t>Описание алгоритма решения задачи</w:t>
      </w:r>
      <w:bookmarkEnd w:id="11"/>
    </w:p>
    <w:p w14:paraId="461F6DB6" w14:textId="107D6319" w:rsidR="00521C6A" w:rsidRPr="008010E3" w:rsidRDefault="00521C6A" w:rsidP="00521C6A">
      <w:pPr>
        <w:pStyle w:val="e"/>
        <w:rPr>
          <w:rFonts w:cs="Times New Roman"/>
        </w:rPr>
      </w:pPr>
      <w:r w:rsidRPr="008010E3">
        <w:rPr>
          <w:rFonts w:cs="Times New Roman"/>
        </w:rPr>
        <w:t>Для решения задачи по работе с заявками о неисправностях оборудования колледжа можно использовать следующий алгоритм:</w:t>
      </w:r>
    </w:p>
    <w:p w14:paraId="039B3423" w14:textId="27B57584" w:rsidR="00521C6A" w:rsidRPr="008010E3" w:rsidRDefault="00BB1145" w:rsidP="000005C8">
      <w:pPr>
        <w:pStyle w:val="o"/>
        <w:numPr>
          <w:ilvl w:val="0"/>
          <w:numId w:val="18"/>
        </w:numPr>
        <w:ind w:left="0" w:firstLine="709"/>
        <w:rPr>
          <w:rFonts w:cs="Times New Roman"/>
        </w:rPr>
      </w:pPr>
      <w:r w:rsidRPr="008010E3">
        <w:rPr>
          <w:rFonts w:cs="Times New Roman"/>
        </w:rPr>
        <w:t>с</w:t>
      </w:r>
      <w:r w:rsidR="00521C6A" w:rsidRPr="008010E3">
        <w:rPr>
          <w:rFonts w:cs="Times New Roman"/>
        </w:rPr>
        <w:t>оздание системы для приема и обработки заявок. Для этого необходимо разработать веб-приложение или мобильное приложение, которое позволит студентам и преподавателям подавать заявки на ремонт оборудования. Пользователь должен иметь возможность указывать тип оборудования, описание неисправности и прикреплять фотографии</w:t>
      </w:r>
      <w:r w:rsidRPr="008010E3">
        <w:rPr>
          <w:rFonts w:cs="Times New Roman"/>
        </w:rPr>
        <w:t>;</w:t>
      </w:r>
    </w:p>
    <w:p w14:paraId="57E3559E" w14:textId="02E21A0D" w:rsidR="00521C6A" w:rsidRPr="008010E3" w:rsidRDefault="00BB1145" w:rsidP="000005C8">
      <w:pPr>
        <w:pStyle w:val="o"/>
        <w:numPr>
          <w:ilvl w:val="0"/>
          <w:numId w:val="18"/>
        </w:numPr>
        <w:ind w:left="0" w:firstLine="709"/>
        <w:rPr>
          <w:rFonts w:cs="Times New Roman"/>
        </w:rPr>
      </w:pPr>
      <w:r w:rsidRPr="008010E3">
        <w:rPr>
          <w:rFonts w:cs="Times New Roman"/>
        </w:rPr>
        <w:t>н</w:t>
      </w:r>
      <w:r w:rsidR="00521C6A" w:rsidRPr="008010E3">
        <w:rPr>
          <w:rFonts w:cs="Times New Roman"/>
        </w:rPr>
        <w:t xml:space="preserve">азначение исполнителя. Следующим шагом является назначение исполнителя на ремонт оборудования. Для этого </w:t>
      </w:r>
      <w:r w:rsidR="00A07FA3" w:rsidRPr="008010E3">
        <w:rPr>
          <w:rFonts w:cs="Times New Roman"/>
        </w:rPr>
        <w:t>любой из свободных сотрудников технической поддержки может принять заявку</w:t>
      </w:r>
      <w:r w:rsidRPr="008010E3">
        <w:rPr>
          <w:rFonts w:cs="Times New Roman"/>
        </w:rPr>
        <w:t>;</w:t>
      </w:r>
    </w:p>
    <w:p w14:paraId="248FCA40" w14:textId="32EBEE1A" w:rsidR="00521C6A" w:rsidRPr="008010E3" w:rsidRDefault="00BB1145" w:rsidP="000005C8">
      <w:pPr>
        <w:pStyle w:val="o"/>
        <w:numPr>
          <w:ilvl w:val="0"/>
          <w:numId w:val="18"/>
        </w:numPr>
        <w:ind w:left="0" w:firstLine="709"/>
        <w:rPr>
          <w:rFonts w:cs="Times New Roman"/>
        </w:rPr>
      </w:pPr>
      <w:r w:rsidRPr="008010E3">
        <w:rPr>
          <w:rFonts w:cs="Times New Roman"/>
        </w:rPr>
        <w:t>в</w:t>
      </w:r>
      <w:r w:rsidR="00521C6A" w:rsidRPr="008010E3">
        <w:rPr>
          <w:rFonts w:cs="Times New Roman"/>
        </w:rPr>
        <w:t xml:space="preserve">ыполнение работ. После назначения исполнителя, он может </w:t>
      </w:r>
      <w:r w:rsidR="00A07FA3" w:rsidRPr="008010E3">
        <w:rPr>
          <w:rFonts w:cs="Times New Roman"/>
        </w:rPr>
        <w:t>приступить к устранению проблемы.</w:t>
      </w:r>
      <w:r w:rsidR="00521C6A" w:rsidRPr="008010E3">
        <w:rPr>
          <w:rFonts w:cs="Times New Roman"/>
        </w:rPr>
        <w:t xml:space="preserve"> В процессе работы система должна отслеживать статус заявки и обновлять его. Пользователь должен иметь возможность отслеживать прогресс выполнения работ и о завершении работ</w:t>
      </w:r>
      <w:r w:rsidRPr="008010E3">
        <w:rPr>
          <w:rFonts w:cs="Times New Roman"/>
        </w:rPr>
        <w:t>;</w:t>
      </w:r>
    </w:p>
    <w:p w14:paraId="55FFD953" w14:textId="1DEBD446" w:rsidR="00521C6A" w:rsidRPr="008010E3" w:rsidRDefault="00BB1145" w:rsidP="000005C8">
      <w:pPr>
        <w:pStyle w:val="o"/>
        <w:numPr>
          <w:ilvl w:val="0"/>
          <w:numId w:val="18"/>
        </w:numPr>
        <w:ind w:left="0" w:firstLine="709"/>
        <w:rPr>
          <w:rFonts w:cs="Times New Roman"/>
        </w:rPr>
      </w:pPr>
      <w:r w:rsidRPr="008010E3">
        <w:rPr>
          <w:rFonts w:cs="Times New Roman"/>
        </w:rPr>
        <w:t>з</w:t>
      </w:r>
      <w:r w:rsidR="00521C6A" w:rsidRPr="008010E3">
        <w:rPr>
          <w:rFonts w:cs="Times New Roman"/>
        </w:rPr>
        <w:t xml:space="preserve">авершение работ и закрытие заявки. Как только ремонт оборудования закончен, исполнитель должен уведомить систему о завершении работ. После этого заявка будет помечена как </w:t>
      </w:r>
      <w:r w:rsidR="00A07FA3" w:rsidRPr="008010E3">
        <w:rPr>
          <w:rFonts w:cs="Times New Roman"/>
        </w:rPr>
        <w:t>выполнена</w:t>
      </w:r>
      <w:r w:rsidR="00521C6A" w:rsidRPr="008010E3">
        <w:rPr>
          <w:rFonts w:cs="Times New Roman"/>
        </w:rPr>
        <w:t xml:space="preserve">. Система может </w:t>
      </w:r>
      <w:r w:rsidR="00521C6A" w:rsidRPr="008010E3">
        <w:rPr>
          <w:rFonts w:cs="Times New Roman"/>
        </w:rPr>
        <w:lastRenderedPageBreak/>
        <w:t>собирать данные о времени выполнения работ и другие параметры для последующего анализа эффективности работы системы.</w:t>
      </w:r>
    </w:p>
    <w:p w14:paraId="327E7CD6" w14:textId="53413013" w:rsidR="00164583" w:rsidRPr="008010E3" w:rsidRDefault="00521C6A" w:rsidP="00521C6A">
      <w:pPr>
        <w:pStyle w:val="e"/>
        <w:rPr>
          <w:rFonts w:cs="Times New Roman"/>
        </w:rPr>
      </w:pPr>
      <w:r w:rsidRPr="008010E3">
        <w:rPr>
          <w:rFonts w:cs="Times New Roman"/>
        </w:rPr>
        <w:t>Таким образом, система для работы с заявками о неисправностях оборудования колледжа позволит эффективно управлять ремонтом оборудования и повышать качество его обслуживания.</w:t>
      </w:r>
    </w:p>
    <w:p w14:paraId="1C1210D0" w14:textId="316C419F" w:rsidR="005B0107" w:rsidRPr="008010E3" w:rsidRDefault="005B0107" w:rsidP="0080264A">
      <w:pPr>
        <w:pStyle w:val="e1"/>
        <w:spacing w:after="40"/>
        <w:jc w:val="left"/>
      </w:pPr>
      <w:bookmarkStart w:id="12" w:name="_Toc137594292"/>
      <w:r w:rsidRPr="008010E3">
        <w:lastRenderedPageBreak/>
        <w:t>4. Программа решения задачи</w:t>
      </w:r>
      <w:bookmarkEnd w:id="12"/>
    </w:p>
    <w:p w14:paraId="7C1BB40E" w14:textId="24CDCAD4" w:rsidR="005B0107" w:rsidRPr="008010E3" w:rsidRDefault="005B0107" w:rsidP="00B752B9">
      <w:pPr>
        <w:pStyle w:val="e3"/>
      </w:pPr>
      <w:bookmarkStart w:id="13" w:name="_Toc137594293"/>
      <w:r w:rsidRPr="008010E3">
        <w:t>4.1 Логическая структура</w:t>
      </w:r>
      <w:bookmarkEnd w:id="13"/>
    </w:p>
    <w:p w14:paraId="4DD77BA4" w14:textId="7BE4AFF9" w:rsidR="005B0107" w:rsidRPr="008010E3" w:rsidRDefault="000D456B" w:rsidP="00ED3520">
      <w:pPr>
        <w:pStyle w:val="e"/>
        <w:rPr>
          <w:rFonts w:cs="Times New Roman"/>
        </w:rPr>
      </w:pPr>
      <w:r w:rsidRPr="008010E3">
        <w:rPr>
          <w:rFonts w:cs="Times New Roman"/>
        </w:rPr>
        <w:t xml:space="preserve">В данном разделе описана логическая структура проекта, построенного на платформе </w:t>
      </w:r>
      <w:r w:rsidRPr="008010E3">
        <w:rPr>
          <w:rFonts w:cs="Times New Roman"/>
          <w:lang w:val="en-GB"/>
        </w:rPr>
        <w:t>Angular</w:t>
      </w:r>
      <w:r w:rsidRPr="008010E3">
        <w:rPr>
          <w:rFonts w:cs="Times New Roman"/>
        </w:rPr>
        <w:t>.</w:t>
      </w:r>
    </w:p>
    <w:p w14:paraId="313D55D1" w14:textId="10874462" w:rsidR="00CA3E5F" w:rsidRPr="008010E3" w:rsidRDefault="00CA3E5F" w:rsidP="007736D6">
      <w:pPr>
        <w:pStyle w:val="e"/>
        <w:rPr>
          <w:rFonts w:cs="Times New Roman"/>
        </w:rPr>
      </w:pPr>
      <w:r w:rsidRPr="008010E3">
        <w:rPr>
          <w:rFonts w:cs="Times New Roman"/>
        </w:rPr>
        <w:t xml:space="preserve">Логическая структура приложения на </w:t>
      </w:r>
      <w:proofErr w:type="spellStart"/>
      <w:r w:rsidRPr="008010E3">
        <w:rPr>
          <w:rFonts w:cs="Times New Roman"/>
        </w:rPr>
        <w:t>Angular</w:t>
      </w:r>
      <w:proofErr w:type="spellEnd"/>
      <w:r w:rsidRPr="008010E3">
        <w:rPr>
          <w:rFonts w:cs="Times New Roman"/>
        </w:rPr>
        <w:t xml:space="preserve"> представ</w:t>
      </w:r>
      <w:r w:rsidR="007736D6" w:rsidRPr="008010E3">
        <w:rPr>
          <w:rFonts w:cs="Times New Roman"/>
        </w:rPr>
        <w:t>лена</w:t>
      </w:r>
      <w:r w:rsidRPr="008010E3">
        <w:rPr>
          <w:rFonts w:cs="Times New Roman"/>
        </w:rPr>
        <w:t xml:space="preserve"> следующим образом:</w:t>
      </w:r>
    </w:p>
    <w:p w14:paraId="634A1AD7" w14:textId="6A92BFD3" w:rsidR="00CA3E5F" w:rsidRPr="008010E3" w:rsidRDefault="00BB1145" w:rsidP="00F90797">
      <w:pPr>
        <w:pStyle w:val="o"/>
        <w:numPr>
          <w:ilvl w:val="0"/>
          <w:numId w:val="21"/>
        </w:numPr>
        <w:ind w:left="0" w:firstLine="709"/>
        <w:rPr>
          <w:rFonts w:cs="Times New Roman"/>
        </w:rPr>
      </w:pPr>
      <w:r w:rsidRPr="008010E3">
        <w:rPr>
          <w:rFonts w:cs="Times New Roman"/>
        </w:rPr>
        <w:t>м</w:t>
      </w:r>
      <w:r w:rsidR="00CA3E5F" w:rsidRPr="008010E3">
        <w:rPr>
          <w:rFonts w:cs="Times New Roman"/>
        </w:rPr>
        <w:t>одул</w:t>
      </w:r>
      <w:r w:rsidR="007736D6" w:rsidRPr="008010E3">
        <w:rPr>
          <w:rFonts w:cs="Times New Roman"/>
        </w:rPr>
        <w:t xml:space="preserve">и - </w:t>
      </w:r>
      <w:r w:rsidR="007736D6" w:rsidRPr="008010E3">
        <w:rPr>
          <w:rFonts w:cs="Times New Roman"/>
          <w:lang w:val="en-GB"/>
        </w:rPr>
        <w:t>A</w:t>
      </w:r>
      <w:proofErr w:type="spellStart"/>
      <w:r w:rsidR="00CA3E5F" w:rsidRPr="008010E3">
        <w:rPr>
          <w:rFonts w:cs="Times New Roman"/>
        </w:rPr>
        <w:t>ngular</w:t>
      </w:r>
      <w:proofErr w:type="spellEnd"/>
      <w:r w:rsidR="00CA3E5F" w:rsidRPr="008010E3">
        <w:rPr>
          <w:rFonts w:cs="Times New Roman"/>
        </w:rPr>
        <w:t>-приложение состоит из одного или более модулей, каждый из которых содержит компоненты, сервисы и другие файлы, необходимые для работы приложения</w:t>
      </w:r>
      <w:r w:rsidRPr="008010E3">
        <w:rPr>
          <w:rFonts w:cs="Times New Roman"/>
        </w:rPr>
        <w:t>;</w:t>
      </w:r>
    </w:p>
    <w:p w14:paraId="3EDAC588" w14:textId="2FC2C200" w:rsidR="00CA3E5F" w:rsidRPr="008010E3" w:rsidRDefault="00BB1145" w:rsidP="00F90797">
      <w:pPr>
        <w:pStyle w:val="o"/>
        <w:ind w:left="0" w:firstLine="709"/>
        <w:rPr>
          <w:rFonts w:cs="Times New Roman"/>
        </w:rPr>
      </w:pPr>
      <w:r w:rsidRPr="008010E3">
        <w:rPr>
          <w:rFonts w:cs="Times New Roman"/>
        </w:rPr>
        <w:t>к</w:t>
      </w:r>
      <w:r w:rsidR="00CA3E5F" w:rsidRPr="008010E3">
        <w:rPr>
          <w:rFonts w:cs="Times New Roman"/>
        </w:rPr>
        <w:t xml:space="preserve">омпоненты - это строительные блоки приложения </w:t>
      </w:r>
      <w:proofErr w:type="spellStart"/>
      <w:r w:rsidR="00CA3E5F" w:rsidRPr="008010E3">
        <w:rPr>
          <w:rFonts w:cs="Times New Roman"/>
        </w:rPr>
        <w:t>Angular</w:t>
      </w:r>
      <w:proofErr w:type="spellEnd"/>
      <w:r w:rsidR="00CA3E5F" w:rsidRPr="008010E3">
        <w:rPr>
          <w:rFonts w:cs="Times New Roman"/>
        </w:rPr>
        <w:t xml:space="preserve">, которые представляют собой части пользовательского интерфейса. В </w:t>
      </w:r>
      <w:proofErr w:type="spellStart"/>
      <w:r w:rsidR="00CA3E5F" w:rsidRPr="008010E3">
        <w:rPr>
          <w:rFonts w:cs="Times New Roman"/>
        </w:rPr>
        <w:t>Angular</w:t>
      </w:r>
      <w:proofErr w:type="spellEnd"/>
      <w:r w:rsidR="00CA3E5F" w:rsidRPr="008010E3">
        <w:rPr>
          <w:rFonts w:cs="Times New Roman"/>
        </w:rPr>
        <w:t xml:space="preserve"> компоненты отображаются в виде классов </w:t>
      </w:r>
      <w:proofErr w:type="spellStart"/>
      <w:r w:rsidR="00CA3E5F" w:rsidRPr="008010E3">
        <w:rPr>
          <w:rFonts w:cs="Times New Roman"/>
        </w:rPr>
        <w:t>TypeScript</w:t>
      </w:r>
      <w:proofErr w:type="spellEnd"/>
      <w:r w:rsidR="00CA3E5F" w:rsidRPr="008010E3">
        <w:rPr>
          <w:rFonts w:cs="Times New Roman"/>
        </w:rPr>
        <w:t>, которые содержат шаблоны HTML и логику для управления этими шаблонами</w:t>
      </w:r>
      <w:r w:rsidRPr="008010E3">
        <w:rPr>
          <w:rFonts w:cs="Times New Roman"/>
        </w:rPr>
        <w:t>;</w:t>
      </w:r>
    </w:p>
    <w:p w14:paraId="3A857C90" w14:textId="2AE9D95E" w:rsidR="00CA3E5F" w:rsidRPr="008010E3" w:rsidRDefault="00BB1145" w:rsidP="00F90797">
      <w:pPr>
        <w:pStyle w:val="o"/>
        <w:ind w:left="0" w:firstLine="709"/>
        <w:rPr>
          <w:rFonts w:cs="Times New Roman"/>
        </w:rPr>
      </w:pPr>
      <w:r w:rsidRPr="008010E3">
        <w:rPr>
          <w:rFonts w:cs="Times New Roman"/>
        </w:rPr>
        <w:t>с</w:t>
      </w:r>
      <w:r w:rsidR="00CA3E5F" w:rsidRPr="008010E3">
        <w:rPr>
          <w:rFonts w:cs="Times New Roman"/>
        </w:rPr>
        <w:t>ервисы</w:t>
      </w:r>
      <w:r w:rsidR="007736D6" w:rsidRPr="008010E3">
        <w:rPr>
          <w:rFonts w:cs="Times New Roman"/>
        </w:rPr>
        <w:t xml:space="preserve"> -</w:t>
      </w:r>
      <w:r w:rsidR="00CA3E5F" w:rsidRPr="008010E3">
        <w:rPr>
          <w:rFonts w:cs="Times New Roman"/>
        </w:rPr>
        <w:t xml:space="preserve"> используются для выполнения различных задач, которые могут быть использованы в нескольких компонентах. Сервисы позволяют разделить код на логические блоки и упростить его тестирование</w:t>
      </w:r>
      <w:r w:rsidRPr="008010E3">
        <w:rPr>
          <w:rFonts w:cs="Times New Roman"/>
        </w:rPr>
        <w:t>;</w:t>
      </w:r>
    </w:p>
    <w:p w14:paraId="15BEC1CB" w14:textId="5D24A23D" w:rsidR="00CA3E5F" w:rsidRPr="008010E3" w:rsidRDefault="00BB1145" w:rsidP="00F90797">
      <w:pPr>
        <w:pStyle w:val="o"/>
        <w:ind w:left="0" w:firstLine="709"/>
        <w:rPr>
          <w:rFonts w:cs="Times New Roman"/>
        </w:rPr>
      </w:pPr>
      <w:proofErr w:type="spellStart"/>
      <w:r w:rsidRPr="008010E3">
        <w:rPr>
          <w:rFonts w:cs="Times New Roman"/>
        </w:rPr>
        <w:t>р</w:t>
      </w:r>
      <w:r w:rsidR="00CA3E5F" w:rsidRPr="008010E3">
        <w:rPr>
          <w:rFonts w:cs="Times New Roman"/>
        </w:rPr>
        <w:t>оутинг</w:t>
      </w:r>
      <w:proofErr w:type="spellEnd"/>
      <w:r w:rsidR="007736D6" w:rsidRPr="008010E3">
        <w:rPr>
          <w:rFonts w:cs="Times New Roman"/>
        </w:rPr>
        <w:t xml:space="preserve"> -</w:t>
      </w:r>
      <w:r w:rsidR="00CA3E5F" w:rsidRPr="008010E3">
        <w:rPr>
          <w:rFonts w:cs="Times New Roman"/>
        </w:rPr>
        <w:t xml:space="preserve"> используется для перенаправления пользователя между различными компонентами приложения. Он позволяет создавать более сложную навигацию между страницами веб-приложения</w:t>
      </w:r>
      <w:r w:rsidRPr="008010E3">
        <w:rPr>
          <w:rFonts w:cs="Times New Roman"/>
        </w:rPr>
        <w:t>;</w:t>
      </w:r>
    </w:p>
    <w:p w14:paraId="4634AD09" w14:textId="0579CE2D" w:rsidR="00CA3E5F" w:rsidRPr="008010E3" w:rsidRDefault="00BB1145" w:rsidP="00F90797">
      <w:pPr>
        <w:pStyle w:val="o"/>
        <w:ind w:left="0" w:firstLine="709"/>
        <w:rPr>
          <w:rFonts w:cs="Times New Roman"/>
        </w:rPr>
      </w:pPr>
      <w:r w:rsidRPr="008010E3">
        <w:rPr>
          <w:rFonts w:cs="Times New Roman"/>
        </w:rPr>
        <w:t>д</w:t>
      </w:r>
      <w:r w:rsidR="00CA3E5F" w:rsidRPr="008010E3">
        <w:rPr>
          <w:rFonts w:cs="Times New Roman"/>
        </w:rPr>
        <w:t>ирективы</w:t>
      </w:r>
      <w:r w:rsidR="007736D6" w:rsidRPr="008010E3">
        <w:rPr>
          <w:rFonts w:cs="Times New Roman"/>
        </w:rPr>
        <w:t xml:space="preserve"> - </w:t>
      </w:r>
      <w:r w:rsidR="00CA3E5F" w:rsidRPr="008010E3">
        <w:rPr>
          <w:rFonts w:cs="Times New Roman"/>
        </w:rPr>
        <w:t xml:space="preserve">позволяют изменять поведение элементов DOM в приложении. </w:t>
      </w:r>
      <w:proofErr w:type="spellStart"/>
      <w:r w:rsidR="00CA3E5F" w:rsidRPr="008010E3">
        <w:rPr>
          <w:rFonts w:cs="Times New Roman"/>
        </w:rPr>
        <w:t>Angular</w:t>
      </w:r>
      <w:proofErr w:type="spellEnd"/>
      <w:r w:rsidR="00CA3E5F" w:rsidRPr="008010E3">
        <w:rPr>
          <w:rFonts w:cs="Times New Roman"/>
        </w:rPr>
        <w:t xml:space="preserve"> предоставляет два типа директив - атрибутные и структурные</w:t>
      </w:r>
      <w:r w:rsidRPr="008010E3">
        <w:rPr>
          <w:rFonts w:cs="Times New Roman"/>
        </w:rPr>
        <w:t>;</w:t>
      </w:r>
    </w:p>
    <w:p w14:paraId="200BA96B" w14:textId="698407E3" w:rsidR="00CA3E5F" w:rsidRPr="008010E3" w:rsidRDefault="00CA3E5F" w:rsidP="00F90797">
      <w:pPr>
        <w:pStyle w:val="o"/>
        <w:ind w:left="0" w:firstLine="709"/>
        <w:rPr>
          <w:rFonts w:cs="Times New Roman"/>
        </w:rPr>
      </w:pPr>
      <w:proofErr w:type="spellStart"/>
      <w:r w:rsidRPr="008010E3">
        <w:rPr>
          <w:rFonts w:cs="Times New Roman"/>
        </w:rPr>
        <w:t>Pipes</w:t>
      </w:r>
      <w:proofErr w:type="spellEnd"/>
      <w:r w:rsidR="007736D6" w:rsidRPr="008010E3">
        <w:rPr>
          <w:rFonts w:cs="Times New Roman"/>
        </w:rPr>
        <w:t xml:space="preserve"> - </w:t>
      </w:r>
      <w:r w:rsidRPr="008010E3">
        <w:rPr>
          <w:rFonts w:cs="Times New Roman"/>
        </w:rPr>
        <w:t xml:space="preserve">используются для обработки данных в шаблонах </w:t>
      </w:r>
      <w:proofErr w:type="spellStart"/>
      <w:r w:rsidRPr="008010E3">
        <w:rPr>
          <w:rFonts w:cs="Times New Roman"/>
        </w:rPr>
        <w:t>Angular</w:t>
      </w:r>
      <w:proofErr w:type="spellEnd"/>
      <w:r w:rsidRPr="008010E3">
        <w:rPr>
          <w:rFonts w:cs="Times New Roman"/>
        </w:rPr>
        <w:t>. Они позволяют форматировать данные, фильтровать или изменять их перед отображением на странице</w:t>
      </w:r>
      <w:r w:rsidR="00BB1145" w:rsidRPr="008010E3">
        <w:rPr>
          <w:rFonts w:cs="Times New Roman"/>
        </w:rPr>
        <w:t>;</w:t>
      </w:r>
    </w:p>
    <w:p w14:paraId="0F3FEC81" w14:textId="6C3681F4" w:rsidR="00CA3E5F" w:rsidRPr="008010E3" w:rsidRDefault="00BB1145" w:rsidP="00F90797">
      <w:pPr>
        <w:pStyle w:val="o"/>
        <w:ind w:left="0" w:firstLine="709"/>
        <w:rPr>
          <w:rFonts w:cs="Times New Roman"/>
        </w:rPr>
      </w:pPr>
      <w:r w:rsidRPr="008010E3">
        <w:rPr>
          <w:rFonts w:cs="Times New Roman"/>
        </w:rPr>
        <w:t>м</w:t>
      </w:r>
      <w:r w:rsidR="00CA3E5F" w:rsidRPr="008010E3">
        <w:rPr>
          <w:rFonts w:cs="Times New Roman"/>
        </w:rPr>
        <w:t>етаданные</w:t>
      </w:r>
      <w:r w:rsidR="007736D6" w:rsidRPr="008010E3">
        <w:rPr>
          <w:rFonts w:cs="Times New Roman"/>
        </w:rPr>
        <w:t xml:space="preserve"> - </w:t>
      </w:r>
      <w:r w:rsidR="00CA3E5F" w:rsidRPr="008010E3">
        <w:rPr>
          <w:rFonts w:cs="Times New Roman"/>
        </w:rPr>
        <w:t xml:space="preserve">используются для добавления дополнительной информации к классам компонентов, сервисов и других объектов в </w:t>
      </w:r>
      <w:proofErr w:type="spellStart"/>
      <w:r w:rsidR="00CA3E5F" w:rsidRPr="008010E3">
        <w:rPr>
          <w:rFonts w:cs="Times New Roman"/>
        </w:rPr>
        <w:t>Angular</w:t>
      </w:r>
      <w:proofErr w:type="spellEnd"/>
      <w:r w:rsidR="00CA3E5F" w:rsidRPr="008010E3">
        <w:rPr>
          <w:rFonts w:cs="Times New Roman"/>
        </w:rPr>
        <w:t>-приложении.</w:t>
      </w:r>
    </w:p>
    <w:p w14:paraId="0BA809E9" w14:textId="1C8A7E48" w:rsidR="000D456B" w:rsidRPr="008010E3" w:rsidRDefault="000D456B" w:rsidP="00ED3520">
      <w:pPr>
        <w:pStyle w:val="e"/>
        <w:rPr>
          <w:rFonts w:cs="Times New Roman"/>
        </w:rPr>
      </w:pPr>
      <w:r w:rsidRPr="008010E3">
        <w:rPr>
          <w:rFonts w:cs="Times New Roman"/>
          <w:lang w:val="en-GB"/>
        </w:rPr>
        <w:lastRenderedPageBreak/>
        <w:t>Angular</w:t>
      </w:r>
      <w:r w:rsidRPr="008010E3">
        <w:rPr>
          <w:rFonts w:cs="Times New Roman"/>
        </w:rPr>
        <w:t xml:space="preserve"> использует большое количество интересных паттернов проектирования, основные из которых представлены ниже.</w:t>
      </w:r>
    </w:p>
    <w:p w14:paraId="2F89AE0A" w14:textId="045F218B" w:rsidR="000D456B" w:rsidRPr="008010E3" w:rsidRDefault="000D456B" w:rsidP="000D456B">
      <w:pPr>
        <w:pStyle w:val="e"/>
        <w:rPr>
          <w:rFonts w:cs="Times New Roman"/>
        </w:rPr>
      </w:pPr>
      <w:r w:rsidRPr="008010E3">
        <w:rPr>
          <w:rFonts w:cs="Times New Roman"/>
        </w:rPr>
        <w:t>MVC (</w:t>
      </w:r>
      <w:proofErr w:type="spellStart"/>
      <w:r w:rsidRPr="008010E3">
        <w:rPr>
          <w:rFonts w:cs="Times New Roman"/>
        </w:rPr>
        <w:t>Model-View-Controller</w:t>
      </w:r>
      <w:proofErr w:type="spellEnd"/>
      <w:r w:rsidRPr="008010E3">
        <w:rPr>
          <w:rFonts w:cs="Times New Roman"/>
        </w:rPr>
        <w:t xml:space="preserve">) </w:t>
      </w:r>
      <w:r w:rsidR="00CE7F8B" w:rsidRPr="008010E3">
        <w:rPr>
          <w:rFonts w:cs="Times New Roman"/>
        </w:rPr>
        <w:t>-</w:t>
      </w:r>
      <w:r w:rsidRPr="008010E3">
        <w:rPr>
          <w:rFonts w:cs="Times New Roman"/>
        </w:rPr>
        <w:t xml:space="preserve"> это паттерн проектирования, который используется для разделения приложения на три компонента: модель (</w:t>
      </w:r>
      <w:proofErr w:type="spellStart"/>
      <w:r w:rsidRPr="008010E3">
        <w:rPr>
          <w:rFonts w:cs="Times New Roman"/>
        </w:rPr>
        <w:t>Model</w:t>
      </w:r>
      <w:proofErr w:type="spellEnd"/>
      <w:r w:rsidRPr="008010E3">
        <w:rPr>
          <w:rFonts w:cs="Times New Roman"/>
        </w:rPr>
        <w:t>), представление (</w:t>
      </w:r>
      <w:proofErr w:type="spellStart"/>
      <w:r w:rsidRPr="008010E3">
        <w:rPr>
          <w:rFonts w:cs="Times New Roman"/>
        </w:rPr>
        <w:t>View</w:t>
      </w:r>
      <w:proofErr w:type="spellEnd"/>
      <w:r w:rsidRPr="008010E3">
        <w:rPr>
          <w:rFonts w:cs="Times New Roman"/>
        </w:rPr>
        <w:t>) и контроллер (</w:t>
      </w:r>
      <w:proofErr w:type="spellStart"/>
      <w:r w:rsidRPr="008010E3">
        <w:rPr>
          <w:rFonts w:cs="Times New Roman"/>
        </w:rPr>
        <w:t>Controller</w:t>
      </w:r>
      <w:proofErr w:type="spellEnd"/>
      <w:r w:rsidRPr="008010E3">
        <w:rPr>
          <w:rFonts w:cs="Times New Roman"/>
        </w:rPr>
        <w:t>).</w:t>
      </w:r>
    </w:p>
    <w:p w14:paraId="5B26661C" w14:textId="6BFBFF33" w:rsidR="000D456B" w:rsidRPr="008010E3" w:rsidRDefault="00BB1145" w:rsidP="000005C8">
      <w:pPr>
        <w:pStyle w:val="o"/>
        <w:numPr>
          <w:ilvl w:val="0"/>
          <w:numId w:val="19"/>
        </w:numPr>
        <w:ind w:left="0" w:firstLine="709"/>
        <w:rPr>
          <w:rFonts w:cs="Times New Roman"/>
        </w:rPr>
      </w:pPr>
      <w:r w:rsidRPr="008010E3">
        <w:rPr>
          <w:rFonts w:cs="Times New Roman"/>
        </w:rPr>
        <w:t>м</w:t>
      </w:r>
      <w:r w:rsidR="000D456B" w:rsidRPr="008010E3">
        <w:rPr>
          <w:rFonts w:cs="Times New Roman"/>
        </w:rPr>
        <w:t>одель (</w:t>
      </w:r>
      <w:proofErr w:type="spellStart"/>
      <w:r w:rsidR="000D456B" w:rsidRPr="008010E3">
        <w:rPr>
          <w:rFonts w:cs="Times New Roman"/>
        </w:rPr>
        <w:t>Model</w:t>
      </w:r>
      <w:proofErr w:type="spellEnd"/>
      <w:r w:rsidR="000D456B" w:rsidRPr="008010E3">
        <w:rPr>
          <w:rFonts w:cs="Times New Roman"/>
        </w:rPr>
        <w:t>)</w:t>
      </w:r>
      <w:r w:rsidR="00CE7F8B" w:rsidRPr="008010E3">
        <w:rPr>
          <w:rFonts w:cs="Times New Roman"/>
        </w:rPr>
        <w:t xml:space="preserve"> -э</w:t>
      </w:r>
      <w:r w:rsidR="000D456B" w:rsidRPr="008010E3">
        <w:rPr>
          <w:rFonts w:cs="Times New Roman"/>
        </w:rPr>
        <w:t>то компонент, который отвечает за хранение данных и бизнес-логику приложения. Модель не должна содержать никакой логики, связанной с отображением данных или пользовательским интерфейсом</w:t>
      </w:r>
      <w:r w:rsidRPr="008010E3">
        <w:rPr>
          <w:rFonts w:cs="Times New Roman"/>
        </w:rPr>
        <w:t>;</w:t>
      </w:r>
    </w:p>
    <w:p w14:paraId="7FB0D1C5" w14:textId="6904301C" w:rsidR="000D456B" w:rsidRPr="008010E3" w:rsidRDefault="00BB1145" w:rsidP="000005C8">
      <w:pPr>
        <w:pStyle w:val="o"/>
        <w:numPr>
          <w:ilvl w:val="0"/>
          <w:numId w:val="19"/>
        </w:numPr>
        <w:ind w:left="0" w:firstLine="709"/>
        <w:rPr>
          <w:rFonts w:cs="Times New Roman"/>
        </w:rPr>
      </w:pPr>
      <w:r w:rsidRPr="008010E3">
        <w:rPr>
          <w:rFonts w:cs="Times New Roman"/>
        </w:rPr>
        <w:t>п</w:t>
      </w:r>
      <w:r w:rsidR="000D456B" w:rsidRPr="008010E3">
        <w:rPr>
          <w:rFonts w:cs="Times New Roman"/>
        </w:rPr>
        <w:t>редставление (</w:t>
      </w:r>
      <w:proofErr w:type="spellStart"/>
      <w:r w:rsidR="000D456B" w:rsidRPr="008010E3">
        <w:rPr>
          <w:rFonts w:cs="Times New Roman"/>
        </w:rPr>
        <w:t>View</w:t>
      </w:r>
      <w:proofErr w:type="spellEnd"/>
      <w:r w:rsidR="000D456B" w:rsidRPr="008010E3">
        <w:rPr>
          <w:rFonts w:cs="Times New Roman"/>
        </w:rPr>
        <w:t>)</w:t>
      </w:r>
      <w:r w:rsidR="00CE7F8B" w:rsidRPr="008010E3">
        <w:rPr>
          <w:rFonts w:cs="Times New Roman"/>
        </w:rPr>
        <w:t xml:space="preserve"> - э</w:t>
      </w:r>
      <w:r w:rsidR="000D456B" w:rsidRPr="008010E3">
        <w:rPr>
          <w:rFonts w:cs="Times New Roman"/>
        </w:rPr>
        <w:t>то компонент, который отвечает за отображение данных для пользователя. Представление получает данные из модели и отображает их в удобном для пользователя виде. Представление не должно содержать никакой бизнес-логики</w:t>
      </w:r>
      <w:r w:rsidRPr="008010E3">
        <w:rPr>
          <w:rFonts w:cs="Times New Roman"/>
        </w:rPr>
        <w:t>;</w:t>
      </w:r>
    </w:p>
    <w:p w14:paraId="0602AFBB" w14:textId="49423939" w:rsidR="000D456B" w:rsidRPr="008010E3" w:rsidRDefault="00BB1145" w:rsidP="000005C8">
      <w:pPr>
        <w:pStyle w:val="o"/>
        <w:numPr>
          <w:ilvl w:val="0"/>
          <w:numId w:val="19"/>
        </w:numPr>
        <w:ind w:left="0" w:firstLine="709"/>
        <w:rPr>
          <w:rFonts w:cs="Times New Roman"/>
        </w:rPr>
      </w:pPr>
      <w:r w:rsidRPr="008010E3">
        <w:rPr>
          <w:rFonts w:cs="Times New Roman"/>
        </w:rPr>
        <w:t>к</w:t>
      </w:r>
      <w:r w:rsidR="000D456B" w:rsidRPr="008010E3">
        <w:rPr>
          <w:rFonts w:cs="Times New Roman"/>
        </w:rPr>
        <w:t>онтроллер (</w:t>
      </w:r>
      <w:proofErr w:type="spellStart"/>
      <w:r w:rsidR="000D456B" w:rsidRPr="008010E3">
        <w:rPr>
          <w:rFonts w:cs="Times New Roman"/>
        </w:rPr>
        <w:t>Controller</w:t>
      </w:r>
      <w:proofErr w:type="spellEnd"/>
      <w:r w:rsidR="000D456B" w:rsidRPr="008010E3">
        <w:rPr>
          <w:rFonts w:cs="Times New Roman"/>
        </w:rPr>
        <w:t>)</w:t>
      </w:r>
      <w:r w:rsidR="00CE7F8B" w:rsidRPr="008010E3">
        <w:rPr>
          <w:rFonts w:cs="Times New Roman"/>
        </w:rPr>
        <w:t xml:space="preserve"> - э</w:t>
      </w:r>
      <w:r w:rsidR="000D456B" w:rsidRPr="008010E3">
        <w:rPr>
          <w:rFonts w:cs="Times New Roman"/>
        </w:rPr>
        <w:t>то компонент, который отвечает за управление взаимодействием между моделью и представлением. Контроллер получает данные из модели, отправляет их в представление и обрабатывает действия пользователя, направленные на изменение данных в модели</w:t>
      </w:r>
      <w:r w:rsidRPr="008010E3">
        <w:rPr>
          <w:rFonts w:cs="Times New Roman"/>
        </w:rPr>
        <w:t>.</w:t>
      </w:r>
    </w:p>
    <w:p w14:paraId="462566EA" w14:textId="381D25A2" w:rsidR="000D456B" w:rsidRPr="008010E3" w:rsidRDefault="000D456B" w:rsidP="000005C8">
      <w:pPr>
        <w:pStyle w:val="e"/>
        <w:rPr>
          <w:rFonts w:cs="Times New Roman"/>
        </w:rPr>
      </w:pPr>
      <w:r w:rsidRPr="008010E3">
        <w:rPr>
          <w:rFonts w:cs="Times New Roman"/>
        </w:rPr>
        <w:t>Преимущества использования паттерна MVC:</w:t>
      </w:r>
    </w:p>
    <w:p w14:paraId="62E54407" w14:textId="6BCF6A39" w:rsidR="000D456B" w:rsidRPr="008010E3" w:rsidRDefault="00BB1145" w:rsidP="000005C8">
      <w:pPr>
        <w:pStyle w:val="o"/>
        <w:numPr>
          <w:ilvl w:val="0"/>
          <w:numId w:val="20"/>
        </w:numPr>
        <w:ind w:left="0" w:firstLine="709"/>
        <w:rPr>
          <w:rFonts w:cs="Times New Roman"/>
        </w:rPr>
      </w:pPr>
      <w:r w:rsidRPr="008010E3">
        <w:rPr>
          <w:rFonts w:cs="Times New Roman"/>
        </w:rPr>
        <w:t>р</w:t>
      </w:r>
      <w:r w:rsidR="000D456B" w:rsidRPr="008010E3">
        <w:rPr>
          <w:rFonts w:cs="Times New Roman"/>
        </w:rPr>
        <w:t xml:space="preserve">азделение </w:t>
      </w:r>
      <w:r w:rsidR="00CE7F8B" w:rsidRPr="008010E3">
        <w:rPr>
          <w:rFonts w:cs="Times New Roman"/>
        </w:rPr>
        <w:t xml:space="preserve">ответственности - </w:t>
      </w:r>
      <w:r w:rsidR="00CE7F8B" w:rsidRPr="008010E3">
        <w:rPr>
          <w:rFonts w:cs="Times New Roman"/>
          <w:lang w:val="en-GB"/>
        </w:rPr>
        <w:t>M</w:t>
      </w:r>
      <w:r w:rsidR="000D456B" w:rsidRPr="008010E3">
        <w:rPr>
          <w:rFonts w:cs="Times New Roman"/>
        </w:rPr>
        <w:t>VC позволяет разделить ответственность между компонентами приложения - модель отвечает за данные и бизнес-логику, представление - за отображение данных, а контроллер - за управление взаимодействием между ними</w:t>
      </w:r>
      <w:r w:rsidRPr="008010E3">
        <w:rPr>
          <w:rFonts w:cs="Times New Roman"/>
        </w:rPr>
        <w:t>;</w:t>
      </w:r>
    </w:p>
    <w:p w14:paraId="26290044" w14:textId="205B6739" w:rsidR="000D456B" w:rsidRPr="008010E3" w:rsidRDefault="00BB1145" w:rsidP="000005C8">
      <w:pPr>
        <w:pStyle w:val="o"/>
        <w:ind w:left="0" w:firstLine="709"/>
        <w:rPr>
          <w:rFonts w:cs="Times New Roman"/>
        </w:rPr>
      </w:pPr>
      <w:r w:rsidRPr="008010E3">
        <w:rPr>
          <w:rFonts w:cs="Times New Roman"/>
        </w:rPr>
        <w:t>л</w:t>
      </w:r>
      <w:r w:rsidR="000D456B" w:rsidRPr="008010E3">
        <w:rPr>
          <w:rFonts w:cs="Times New Roman"/>
        </w:rPr>
        <w:t>егкая замена компонентов</w:t>
      </w:r>
      <w:r w:rsidR="00CE7F8B" w:rsidRPr="008010E3">
        <w:rPr>
          <w:rFonts w:cs="Times New Roman"/>
        </w:rPr>
        <w:t xml:space="preserve"> - п</w:t>
      </w:r>
      <w:r w:rsidR="000D456B" w:rsidRPr="008010E3">
        <w:rPr>
          <w:rFonts w:cs="Times New Roman"/>
        </w:rPr>
        <w:t>ри использовании MVC компоненты можно легко заменять, не затрагивая другие части приложения</w:t>
      </w:r>
      <w:r w:rsidRPr="008010E3">
        <w:rPr>
          <w:rFonts w:cs="Times New Roman"/>
        </w:rPr>
        <w:t>;</w:t>
      </w:r>
    </w:p>
    <w:p w14:paraId="148FDD53" w14:textId="44FA71D3" w:rsidR="000D456B" w:rsidRPr="008010E3" w:rsidRDefault="00BB1145" w:rsidP="000005C8">
      <w:pPr>
        <w:pStyle w:val="o"/>
        <w:ind w:left="0" w:firstLine="709"/>
        <w:rPr>
          <w:rFonts w:cs="Times New Roman"/>
        </w:rPr>
      </w:pPr>
      <w:r w:rsidRPr="008010E3">
        <w:rPr>
          <w:rFonts w:cs="Times New Roman"/>
        </w:rPr>
        <w:t>у</w:t>
      </w:r>
      <w:r w:rsidR="000D456B" w:rsidRPr="008010E3">
        <w:rPr>
          <w:rFonts w:cs="Times New Roman"/>
        </w:rPr>
        <w:t>прощение тестирования</w:t>
      </w:r>
      <w:r w:rsidR="00CE7F8B" w:rsidRPr="008010E3">
        <w:rPr>
          <w:rFonts w:cs="Times New Roman"/>
        </w:rPr>
        <w:t xml:space="preserve"> - к</w:t>
      </w:r>
      <w:r w:rsidR="000D456B" w:rsidRPr="008010E3">
        <w:rPr>
          <w:rFonts w:cs="Times New Roman"/>
        </w:rPr>
        <w:t>аждый компонент приложения может быть протестирован отдельно, что позволяет более эффективно тестировать приложение в целом</w:t>
      </w:r>
      <w:r w:rsidRPr="008010E3">
        <w:rPr>
          <w:rFonts w:cs="Times New Roman"/>
        </w:rPr>
        <w:t>;</w:t>
      </w:r>
    </w:p>
    <w:p w14:paraId="081B632E" w14:textId="6F7C94E3" w:rsidR="000D456B" w:rsidRPr="008010E3" w:rsidRDefault="000D456B" w:rsidP="000D456B">
      <w:pPr>
        <w:pStyle w:val="e"/>
        <w:rPr>
          <w:rFonts w:cs="Times New Roman"/>
        </w:rPr>
      </w:pPr>
      <w:r w:rsidRPr="008010E3">
        <w:rPr>
          <w:rFonts w:cs="Times New Roman"/>
        </w:rPr>
        <w:t xml:space="preserve">В </w:t>
      </w:r>
      <w:proofErr w:type="spellStart"/>
      <w:r w:rsidRPr="008010E3">
        <w:rPr>
          <w:rFonts w:cs="Times New Roman"/>
        </w:rPr>
        <w:t>Angular</w:t>
      </w:r>
      <w:proofErr w:type="spellEnd"/>
      <w:r w:rsidRPr="008010E3">
        <w:rPr>
          <w:rFonts w:cs="Times New Roman"/>
        </w:rPr>
        <w:t xml:space="preserve"> реализация паттерна MVC отличается некоторыми особенностями. Вместо контроллера используется сервис, который выполняет подобные функции, а представление и модель интегрированы в компоненты.</w:t>
      </w:r>
    </w:p>
    <w:p w14:paraId="40912545" w14:textId="34CF9D67" w:rsidR="00CE7F8B" w:rsidRPr="008010E3" w:rsidRDefault="00CE7F8B" w:rsidP="00CE7F8B">
      <w:pPr>
        <w:pStyle w:val="e"/>
        <w:rPr>
          <w:rFonts w:cs="Times New Roman"/>
        </w:rPr>
      </w:pPr>
      <w:proofErr w:type="spellStart"/>
      <w:r w:rsidRPr="008010E3">
        <w:rPr>
          <w:rFonts w:cs="Times New Roman"/>
        </w:rPr>
        <w:lastRenderedPageBreak/>
        <w:t>Observable</w:t>
      </w:r>
      <w:proofErr w:type="spellEnd"/>
      <w:r w:rsidRPr="008010E3">
        <w:rPr>
          <w:rFonts w:cs="Times New Roman"/>
        </w:rPr>
        <w:t xml:space="preserve"> </w:t>
      </w:r>
      <w:proofErr w:type="spellStart"/>
      <w:r w:rsidRPr="008010E3">
        <w:rPr>
          <w:rFonts w:cs="Times New Roman"/>
        </w:rPr>
        <w:t>Pattern</w:t>
      </w:r>
      <w:proofErr w:type="spellEnd"/>
      <w:r w:rsidRPr="008010E3">
        <w:rPr>
          <w:rFonts w:cs="Times New Roman"/>
        </w:rPr>
        <w:t xml:space="preserve"> - это шаблон проектирования, который используется для создания связи между наблюдателем (</w:t>
      </w:r>
      <w:proofErr w:type="spellStart"/>
      <w:r w:rsidRPr="008010E3">
        <w:rPr>
          <w:rFonts w:cs="Times New Roman"/>
        </w:rPr>
        <w:t>observer</w:t>
      </w:r>
      <w:proofErr w:type="spellEnd"/>
      <w:r w:rsidRPr="008010E3">
        <w:rPr>
          <w:rFonts w:cs="Times New Roman"/>
        </w:rPr>
        <w:t>) и объектом наблюдаемого (</w:t>
      </w:r>
      <w:proofErr w:type="spellStart"/>
      <w:r w:rsidRPr="008010E3">
        <w:rPr>
          <w:rFonts w:cs="Times New Roman"/>
        </w:rPr>
        <w:t>observable</w:t>
      </w:r>
      <w:proofErr w:type="spellEnd"/>
      <w:r w:rsidRPr="008010E3">
        <w:rPr>
          <w:rFonts w:cs="Times New Roman"/>
        </w:rPr>
        <w:t>). Этот шаблон позволяет динамически устанавливать зависимости между объектами и уведомлять все заинтересованные стороны об изменениях в наблюдаемом объекте</w:t>
      </w:r>
      <w:r w:rsidR="00472CFD" w:rsidRPr="008010E3">
        <w:rPr>
          <w:rFonts w:cs="Times New Roman"/>
        </w:rPr>
        <w:t>, он создан для управления асинхронными операциями и обработки потока данных</w:t>
      </w:r>
      <w:r w:rsidRPr="008010E3">
        <w:rPr>
          <w:rFonts w:cs="Times New Roman"/>
        </w:rPr>
        <w:t>.</w:t>
      </w:r>
    </w:p>
    <w:p w14:paraId="55F81600" w14:textId="3480D623" w:rsidR="00CE7F8B" w:rsidRPr="008010E3" w:rsidRDefault="00CE7F8B" w:rsidP="00CE7F8B">
      <w:pPr>
        <w:pStyle w:val="e"/>
        <w:rPr>
          <w:rFonts w:cs="Times New Roman"/>
        </w:rPr>
      </w:pPr>
      <w:r w:rsidRPr="008010E3">
        <w:rPr>
          <w:rFonts w:cs="Times New Roman"/>
        </w:rPr>
        <w:t>Важным аспектом этого шаблона является то, что наблюдаемый объект не имеет прямого доступа к своим наблюдателям. Вместо этого он поддерживает список своих наблюдателей и уведомляет их о любых изменениях, вызывая соответствующие методы у каждого из них.</w:t>
      </w:r>
    </w:p>
    <w:p w14:paraId="69A7BE2E" w14:textId="0A45D81F" w:rsidR="00CE7F8B" w:rsidRPr="008010E3" w:rsidRDefault="00CE7F8B" w:rsidP="00CE7F8B">
      <w:pPr>
        <w:pStyle w:val="e"/>
        <w:rPr>
          <w:rFonts w:cs="Times New Roman"/>
        </w:rPr>
      </w:pPr>
      <w:r w:rsidRPr="008010E3">
        <w:rPr>
          <w:rFonts w:cs="Times New Roman"/>
        </w:rPr>
        <w:t>Такой подход позволяет отделить объекты наблюдаемого от конкретных наблюдателей и обеспечивает более гибкую и расширяемую модель взаимодействия между объектами.</w:t>
      </w:r>
    </w:p>
    <w:p w14:paraId="706A6523" w14:textId="031CFDEB" w:rsidR="00CE7F8B" w:rsidRPr="008010E3" w:rsidRDefault="00CE7F8B" w:rsidP="00CE7F8B">
      <w:pPr>
        <w:pStyle w:val="e"/>
        <w:rPr>
          <w:rFonts w:cs="Times New Roman"/>
        </w:rPr>
      </w:pPr>
      <w:r w:rsidRPr="008010E3">
        <w:rPr>
          <w:rFonts w:cs="Times New Roman"/>
        </w:rPr>
        <w:t xml:space="preserve">Рассмотрим пример использования </w:t>
      </w:r>
      <w:proofErr w:type="spellStart"/>
      <w:r w:rsidRPr="008010E3">
        <w:rPr>
          <w:rFonts w:cs="Times New Roman"/>
        </w:rPr>
        <w:t>Observable</w:t>
      </w:r>
      <w:proofErr w:type="spellEnd"/>
      <w:r w:rsidRPr="008010E3">
        <w:rPr>
          <w:rFonts w:cs="Times New Roman"/>
        </w:rPr>
        <w:t xml:space="preserve"> </w:t>
      </w:r>
      <w:proofErr w:type="spellStart"/>
      <w:r w:rsidRPr="008010E3">
        <w:rPr>
          <w:rFonts w:cs="Times New Roman"/>
        </w:rPr>
        <w:t>Pattern</w:t>
      </w:r>
      <w:proofErr w:type="spellEnd"/>
      <w:r w:rsidRPr="008010E3">
        <w:rPr>
          <w:rFonts w:cs="Times New Roman"/>
        </w:rPr>
        <w:t xml:space="preserve"> в контексте разработки пользовательского интерфейса. Допустим, у нас есть приложение, которое содержит несколько компонентов, например, кнопку, текстовое поле и список. Каждый компонент может быть наблюдаемым объектом, который уведомляет своих наблюдателей (например, другие компоненты или контроллер) об изменениях в своем состоянии.</w:t>
      </w:r>
    </w:p>
    <w:p w14:paraId="50D6FF6D" w14:textId="317C2826" w:rsidR="00CE7F8B" w:rsidRPr="008010E3" w:rsidRDefault="00CE7F8B" w:rsidP="00CE7F8B">
      <w:pPr>
        <w:pStyle w:val="e"/>
        <w:rPr>
          <w:rFonts w:cs="Times New Roman"/>
        </w:rPr>
      </w:pPr>
      <w:r w:rsidRPr="008010E3">
        <w:rPr>
          <w:rFonts w:cs="Times New Roman"/>
        </w:rPr>
        <w:t>Например, когда пользователь нажимает на кнопку, она уведомляет наблюдателей об этом действии. Контроллер может реагировать на это событие, обновляя данные в списке или изменяя содержимое текстового поля.</w:t>
      </w:r>
    </w:p>
    <w:p w14:paraId="1968A8AD" w14:textId="0A3548C1" w:rsidR="00C54940" w:rsidRPr="008010E3" w:rsidRDefault="00CE7F8B" w:rsidP="00CE7F8B">
      <w:pPr>
        <w:pStyle w:val="e"/>
        <w:rPr>
          <w:rFonts w:cs="Times New Roman"/>
        </w:rPr>
      </w:pPr>
      <w:r w:rsidRPr="008010E3">
        <w:rPr>
          <w:rFonts w:cs="Times New Roman"/>
        </w:rPr>
        <w:t xml:space="preserve">Таким образом, использование </w:t>
      </w:r>
      <w:proofErr w:type="spellStart"/>
      <w:r w:rsidRPr="008010E3">
        <w:rPr>
          <w:rFonts w:cs="Times New Roman"/>
        </w:rPr>
        <w:t>Observable</w:t>
      </w:r>
      <w:proofErr w:type="spellEnd"/>
      <w:r w:rsidRPr="008010E3">
        <w:rPr>
          <w:rFonts w:cs="Times New Roman"/>
        </w:rPr>
        <w:t xml:space="preserve"> </w:t>
      </w:r>
      <w:proofErr w:type="spellStart"/>
      <w:r w:rsidRPr="008010E3">
        <w:rPr>
          <w:rFonts w:cs="Times New Roman"/>
        </w:rPr>
        <w:t>Pattern</w:t>
      </w:r>
      <w:proofErr w:type="spellEnd"/>
      <w:r w:rsidRPr="008010E3">
        <w:rPr>
          <w:rFonts w:cs="Times New Roman"/>
        </w:rPr>
        <w:t xml:space="preserve"> позволяет создавать гибкие и расширяемые приложения, которые могут динамически реагировать на изменения в своих компонентах и обеспечивать эффективную коммуникацию между объектами.</w:t>
      </w:r>
    </w:p>
    <w:p w14:paraId="5EAF1479" w14:textId="3934CE2F" w:rsidR="005B0107" w:rsidRPr="008010E3" w:rsidRDefault="00C54940" w:rsidP="00C54940">
      <w:pPr>
        <w:pStyle w:val="e3"/>
      </w:pPr>
      <w:r w:rsidRPr="008010E3">
        <w:br w:type="column"/>
      </w:r>
      <w:bookmarkStart w:id="14" w:name="_Toc137594294"/>
      <w:r w:rsidR="005B0107" w:rsidRPr="008010E3">
        <w:lastRenderedPageBreak/>
        <w:t>4.2 Физическая структура</w:t>
      </w:r>
      <w:bookmarkEnd w:id="14"/>
    </w:p>
    <w:p w14:paraId="235F3E48" w14:textId="78949F90" w:rsidR="00C54940" w:rsidRPr="008010E3" w:rsidRDefault="00C54940" w:rsidP="00C54940">
      <w:pPr>
        <w:pStyle w:val="e"/>
        <w:rPr>
          <w:rFonts w:cs="Times New Roman"/>
        </w:rPr>
      </w:pPr>
      <w:r w:rsidRPr="008010E3">
        <w:rPr>
          <w:rFonts w:cs="Times New Roman"/>
        </w:rPr>
        <w:t xml:space="preserve">Физическая структура проекта на </w:t>
      </w:r>
      <w:proofErr w:type="spellStart"/>
      <w:r w:rsidRPr="008010E3">
        <w:rPr>
          <w:rFonts w:cs="Times New Roman"/>
        </w:rPr>
        <w:t>Angular</w:t>
      </w:r>
      <w:proofErr w:type="spellEnd"/>
      <w:r w:rsidRPr="008010E3">
        <w:rPr>
          <w:rFonts w:cs="Times New Roman"/>
        </w:rPr>
        <w:t xml:space="preserve"> включает в себя ряд файлов и директорий, которые содержат компоненты, сервисы, модули, роутеры и другие элементы приложения.</w:t>
      </w:r>
    </w:p>
    <w:p w14:paraId="10642C46" w14:textId="78BA4395" w:rsidR="005B0107" w:rsidRPr="008010E3" w:rsidRDefault="00C54940" w:rsidP="00C54940">
      <w:pPr>
        <w:pStyle w:val="e"/>
        <w:rPr>
          <w:rFonts w:cs="Times New Roman"/>
        </w:rPr>
      </w:pPr>
      <w:r w:rsidRPr="008010E3">
        <w:rPr>
          <w:rFonts w:cs="Times New Roman"/>
        </w:rPr>
        <w:t xml:space="preserve">Стандартная физическая структура проекта на </w:t>
      </w:r>
      <w:proofErr w:type="spellStart"/>
      <w:r w:rsidRPr="008010E3">
        <w:rPr>
          <w:rFonts w:cs="Times New Roman"/>
        </w:rPr>
        <w:t>Angular</w:t>
      </w:r>
      <w:proofErr w:type="spellEnd"/>
      <w:r w:rsidRPr="008010E3">
        <w:rPr>
          <w:rFonts w:cs="Times New Roman"/>
        </w:rPr>
        <w:t xml:space="preserve"> имеет следующий вид:</w:t>
      </w:r>
    </w:p>
    <w:p w14:paraId="78450EE2" w14:textId="77777777" w:rsidR="00C54940" w:rsidRPr="008010E3" w:rsidRDefault="00C54940" w:rsidP="00C54940">
      <w:pPr>
        <w:pStyle w:val="affb"/>
        <w:keepNext/>
        <w:rPr>
          <w:rFonts w:cs="Times New Roman"/>
        </w:rPr>
      </w:pPr>
      <w:r w:rsidRPr="008010E3">
        <w:rPr>
          <w:rFonts w:cs="Times New Roman"/>
          <w:noProof/>
          <w:lang w:val="en-US" w:eastAsia="en-US"/>
        </w:rPr>
        <w:drawing>
          <wp:inline distT="0" distB="0" distL="0" distR="0" wp14:anchorId="51F954D2" wp14:editId="7636503F">
            <wp:extent cx="6120765" cy="5345430"/>
            <wp:effectExtent l="19050" t="19050" r="13335" b="266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34543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BF971A" w14:textId="7B8919C2" w:rsidR="00C54940" w:rsidRPr="008010E3" w:rsidRDefault="00C54940" w:rsidP="00C54940">
      <w:pPr>
        <w:pStyle w:val="aff7"/>
        <w:rPr>
          <w:rFonts w:cs="Times New Roman"/>
        </w:rPr>
      </w:pPr>
      <w:r w:rsidRPr="008010E3">
        <w:rPr>
          <w:rFonts w:cs="Times New Roman"/>
        </w:rPr>
        <w:t xml:space="preserve">Рис </w:t>
      </w:r>
      <w:r w:rsidR="0080264A" w:rsidRPr="008010E3">
        <w:rPr>
          <w:rFonts w:cs="Times New Roman"/>
        </w:rPr>
        <w:t>4.</w:t>
      </w:r>
      <w:r w:rsidR="00F27BFF" w:rsidRPr="008010E3">
        <w:rPr>
          <w:rFonts w:cs="Times New Roman"/>
        </w:rPr>
        <w:fldChar w:fldCharType="begin"/>
      </w:r>
      <w:r w:rsidR="00F27BFF" w:rsidRPr="008010E3">
        <w:rPr>
          <w:rFonts w:cs="Times New Roman"/>
        </w:rPr>
        <w:instrText xml:space="preserve"> SEQ Рис \* ARABIC </w:instrText>
      </w:r>
      <w:r w:rsidR="00F27BFF" w:rsidRPr="008010E3">
        <w:rPr>
          <w:rFonts w:cs="Times New Roman"/>
        </w:rPr>
        <w:fldChar w:fldCharType="separate"/>
      </w:r>
      <w:r w:rsidR="002C417D">
        <w:rPr>
          <w:rFonts w:cs="Times New Roman"/>
          <w:noProof/>
        </w:rPr>
        <w:t>1</w:t>
      </w:r>
      <w:r w:rsidR="00F27BFF" w:rsidRPr="008010E3">
        <w:rPr>
          <w:rFonts w:cs="Times New Roman"/>
        </w:rPr>
        <w:fldChar w:fldCharType="end"/>
      </w:r>
      <w:r w:rsidRPr="008010E3">
        <w:rPr>
          <w:rFonts w:cs="Times New Roman"/>
        </w:rPr>
        <w:t xml:space="preserve"> - Физическая структура проекта</w:t>
      </w:r>
    </w:p>
    <w:p w14:paraId="57D2A84E" w14:textId="77777777" w:rsidR="00984624" w:rsidRPr="008010E3" w:rsidRDefault="00984624" w:rsidP="00984624">
      <w:pPr>
        <w:pStyle w:val="e"/>
        <w:rPr>
          <w:rFonts w:cs="Times New Roman"/>
        </w:rPr>
      </w:pPr>
      <w:r w:rsidRPr="008010E3">
        <w:rPr>
          <w:rFonts w:cs="Times New Roman"/>
        </w:rPr>
        <w:t xml:space="preserve">В директории </w:t>
      </w:r>
      <w:proofErr w:type="spellStart"/>
      <w:r w:rsidRPr="008010E3">
        <w:rPr>
          <w:rFonts w:cs="Times New Roman"/>
        </w:rPr>
        <w:t>app</w:t>
      </w:r>
      <w:proofErr w:type="spellEnd"/>
      <w:r w:rsidRPr="008010E3">
        <w:rPr>
          <w:rFonts w:cs="Times New Roman"/>
        </w:rPr>
        <w:t>/</w:t>
      </w:r>
      <w:proofErr w:type="spellStart"/>
      <w:r w:rsidRPr="008010E3">
        <w:rPr>
          <w:rFonts w:cs="Times New Roman"/>
        </w:rPr>
        <w:t>components</w:t>
      </w:r>
      <w:proofErr w:type="spellEnd"/>
      <w:r w:rsidRPr="008010E3">
        <w:rPr>
          <w:rFonts w:cs="Times New Roman"/>
        </w:rPr>
        <w:t xml:space="preserve">/ располагаются компоненты приложения. Каждый компонент представлен отдельной директорией, в которой находятся </w:t>
      </w:r>
      <w:proofErr w:type="spellStart"/>
      <w:r w:rsidRPr="008010E3">
        <w:rPr>
          <w:rFonts w:cs="Times New Roman"/>
        </w:rPr>
        <w:t>TypeScript</w:t>
      </w:r>
      <w:proofErr w:type="spellEnd"/>
      <w:r w:rsidRPr="008010E3">
        <w:rPr>
          <w:rFonts w:cs="Times New Roman"/>
        </w:rPr>
        <w:t>-файл компонента, HTML-шаблон и CSS-стили.</w:t>
      </w:r>
    </w:p>
    <w:p w14:paraId="1A35C069" w14:textId="453D32CC" w:rsidR="00984624" w:rsidRPr="008010E3" w:rsidRDefault="00984624" w:rsidP="00984624">
      <w:pPr>
        <w:pStyle w:val="e"/>
        <w:rPr>
          <w:rFonts w:cs="Times New Roman"/>
        </w:rPr>
      </w:pPr>
      <w:r w:rsidRPr="008010E3">
        <w:rPr>
          <w:rFonts w:cs="Times New Roman"/>
        </w:rPr>
        <w:lastRenderedPageBreak/>
        <w:t xml:space="preserve">В директории </w:t>
      </w:r>
      <w:proofErr w:type="spellStart"/>
      <w:r w:rsidRPr="008010E3">
        <w:rPr>
          <w:rFonts w:cs="Times New Roman"/>
        </w:rPr>
        <w:t>app</w:t>
      </w:r>
      <w:proofErr w:type="spellEnd"/>
      <w:r w:rsidRPr="008010E3">
        <w:rPr>
          <w:rFonts w:cs="Times New Roman"/>
        </w:rPr>
        <w:t>/</w:t>
      </w:r>
      <w:proofErr w:type="spellStart"/>
      <w:r w:rsidRPr="008010E3">
        <w:rPr>
          <w:rFonts w:cs="Times New Roman"/>
        </w:rPr>
        <w:t>services</w:t>
      </w:r>
      <w:proofErr w:type="spellEnd"/>
      <w:r w:rsidRPr="008010E3">
        <w:rPr>
          <w:rFonts w:cs="Times New Roman"/>
        </w:rPr>
        <w:t>/ располагаются сервисы, которые предоставляют доступ к функциональности приложения.</w:t>
      </w:r>
    </w:p>
    <w:p w14:paraId="35C1C306" w14:textId="77777777" w:rsidR="00984624" w:rsidRPr="008010E3" w:rsidRDefault="00984624" w:rsidP="00984624">
      <w:pPr>
        <w:pStyle w:val="e"/>
        <w:rPr>
          <w:rFonts w:cs="Times New Roman"/>
        </w:rPr>
      </w:pPr>
      <w:r w:rsidRPr="008010E3">
        <w:rPr>
          <w:rFonts w:cs="Times New Roman"/>
        </w:rPr>
        <w:t xml:space="preserve">Директория </w:t>
      </w:r>
      <w:proofErr w:type="spellStart"/>
      <w:r w:rsidRPr="008010E3">
        <w:rPr>
          <w:rFonts w:cs="Times New Roman"/>
        </w:rPr>
        <w:t>app</w:t>
      </w:r>
      <w:proofErr w:type="spellEnd"/>
      <w:r w:rsidRPr="008010E3">
        <w:rPr>
          <w:rFonts w:cs="Times New Roman"/>
        </w:rPr>
        <w:t>/</w:t>
      </w:r>
      <w:proofErr w:type="spellStart"/>
      <w:r w:rsidRPr="008010E3">
        <w:rPr>
          <w:rFonts w:cs="Times New Roman"/>
        </w:rPr>
        <w:t>modules</w:t>
      </w:r>
      <w:proofErr w:type="spellEnd"/>
      <w:r w:rsidRPr="008010E3">
        <w:rPr>
          <w:rFonts w:cs="Times New Roman"/>
        </w:rPr>
        <w:t>/ содержит модули, которые используются в приложении и группируют компоненты и сервисы, связанные между собой.</w:t>
      </w:r>
    </w:p>
    <w:p w14:paraId="438029D1" w14:textId="65639C90" w:rsidR="00984624" w:rsidRPr="008010E3" w:rsidRDefault="00984624" w:rsidP="00984624">
      <w:pPr>
        <w:pStyle w:val="e"/>
        <w:rPr>
          <w:rFonts w:cs="Times New Roman"/>
        </w:rPr>
      </w:pPr>
      <w:r w:rsidRPr="008010E3">
        <w:rPr>
          <w:rFonts w:cs="Times New Roman"/>
        </w:rPr>
        <w:t xml:space="preserve">В директории </w:t>
      </w:r>
      <w:proofErr w:type="spellStart"/>
      <w:r w:rsidRPr="008010E3">
        <w:rPr>
          <w:rFonts w:cs="Times New Roman"/>
        </w:rPr>
        <w:t>app</w:t>
      </w:r>
      <w:proofErr w:type="spellEnd"/>
      <w:r w:rsidRPr="008010E3">
        <w:rPr>
          <w:rFonts w:cs="Times New Roman"/>
        </w:rPr>
        <w:t>/</w:t>
      </w:r>
      <w:proofErr w:type="spellStart"/>
      <w:r w:rsidRPr="008010E3">
        <w:rPr>
          <w:rFonts w:cs="Times New Roman"/>
        </w:rPr>
        <w:t>router</w:t>
      </w:r>
      <w:proofErr w:type="spellEnd"/>
      <w:r w:rsidRPr="008010E3">
        <w:rPr>
          <w:rFonts w:cs="Times New Roman"/>
        </w:rPr>
        <w:t xml:space="preserve">/ находится файл </w:t>
      </w:r>
      <w:proofErr w:type="spellStart"/>
      <w:r w:rsidRPr="008010E3">
        <w:rPr>
          <w:rFonts w:cs="Times New Roman"/>
        </w:rPr>
        <w:t>app-</w:t>
      </w:r>
      <w:proofErr w:type="gramStart"/>
      <w:r w:rsidRPr="008010E3">
        <w:rPr>
          <w:rFonts w:cs="Times New Roman"/>
        </w:rPr>
        <w:t>routing.module</w:t>
      </w:r>
      <w:proofErr w:type="gramEnd"/>
      <w:r w:rsidRPr="008010E3">
        <w:rPr>
          <w:rFonts w:cs="Times New Roman"/>
        </w:rPr>
        <w:t>.ts</w:t>
      </w:r>
      <w:proofErr w:type="spellEnd"/>
      <w:r w:rsidRPr="008010E3">
        <w:rPr>
          <w:rFonts w:cs="Times New Roman"/>
        </w:rPr>
        <w:t>, который определяет маршруты приложения.</w:t>
      </w:r>
    </w:p>
    <w:p w14:paraId="3B5DB951" w14:textId="397A22EB" w:rsidR="00984624" w:rsidRPr="008010E3" w:rsidRDefault="00984624" w:rsidP="00984624">
      <w:pPr>
        <w:pStyle w:val="e"/>
        <w:rPr>
          <w:rFonts w:cs="Times New Roman"/>
        </w:rPr>
      </w:pPr>
      <w:r w:rsidRPr="008010E3">
        <w:rPr>
          <w:rFonts w:cs="Times New Roman"/>
        </w:rPr>
        <w:t xml:space="preserve">Файл </w:t>
      </w:r>
      <w:proofErr w:type="spellStart"/>
      <w:proofErr w:type="gramStart"/>
      <w:r w:rsidRPr="008010E3">
        <w:rPr>
          <w:rFonts w:cs="Times New Roman"/>
        </w:rPr>
        <w:t>app.component</w:t>
      </w:r>
      <w:proofErr w:type="gramEnd"/>
      <w:r w:rsidRPr="008010E3">
        <w:rPr>
          <w:rFonts w:cs="Times New Roman"/>
        </w:rPr>
        <w:t>.ts</w:t>
      </w:r>
      <w:proofErr w:type="spellEnd"/>
      <w:r w:rsidRPr="008010E3">
        <w:rPr>
          <w:rFonts w:cs="Times New Roman"/>
        </w:rPr>
        <w:t xml:space="preserve"> представляет главный компонент приложения, а в файлах </w:t>
      </w:r>
      <w:proofErr w:type="spellStart"/>
      <w:r w:rsidRPr="008010E3">
        <w:rPr>
          <w:rFonts w:cs="Times New Roman"/>
        </w:rPr>
        <w:t>app.module.ts</w:t>
      </w:r>
      <w:proofErr w:type="spellEnd"/>
      <w:r w:rsidRPr="008010E3">
        <w:rPr>
          <w:rFonts w:cs="Times New Roman"/>
        </w:rPr>
        <w:t xml:space="preserve"> и </w:t>
      </w:r>
      <w:proofErr w:type="spellStart"/>
      <w:r w:rsidRPr="008010E3">
        <w:rPr>
          <w:rFonts w:cs="Times New Roman"/>
        </w:rPr>
        <w:t>main.ts</w:t>
      </w:r>
      <w:proofErr w:type="spellEnd"/>
      <w:r w:rsidRPr="008010E3">
        <w:rPr>
          <w:rFonts w:cs="Times New Roman"/>
        </w:rPr>
        <w:t xml:space="preserve"> определяются модули и точка входа в приложение соответственно.</w:t>
      </w:r>
    </w:p>
    <w:p w14:paraId="753926A6" w14:textId="1D9A6CB6" w:rsidR="00984624" w:rsidRPr="008010E3" w:rsidRDefault="00984624" w:rsidP="00984624">
      <w:pPr>
        <w:pStyle w:val="e"/>
        <w:rPr>
          <w:rFonts w:cs="Times New Roman"/>
        </w:rPr>
      </w:pPr>
      <w:r w:rsidRPr="008010E3">
        <w:rPr>
          <w:rFonts w:cs="Times New Roman"/>
        </w:rPr>
        <w:t xml:space="preserve">Также в проекте могут использоваться другие директории и файлы, например, для хранения статических ресурсов, конфигурационных файлов и т.д. Однако вышеперечисленные каталоги и файлы являются основными элементами физической структуры проекта на </w:t>
      </w:r>
      <w:proofErr w:type="spellStart"/>
      <w:r w:rsidRPr="008010E3">
        <w:rPr>
          <w:rFonts w:cs="Times New Roman"/>
        </w:rPr>
        <w:t>Angular</w:t>
      </w:r>
      <w:proofErr w:type="spellEnd"/>
      <w:r w:rsidRPr="008010E3">
        <w:rPr>
          <w:rFonts w:cs="Times New Roman"/>
        </w:rPr>
        <w:t>.</w:t>
      </w:r>
    </w:p>
    <w:p w14:paraId="484945B4" w14:textId="21FCD4DF" w:rsidR="00984624" w:rsidRPr="008010E3" w:rsidRDefault="003F58A2" w:rsidP="00984624">
      <w:pPr>
        <w:pStyle w:val="e"/>
        <w:rPr>
          <w:rFonts w:cs="Times New Roman"/>
        </w:rPr>
      </w:pPr>
      <w:r w:rsidRPr="008010E3">
        <w:rPr>
          <w:rFonts w:cs="Times New Roman"/>
        </w:rPr>
        <w:t>Д</w:t>
      </w:r>
      <w:r w:rsidR="00F27BFF" w:rsidRPr="008010E3">
        <w:rPr>
          <w:rFonts w:cs="Times New Roman"/>
        </w:rPr>
        <w:t>анный проект включает в себя</w:t>
      </w:r>
      <w:r w:rsidRPr="008010E3">
        <w:rPr>
          <w:rFonts w:cs="Times New Roman"/>
        </w:rPr>
        <w:t xml:space="preserve"> 30</w:t>
      </w:r>
      <w:r w:rsidR="00F27BFF" w:rsidRPr="008010E3">
        <w:rPr>
          <w:rFonts w:cs="Times New Roman"/>
        </w:rPr>
        <w:t xml:space="preserve"> основных</w:t>
      </w:r>
      <w:r w:rsidRPr="008010E3">
        <w:rPr>
          <w:rFonts w:cs="Times New Roman"/>
        </w:rPr>
        <w:t xml:space="preserve"> директорий</w:t>
      </w:r>
      <w:r w:rsidR="00F27BFF" w:rsidRPr="008010E3">
        <w:rPr>
          <w:rFonts w:cs="Times New Roman"/>
        </w:rPr>
        <w:t>, внутри которых хранятся либо файлы с исходным кодом, или такие же директории.</w:t>
      </w:r>
    </w:p>
    <w:p w14:paraId="7B7F343E" w14:textId="3E8C00D2" w:rsidR="00F27BFF" w:rsidRPr="008010E3" w:rsidRDefault="00F27BFF" w:rsidP="00984624">
      <w:pPr>
        <w:pStyle w:val="e"/>
        <w:rPr>
          <w:rFonts w:cs="Times New Roman"/>
        </w:rPr>
      </w:pPr>
      <w:r w:rsidRPr="008010E3">
        <w:rPr>
          <w:rFonts w:cs="Times New Roman"/>
        </w:rPr>
        <w:t xml:space="preserve">Основополагающей директорией является директория </w:t>
      </w:r>
      <w:r w:rsidRPr="008010E3">
        <w:rPr>
          <w:rFonts w:cs="Times New Roman"/>
          <w:lang w:val="en-US"/>
        </w:rPr>
        <w:t>MVC</w:t>
      </w:r>
      <w:r w:rsidR="002E12CF" w:rsidRPr="008010E3">
        <w:rPr>
          <w:rFonts w:cs="Times New Roman"/>
        </w:rPr>
        <w:t>.</w:t>
      </w:r>
    </w:p>
    <w:p w14:paraId="207F049D" w14:textId="77777777" w:rsidR="002E12CF" w:rsidRPr="008010E3" w:rsidRDefault="00F27BFF" w:rsidP="002E12CF">
      <w:pPr>
        <w:pStyle w:val="affb"/>
        <w:keepNext/>
        <w:rPr>
          <w:rFonts w:cs="Times New Roman"/>
        </w:rPr>
      </w:pPr>
      <w:r w:rsidRPr="008010E3">
        <w:rPr>
          <w:rFonts w:cs="Times New Roman"/>
          <w:noProof/>
          <w:lang w:val="en-US" w:eastAsia="en-US"/>
        </w:rPr>
        <w:drawing>
          <wp:inline distT="0" distB="0" distL="0" distR="0" wp14:anchorId="7040760F" wp14:editId="39140316">
            <wp:extent cx="3038899" cy="2295845"/>
            <wp:effectExtent l="19050" t="19050" r="28575" b="285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229584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3DD778" w14:textId="473E7594" w:rsidR="00F27BFF" w:rsidRPr="008010E3" w:rsidRDefault="002E12CF" w:rsidP="002E12CF">
      <w:pPr>
        <w:pStyle w:val="aff7"/>
        <w:rPr>
          <w:rFonts w:cs="Times New Roman"/>
        </w:rPr>
      </w:pPr>
      <w:bookmarkStart w:id="15" w:name="_Ref137483630"/>
      <w:r w:rsidRPr="008010E3">
        <w:rPr>
          <w:rFonts w:cs="Times New Roman"/>
        </w:rPr>
        <w:t xml:space="preserve">Рис </w:t>
      </w:r>
      <w:r w:rsidR="0080264A" w:rsidRPr="008010E3">
        <w:rPr>
          <w:rFonts w:cs="Times New Roman"/>
        </w:rPr>
        <w:t>4.</w:t>
      </w:r>
      <w:r w:rsidRPr="008010E3">
        <w:rPr>
          <w:rFonts w:cs="Times New Roman"/>
        </w:rPr>
        <w:fldChar w:fldCharType="begin"/>
      </w:r>
      <w:r w:rsidRPr="008010E3">
        <w:rPr>
          <w:rFonts w:cs="Times New Roman"/>
        </w:rPr>
        <w:instrText xml:space="preserve"> SEQ Рис \* ARABIC </w:instrText>
      </w:r>
      <w:r w:rsidRPr="008010E3">
        <w:rPr>
          <w:rFonts w:cs="Times New Roman"/>
        </w:rPr>
        <w:fldChar w:fldCharType="separate"/>
      </w:r>
      <w:r w:rsidR="002C417D">
        <w:rPr>
          <w:rFonts w:cs="Times New Roman"/>
          <w:noProof/>
        </w:rPr>
        <w:t>2</w:t>
      </w:r>
      <w:r w:rsidRPr="008010E3">
        <w:rPr>
          <w:rFonts w:cs="Times New Roman"/>
        </w:rPr>
        <w:fldChar w:fldCharType="end"/>
      </w:r>
      <w:r w:rsidRPr="008010E3">
        <w:rPr>
          <w:rFonts w:cs="Times New Roman"/>
        </w:rPr>
        <w:t xml:space="preserve"> - Основополагающая директория</w:t>
      </w:r>
      <w:bookmarkEnd w:id="15"/>
    </w:p>
    <w:p w14:paraId="6B43356E" w14:textId="09AB4D1F" w:rsidR="002E12CF" w:rsidRPr="008010E3" w:rsidRDefault="002E12CF" w:rsidP="00904BE8">
      <w:pPr>
        <w:pStyle w:val="e"/>
        <w:rPr>
          <w:rFonts w:cs="Times New Roman"/>
        </w:rPr>
      </w:pPr>
      <w:r w:rsidRPr="008010E3">
        <w:rPr>
          <w:rFonts w:cs="Times New Roman"/>
        </w:rPr>
        <w:t>В ней</w:t>
      </w:r>
      <w:r w:rsidR="005B5114" w:rsidRPr="008010E3">
        <w:rPr>
          <w:rFonts w:cs="Times New Roman"/>
        </w:rPr>
        <w:t xml:space="preserve"> (</w:t>
      </w:r>
      <w:r w:rsidR="005B5114" w:rsidRPr="008010E3">
        <w:rPr>
          <w:rFonts w:cs="Times New Roman"/>
        </w:rPr>
        <w:fldChar w:fldCharType="begin"/>
      </w:r>
      <w:r w:rsidR="005B5114" w:rsidRPr="008010E3">
        <w:rPr>
          <w:rFonts w:cs="Times New Roman"/>
        </w:rPr>
        <w:instrText xml:space="preserve"> REF _Ref137483630 \h </w:instrText>
      </w:r>
      <w:r w:rsidR="00D03CF7" w:rsidRPr="008010E3">
        <w:rPr>
          <w:rFonts w:cs="Times New Roman"/>
        </w:rPr>
        <w:instrText xml:space="preserve"> \* MERGEFORMAT </w:instrText>
      </w:r>
      <w:r w:rsidR="005B5114" w:rsidRPr="008010E3">
        <w:rPr>
          <w:rFonts w:cs="Times New Roman"/>
        </w:rPr>
      </w:r>
      <w:r w:rsidR="005B5114" w:rsidRPr="008010E3">
        <w:rPr>
          <w:rFonts w:cs="Times New Roman"/>
        </w:rPr>
        <w:fldChar w:fldCharType="separate"/>
      </w:r>
      <w:r w:rsidR="002C417D" w:rsidRPr="008010E3">
        <w:rPr>
          <w:rFonts w:cs="Times New Roman"/>
        </w:rPr>
        <w:t>Рис 4.</w:t>
      </w:r>
      <w:r w:rsidR="002C417D">
        <w:rPr>
          <w:rFonts w:cs="Times New Roman"/>
          <w:noProof/>
        </w:rPr>
        <w:t>2</w:t>
      </w:r>
      <w:r w:rsidR="002C417D" w:rsidRPr="008010E3">
        <w:rPr>
          <w:rFonts w:cs="Times New Roman"/>
        </w:rPr>
        <w:t xml:space="preserve"> - Основополагающая директория</w:t>
      </w:r>
      <w:r w:rsidR="005B5114" w:rsidRPr="008010E3">
        <w:rPr>
          <w:rFonts w:cs="Times New Roman"/>
        </w:rPr>
        <w:fldChar w:fldCharType="end"/>
      </w:r>
      <w:r w:rsidR="00904BE8" w:rsidRPr="008010E3">
        <w:rPr>
          <w:rFonts w:cs="Times New Roman"/>
        </w:rPr>
        <w:t>)</w:t>
      </w:r>
      <w:r w:rsidRPr="008010E3">
        <w:rPr>
          <w:rFonts w:cs="Times New Roman"/>
        </w:rPr>
        <w:t xml:space="preserve"> хранятся все </w:t>
      </w:r>
      <w:r w:rsidR="00D636EA" w:rsidRPr="008010E3">
        <w:rPr>
          <w:rFonts w:cs="Times New Roman"/>
        </w:rPr>
        <w:t>компоненты</w:t>
      </w:r>
      <w:r w:rsidR="00AA26DD" w:rsidRPr="008010E3">
        <w:rPr>
          <w:rFonts w:cs="Times New Roman"/>
        </w:rPr>
        <w:t xml:space="preserve"> и </w:t>
      </w:r>
      <w:r w:rsidRPr="008010E3">
        <w:rPr>
          <w:rFonts w:cs="Times New Roman"/>
        </w:rPr>
        <w:t>модели построенные на основе базы данных</w:t>
      </w:r>
      <w:r w:rsidR="00904BE8" w:rsidRPr="008010E3">
        <w:rPr>
          <w:rFonts w:cs="Times New Roman"/>
        </w:rPr>
        <w:t>,</w:t>
      </w:r>
      <w:r w:rsidR="00AA26DD" w:rsidRPr="008010E3">
        <w:rPr>
          <w:rFonts w:cs="Times New Roman"/>
        </w:rPr>
        <w:t xml:space="preserve"> а так же</w:t>
      </w:r>
      <w:r w:rsidR="00904BE8" w:rsidRPr="008010E3">
        <w:rPr>
          <w:rFonts w:cs="Times New Roman"/>
        </w:rPr>
        <w:t xml:space="preserve"> сервисы</w:t>
      </w:r>
      <w:r w:rsidR="002E4997" w:rsidRPr="008010E3">
        <w:rPr>
          <w:rFonts w:cs="Times New Roman"/>
        </w:rPr>
        <w:t>.</w:t>
      </w:r>
    </w:p>
    <w:p w14:paraId="396F6F37" w14:textId="19FD480B" w:rsidR="00AA26DD" w:rsidRPr="008010E3" w:rsidRDefault="00AA26DD" w:rsidP="00AA26DD">
      <w:pPr>
        <w:pStyle w:val="e"/>
        <w:rPr>
          <w:rFonts w:cs="Times New Roman"/>
        </w:rPr>
      </w:pPr>
      <w:r w:rsidRPr="008010E3">
        <w:rPr>
          <w:rFonts w:cs="Times New Roman"/>
        </w:rPr>
        <w:lastRenderedPageBreak/>
        <w:t xml:space="preserve">Компоненты в </w:t>
      </w:r>
      <w:r w:rsidRPr="008010E3">
        <w:rPr>
          <w:rFonts w:cs="Times New Roman"/>
          <w:lang w:val="en-US"/>
        </w:rPr>
        <w:t>Angular</w:t>
      </w:r>
      <w:r w:rsidRPr="008010E3">
        <w:rPr>
          <w:rFonts w:cs="Times New Roman"/>
        </w:rPr>
        <w:t xml:space="preserve"> - это основная единица разработки пользовательского интерфейса (UI). Каждый компонент определяет свою собственную логику и отображение внутри приложения </w:t>
      </w:r>
      <w:proofErr w:type="spellStart"/>
      <w:r w:rsidRPr="008010E3">
        <w:rPr>
          <w:rFonts w:cs="Times New Roman"/>
        </w:rPr>
        <w:t>Angular</w:t>
      </w:r>
      <w:proofErr w:type="spellEnd"/>
      <w:r w:rsidRPr="008010E3">
        <w:rPr>
          <w:rFonts w:cs="Times New Roman"/>
        </w:rPr>
        <w:t>.</w:t>
      </w:r>
    </w:p>
    <w:p w14:paraId="3FA5A380" w14:textId="082EAF88" w:rsidR="00AA26DD" w:rsidRPr="008010E3" w:rsidRDefault="00AA26DD" w:rsidP="00AA26DD">
      <w:pPr>
        <w:pStyle w:val="e"/>
        <w:rPr>
          <w:rFonts w:cs="Times New Roman"/>
        </w:rPr>
      </w:pPr>
      <w:r w:rsidRPr="008010E3">
        <w:rPr>
          <w:rFonts w:cs="Times New Roman"/>
        </w:rPr>
        <w:t xml:space="preserve">Компонент содержит </w:t>
      </w:r>
      <w:r w:rsidR="0046637B" w:rsidRPr="008010E3">
        <w:rPr>
          <w:rFonts w:cs="Times New Roman"/>
        </w:rPr>
        <w:t>четыре</w:t>
      </w:r>
      <w:r w:rsidRPr="008010E3">
        <w:rPr>
          <w:rFonts w:cs="Times New Roman"/>
        </w:rPr>
        <w:t xml:space="preserve"> основных элемента:</w:t>
      </w:r>
    </w:p>
    <w:p w14:paraId="507E2DA8" w14:textId="34FAE582" w:rsidR="00AA26DD" w:rsidRPr="008010E3" w:rsidRDefault="00BB1145" w:rsidP="001600C7">
      <w:pPr>
        <w:pStyle w:val="o"/>
        <w:numPr>
          <w:ilvl w:val="0"/>
          <w:numId w:val="25"/>
        </w:numPr>
        <w:ind w:left="0" w:firstLine="426"/>
        <w:rPr>
          <w:rFonts w:cs="Times New Roman"/>
        </w:rPr>
      </w:pPr>
      <w:r w:rsidRPr="008010E3">
        <w:rPr>
          <w:rFonts w:cs="Times New Roman"/>
        </w:rPr>
        <w:t>к</w:t>
      </w:r>
      <w:r w:rsidR="00AA26DD" w:rsidRPr="008010E3">
        <w:rPr>
          <w:rFonts w:cs="Times New Roman"/>
        </w:rPr>
        <w:t>ласс компонента</w:t>
      </w:r>
      <w:r w:rsidRPr="008010E3">
        <w:rPr>
          <w:rFonts w:cs="Times New Roman"/>
        </w:rPr>
        <w:t>;</w:t>
      </w:r>
    </w:p>
    <w:p w14:paraId="13AA73CE" w14:textId="4F47B0E2" w:rsidR="00AA26DD" w:rsidRPr="008010E3" w:rsidRDefault="00BB1145" w:rsidP="001600C7">
      <w:pPr>
        <w:pStyle w:val="o"/>
        <w:numPr>
          <w:ilvl w:val="0"/>
          <w:numId w:val="25"/>
        </w:numPr>
        <w:ind w:left="0" w:firstLine="426"/>
        <w:rPr>
          <w:rFonts w:cs="Times New Roman"/>
        </w:rPr>
      </w:pPr>
      <w:r w:rsidRPr="008010E3">
        <w:rPr>
          <w:rFonts w:cs="Times New Roman"/>
        </w:rPr>
        <w:t>ш</w:t>
      </w:r>
      <w:r w:rsidR="00AA26DD" w:rsidRPr="008010E3">
        <w:rPr>
          <w:rFonts w:cs="Times New Roman"/>
        </w:rPr>
        <w:t>аблон компонента</w:t>
      </w:r>
      <w:r w:rsidRPr="008010E3">
        <w:rPr>
          <w:rFonts w:cs="Times New Roman"/>
        </w:rPr>
        <w:t>;</w:t>
      </w:r>
    </w:p>
    <w:p w14:paraId="0D295D49" w14:textId="7EC2FE69" w:rsidR="00AA26DD" w:rsidRPr="008010E3" w:rsidRDefault="00BB1145" w:rsidP="001600C7">
      <w:pPr>
        <w:pStyle w:val="o"/>
        <w:numPr>
          <w:ilvl w:val="0"/>
          <w:numId w:val="25"/>
        </w:numPr>
        <w:ind w:left="0" w:firstLine="426"/>
        <w:rPr>
          <w:rFonts w:cs="Times New Roman"/>
        </w:rPr>
      </w:pPr>
      <w:r w:rsidRPr="008010E3">
        <w:rPr>
          <w:rFonts w:cs="Times New Roman"/>
        </w:rPr>
        <w:t>м</w:t>
      </w:r>
      <w:r w:rsidR="00AA26DD" w:rsidRPr="008010E3">
        <w:rPr>
          <w:rFonts w:cs="Times New Roman"/>
        </w:rPr>
        <w:t>етаданные компонента</w:t>
      </w:r>
      <w:r w:rsidRPr="008010E3">
        <w:rPr>
          <w:rFonts w:cs="Times New Roman"/>
        </w:rPr>
        <w:t>;</w:t>
      </w:r>
    </w:p>
    <w:p w14:paraId="45318318" w14:textId="21D076C3" w:rsidR="00AA26DD" w:rsidRPr="008010E3" w:rsidRDefault="00BB1145" w:rsidP="001600C7">
      <w:pPr>
        <w:pStyle w:val="o"/>
        <w:numPr>
          <w:ilvl w:val="0"/>
          <w:numId w:val="25"/>
        </w:numPr>
        <w:ind w:left="0" w:firstLine="426"/>
        <w:rPr>
          <w:rFonts w:cs="Times New Roman"/>
        </w:rPr>
      </w:pPr>
      <w:r w:rsidRPr="008010E3">
        <w:rPr>
          <w:rFonts w:cs="Times New Roman"/>
        </w:rPr>
        <w:t>с</w:t>
      </w:r>
      <w:r w:rsidR="00AA26DD" w:rsidRPr="008010E3">
        <w:rPr>
          <w:rFonts w:cs="Times New Roman"/>
        </w:rPr>
        <w:t>тили компонента</w:t>
      </w:r>
      <w:r w:rsidRPr="008010E3">
        <w:rPr>
          <w:rFonts w:cs="Times New Roman"/>
        </w:rPr>
        <w:t>.</w:t>
      </w:r>
    </w:p>
    <w:p w14:paraId="06EC7CE2" w14:textId="1336E853" w:rsidR="00AA26DD" w:rsidRPr="008010E3" w:rsidRDefault="00AA26DD" w:rsidP="00AA26DD">
      <w:pPr>
        <w:pStyle w:val="e"/>
        <w:rPr>
          <w:rFonts w:cs="Times New Roman"/>
        </w:rPr>
      </w:pPr>
      <w:r w:rsidRPr="008010E3">
        <w:rPr>
          <w:rFonts w:cs="Times New Roman"/>
        </w:rPr>
        <w:t>Класс компонента содержит логику для управления поведением компонента, а шаблон компонента определяет, как компонент будет отображаться на странице. Метаданные компонента используются для описания компонента и его свойств. Стили компонента определяют стиль для элементов в шаблоне компонента.</w:t>
      </w:r>
    </w:p>
    <w:p w14:paraId="397FA8E4" w14:textId="4745CF95" w:rsidR="00AA26DD" w:rsidRPr="008010E3" w:rsidRDefault="00AA26DD" w:rsidP="00AA26DD">
      <w:pPr>
        <w:pStyle w:val="e"/>
        <w:rPr>
          <w:rFonts w:cs="Times New Roman"/>
        </w:rPr>
      </w:pPr>
      <w:r w:rsidRPr="008010E3">
        <w:rPr>
          <w:rFonts w:cs="Times New Roman"/>
        </w:rPr>
        <w:t xml:space="preserve">Основным из компонентов данной системы является компонент </w:t>
      </w:r>
      <w:r w:rsidRPr="008010E3">
        <w:rPr>
          <w:rFonts w:cs="Times New Roman"/>
          <w:lang w:val="en-US"/>
        </w:rPr>
        <w:t>app</w:t>
      </w:r>
      <w:r w:rsidRPr="008010E3">
        <w:rPr>
          <w:rFonts w:cs="Times New Roman"/>
        </w:rPr>
        <w:t>.</w:t>
      </w:r>
    </w:p>
    <w:p w14:paraId="6CAFB0EB" w14:textId="77777777" w:rsidR="00AA26DD" w:rsidRPr="008010E3" w:rsidRDefault="00AA26DD" w:rsidP="00AA26DD">
      <w:pPr>
        <w:pStyle w:val="affb"/>
        <w:keepNext/>
        <w:rPr>
          <w:rFonts w:cs="Times New Roman"/>
        </w:rPr>
      </w:pPr>
      <w:r w:rsidRPr="008010E3">
        <w:rPr>
          <w:rFonts w:cs="Times New Roman"/>
          <w:noProof/>
          <w:lang w:val="en-US" w:eastAsia="en-US"/>
        </w:rPr>
        <w:drawing>
          <wp:inline distT="0" distB="0" distL="0" distR="0" wp14:anchorId="6133C90D" wp14:editId="65EABA73">
            <wp:extent cx="2800741" cy="1448002"/>
            <wp:effectExtent l="19050" t="19050" r="19050" b="19050"/>
            <wp:docPr id="225" name="Рисунок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14480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E46547" w14:textId="64B834FD" w:rsidR="00AA26DD" w:rsidRPr="008010E3" w:rsidRDefault="00AA26DD" w:rsidP="00AA26DD">
      <w:pPr>
        <w:pStyle w:val="aff7"/>
        <w:rPr>
          <w:rFonts w:cs="Times New Roman"/>
        </w:rPr>
      </w:pPr>
      <w:bookmarkStart w:id="16" w:name="_Ref137486240"/>
      <w:r w:rsidRPr="008010E3">
        <w:rPr>
          <w:rFonts w:cs="Times New Roman"/>
        </w:rPr>
        <w:t xml:space="preserve">Рис </w:t>
      </w:r>
      <w:r w:rsidR="0080264A" w:rsidRPr="008010E3">
        <w:rPr>
          <w:rFonts w:cs="Times New Roman"/>
        </w:rPr>
        <w:t>4.</w:t>
      </w:r>
      <w:r w:rsidRPr="008010E3">
        <w:rPr>
          <w:rFonts w:cs="Times New Roman"/>
        </w:rPr>
        <w:fldChar w:fldCharType="begin"/>
      </w:r>
      <w:r w:rsidRPr="008010E3">
        <w:rPr>
          <w:rFonts w:cs="Times New Roman"/>
        </w:rPr>
        <w:instrText xml:space="preserve"> SEQ Рис \* ARABIC </w:instrText>
      </w:r>
      <w:r w:rsidRPr="008010E3">
        <w:rPr>
          <w:rFonts w:cs="Times New Roman"/>
        </w:rPr>
        <w:fldChar w:fldCharType="separate"/>
      </w:r>
      <w:r w:rsidR="002C417D">
        <w:rPr>
          <w:rFonts w:cs="Times New Roman"/>
          <w:noProof/>
        </w:rPr>
        <w:t>3</w:t>
      </w:r>
      <w:r w:rsidRPr="008010E3">
        <w:rPr>
          <w:rFonts w:cs="Times New Roman"/>
        </w:rPr>
        <w:fldChar w:fldCharType="end"/>
      </w:r>
      <w:r w:rsidRPr="008010E3">
        <w:rPr>
          <w:rFonts w:cs="Times New Roman"/>
        </w:rPr>
        <w:t xml:space="preserve"> - Компонент </w:t>
      </w:r>
      <w:r w:rsidRPr="008010E3">
        <w:rPr>
          <w:rFonts w:cs="Times New Roman"/>
          <w:lang w:val="en-US"/>
        </w:rPr>
        <w:t>App</w:t>
      </w:r>
      <w:bookmarkEnd w:id="16"/>
    </w:p>
    <w:p w14:paraId="395DD6C0" w14:textId="5B474DA4" w:rsidR="00AA26DD" w:rsidRPr="008010E3" w:rsidRDefault="00AA26DD" w:rsidP="00AA26DD">
      <w:pPr>
        <w:pStyle w:val="e"/>
        <w:rPr>
          <w:rFonts w:cs="Times New Roman"/>
          <w:lang w:eastAsia="ru-RU"/>
        </w:rPr>
      </w:pPr>
      <w:r w:rsidRPr="008010E3">
        <w:rPr>
          <w:rFonts w:cs="Times New Roman"/>
          <w:lang w:eastAsia="ru-RU"/>
        </w:rPr>
        <w:t>Данный компонент является основным, так как содержит:</w:t>
      </w:r>
    </w:p>
    <w:p w14:paraId="28B33B1D" w14:textId="3F38AFB9" w:rsidR="00AA26DD" w:rsidRPr="008010E3" w:rsidRDefault="00BB1145" w:rsidP="0080264A">
      <w:pPr>
        <w:pStyle w:val="o"/>
        <w:numPr>
          <w:ilvl w:val="0"/>
          <w:numId w:val="26"/>
        </w:numPr>
        <w:ind w:left="0" w:firstLine="709"/>
        <w:rPr>
          <w:rFonts w:cs="Times New Roman"/>
          <w:lang w:eastAsia="ru-RU"/>
        </w:rPr>
      </w:pPr>
      <w:r w:rsidRPr="008010E3">
        <w:rPr>
          <w:rFonts w:cs="Times New Roman"/>
          <w:lang w:val="en-US"/>
        </w:rPr>
        <w:t>a</w:t>
      </w:r>
      <w:r w:rsidR="00AA26DD" w:rsidRPr="008010E3">
        <w:rPr>
          <w:rFonts w:cs="Times New Roman"/>
          <w:lang w:val="en-US"/>
        </w:rPr>
        <w:t>pp</w:t>
      </w:r>
      <w:r w:rsidR="00AA26DD" w:rsidRPr="008010E3">
        <w:rPr>
          <w:rFonts w:cs="Times New Roman"/>
        </w:rPr>
        <w:t>-</w:t>
      </w:r>
      <w:r w:rsidR="00AA26DD" w:rsidRPr="008010E3">
        <w:rPr>
          <w:rFonts w:cs="Times New Roman"/>
          <w:lang w:val="en-US"/>
        </w:rPr>
        <w:t>routing</w:t>
      </w:r>
      <w:r w:rsidR="00AA26DD" w:rsidRPr="008010E3">
        <w:rPr>
          <w:rFonts w:cs="Times New Roman"/>
        </w:rPr>
        <w:t>.</w:t>
      </w:r>
      <w:r w:rsidR="00AA26DD" w:rsidRPr="008010E3">
        <w:rPr>
          <w:rFonts w:cs="Times New Roman"/>
          <w:lang w:val="en-US"/>
        </w:rPr>
        <w:t>module</w:t>
      </w:r>
      <w:r w:rsidR="00AA26DD" w:rsidRPr="008010E3">
        <w:rPr>
          <w:rFonts w:cs="Times New Roman"/>
        </w:rPr>
        <w:t>.</w:t>
      </w:r>
      <w:proofErr w:type="spellStart"/>
      <w:r w:rsidR="00AA26DD" w:rsidRPr="008010E3">
        <w:rPr>
          <w:rFonts w:cs="Times New Roman"/>
          <w:lang w:val="en-US"/>
        </w:rPr>
        <w:t>ts</w:t>
      </w:r>
      <w:proofErr w:type="spellEnd"/>
      <w:r w:rsidR="00AA26DD" w:rsidRPr="008010E3">
        <w:rPr>
          <w:rFonts w:cs="Times New Roman"/>
        </w:rPr>
        <w:t>, в котором определено, как проходит маршрутизация на сайте;</w:t>
      </w:r>
    </w:p>
    <w:p w14:paraId="42DC210D" w14:textId="2B1E5062" w:rsidR="00AA26DD" w:rsidRPr="008010E3" w:rsidRDefault="00BB1145" w:rsidP="0080264A">
      <w:pPr>
        <w:pStyle w:val="o"/>
        <w:numPr>
          <w:ilvl w:val="0"/>
          <w:numId w:val="26"/>
        </w:numPr>
        <w:ind w:left="0" w:firstLine="709"/>
        <w:rPr>
          <w:rFonts w:cs="Times New Roman"/>
          <w:lang w:eastAsia="ru-RU"/>
        </w:rPr>
      </w:pPr>
      <w:r w:rsidRPr="008010E3">
        <w:rPr>
          <w:rFonts w:cs="Times New Roman"/>
          <w:lang w:val="en-US"/>
        </w:rPr>
        <w:t>a</w:t>
      </w:r>
      <w:r w:rsidR="00AA26DD" w:rsidRPr="008010E3">
        <w:rPr>
          <w:rFonts w:cs="Times New Roman"/>
          <w:lang w:val="en-US"/>
        </w:rPr>
        <w:t>pp</w:t>
      </w:r>
      <w:r w:rsidR="00AA26DD" w:rsidRPr="008010E3">
        <w:rPr>
          <w:rFonts w:cs="Times New Roman"/>
        </w:rPr>
        <w:t>.</w:t>
      </w:r>
      <w:r w:rsidR="00AA26DD" w:rsidRPr="008010E3">
        <w:rPr>
          <w:rFonts w:cs="Times New Roman"/>
          <w:lang w:val="en-US"/>
        </w:rPr>
        <w:t>component</w:t>
      </w:r>
      <w:r w:rsidR="00AA26DD" w:rsidRPr="008010E3">
        <w:rPr>
          <w:rFonts w:cs="Times New Roman"/>
        </w:rPr>
        <w:t>.</w:t>
      </w:r>
      <w:r w:rsidR="00AA26DD" w:rsidRPr="008010E3">
        <w:rPr>
          <w:rFonts w:cs="Times New Roman"/>
          <w:lang w:val="en-US"/>
        </w:rPr>
        <w:t>html</w:t>
      </w:r>
      <w:r w:rsidR="00AA26DD" w:rsidRPr="008010E3">
        <w:rPr>
          <w:rFonts w:cs="Times New Roman"/>
        </w:rPr>
        <w:t xml:space="preserve"> содержит «шапку» сайта, которая отображается на каждой странице нашего веб-сайта</w:t>
      </w:r>
      <w:r w:rsidRPr="008010E3">
        <w:rPr>
          <w:rFonts w:cs="Times New Roman"/>
        </w:rPr>
        <w:t>;</w:t>
      </w:r>
    </w:p>
    <w:p w14:paraId="7E7D33A7" w14:textId="7BD38139" w:rsidR="00AA26DD" w:rsidRPr="008010E3" w:rsidRDefault="00BB1145" w:rsidP="0080264A">
      <w:pPr>
        <w:pStyle w:val="o"/>
        <w:ind w:left="0" w:firstLine="709"/>
        <w:rPr>
          <w:rFonts w:cs="Times New Roman"/>
        </w:rPr>
      </w:pPr>
      <w:r w:rsidRPr="008010E3">
        <w:rPr>
          <w:rFonts w:cs="Times New Roman"/>
          <w:lang w:val="en-US"/>
        </w:rPr>
        <w:t>a</w:t>
      </w:r>
      <w:r w:rsidR="00AA26DD" w:rsidRPr="008010E3">
        <w:rPr>
          <w:rFonts w:cs="Times New Roman"/>
          <w:lang w:val="en-US"/>
        </w:rPr>
        <w:t>pp</w:t>
      </w:r>
      <w:r w:rsidR="00AA26DD" w:rsidRPr="008010E3">
        <w:rPr>
          <w:rFonts w:cs="Times New Roman"/>
        </w:rPr>
        <w:t>.</w:t>
      </w:r>
      <w:r w:rsidR="00AA26DD" w:rsidRPr="008010E3">
        <w:rPr>
          <w:rFonts w:cs="Times New Roman"/>
          <w:lang w:val="en-US"/>
        </w:rPr>
        <w:t>module</w:t>
      </w:r>
      <w:r w:rsidR="00AA26DD" w:rsidRPr="008010E3">
        <w:rPr>
          <w:rFonts w:cs="Times New Roman"/>
        </w:rPr>
        <w:t>.</w:t>
      </w:r>
      <w:proofErr w:type="spellStart"/>
      <w:r w:rsidR="00AA26DD" w:rsidRPr="008010E3">
        <w:rPr>
          <w:rFonts w:cs="Times New Roman"/>
          <w:lang w:val="en-US"/>
        </w:rPr>
        <w:t>ts</w:t>
      </w:r>
      <w:proofErr w:type="spellEnd"/>
      <w:r w:rsidR="00AA26DD" w:rsidRPr="008010E3">
        <w:rPr>
          <w:rFonts w:cs="Times New Roman"/>
        </w:rPr>
        <w:t xml:space="preserve"> используется для определения и настройки основного модуля приложения, который является точкой входа для всего приложения. В этом файле определяются все зависимости (</w:t>
      </w:r>
      <w:r w:rsidR="00AA26DD" w:rsidRPr="008010E3">
        <w:rPr>
          <w:rFonts w:cs="Times New Roman"/>
          <w:lang w:val="en-US"/>
        </w:rPr>
        <w:t>dependencies</w:t>
      </w:r>
      <w:r w:rsidR="00AA26DD" w:rsidRPr="008010E3">
        <w:rPr>
          <w:rFonts w:cs="Times New Roman"/>
        </w:rPr>
        <w:t xml:space="preserve">) приложения, такие как компоненты, сервисы, директивы, </w:t>
      </w:r>
      <w:proofErr w:type="spellStart"/>
      <w:r w:rsidR="00AA26DD" w:rsidRPr="008010E3">
        <w:rPr>
          <w:rFonts w:cs="Times New Roman"/>
        </w:rPr>
        <w:t>пайпы</w:t>
      </w:r>
      <w:proofErr w:type="spellEnd"/>
      <w:r w:rsidR="00AA26DD" w:rsidRPr="008010E3">
        <w:rPr>
          <w:rFonts w:cs="Times New Roman"/>
        </w:rPr>
        <w:t xml:space="preserve"> и т.д., которые будут использоваться в </w:t>
      </w:r>
      <w:r w:rsidR="00AA26DD" w:rsidRPr="008010E3">
        <w:rPr>
          <w:rFonts w:cs="Times New Roman"/>
        </w:rPr>
        <w:lastRenderedPageBreak/>
        <w:t xml:space="preserve">приложении. Также в файле </w:t>
      </w:r>
      <w:proofErr w:type="gramStart"/>
      <w:r w:rsidR="00AA26DD" w:rsidRPr="008010E3">
        <w:rPr>
          <w:rFonts w:cs="Times New Roman"/>
          <w:lang w:val="en-US"/>
        </w:rPr>
        <w:t>app</w:t>
      </w:r>
      <w:r w:rsidR="00AA26DD" w:rsidRPr="008010E3">
        <w:rPr>
          <w:rFonts w:cs="Times New Roman"/>
        </w:rPr>
        <w:t>.</w:t>
      </w:r>
      <w:r w:rsidR="00AA26DD" w:rsidRPr="008010E3">
        <w:rPr>
          <w:rFonts w:cs="Times New Roman"/>
          <w:lang w:val="en-US"/>
        </w:rPr>
        <w:t>module</w:t>
      </w:r>
      <w:proofErr w:type="gramEnd"/>
      <w:r w:rsidR="00AA26DD" w:rsidRPr="008010E3">
        <w:rPr>
          <w:rFonts w:cs="Times New Roman"/>
        </w:rPr>
        <w:t>.</w:t>
      </w:r>
      <w:proofErr w:type="spellStart"/>
      <w:r w:rsidR="00AA26DD" w:rsidRPr="008010E3">
        <w:rPr>
          <w:rFonts w:cs="Times New Roman"/>
          <w:lang w:val="en-US"/>
        </w:rPr>
        <w:t>ts</w:t>
      </w:r>
      <w:proofErr w:type="spellEnd"/>
      <w:r w:rsidR="00AA26DD" w:rsidRPr="008010E3">
        <w:rPr>
          <w:rFonts w:cs="Times New Roman"/>
        </w:rPr>
        <w:t xml:space="preserve"> определяются настройки, необходимые для конфигурации приложения, например, местоположение корневого компонента, имя приложения, загрузчик данных и т.д. Без файла </w:t>
      </w:r>
      <w:r w:rsidR="00AA26DD" w:rsidRPr="008010E3">
        <w:rPr>
          <w:rFonts w:cs="Times New Roman"/>
          <w:lang w:val="en-US"/>
        </w:rPr>
        <w:t>app</w:t>
      </w:r>
      <w:r w:rsidR="00AA26DD" w:rsidRPr="008010E3">
        <w:rPr>
          <w:rFonts w:cs="Times New Roman"/>
        </w:rPr>
        <w:t>.</w:t>
      </w:r>
      <w:r w:rsidR="00AA26DD" w:rsidRPr="008010E3">
        <w:rPr>
          <w:rFonts w:cs="Times New Roman"/>
          <w:lang w:val="en-US"/>
        </w:rPr>
        <w:t>module</w:t>
      </w:r>
      <w:r w:rsidR="00AA26DD" w:rsidRPr="008010E3">
        <w:rPr>
          <w:rFonts w:cs="Times New Roman"/>
        </w:rPr>
        <w:t>.</w:t>
      </w:r>
      <w:proofErr w:type="spellStart"/>
      <w:r w:rsidR="00AA26DD" w:rsidRPr="008010E3">
        <w:rPr>
          <w:rFonts w:cs="Times New Roman"/>
          <w:lang w:val="en-US"/>
        </w:rPr>
        <w:t>ts</w:t>
      </w:r>
      <w:proofErr w:type="spellEnd"/>
      <w:r w:rsidR="00AA26DD" w:rsidRPr="008010E3">
        <w:rPr>
          <w:rFonts w:cs="Times New Roman"/>
        </w:rPr>
        <w:t xml:space="preserve"> </w:t>
      </w:r>
      <w:r w:rsidR="00AA26DD" w:rsidRPr="008010E3">
        <w:rPr>
          <w:rFonts w:cs="Times New Roman"/>
          <w:lang w:val="en-US"/>
        </w:rPr>
        <w:t>Angular</w:t>
      </w:r>
      <w:r w:rsidR="00AA26DD" w:rsidRPr="008010E3">
        <w:rPr>
          <w:rFonts w:cs="Times New Roman"/>
        </w:rPr>
        <w:t xml:space="preserve"> не сможет запустить приложение, поскольку он отвечает за загрузку всех компонентов и настройку приложения.</w:t>
      </w:r>
    </w:p>
    <w:p w14:paraId="1395E45D" w14:textId="55DA33DA" w:rsidR="00AA26DD" w:rsidRPr="008010E3" w:rsidRDefault="00F53CAD" w:rsidP="00AA26DD">
      <w:pPr>
        <w:pStyle w:val="e"/>
        <w:rPr>
          <w:rFonts w:cs="Times New Roman"/>
        </w:rPr>
      </w:pPr>
      <w:r w:rsidRPr="008010E3">
        <w:rPr>
          <w:rFonts w:cs="Times New Roman"/>
        </w:rPr>
        <w:t>Система для работы с заявками о неисправностях оборудования колледжа</w:t>
      </w:r>
      <w:r w:rsidR="00600DF7" w:rsidRPr="008010E3">
        <w:rPr>
          <w:rFonts w:cs="Times New Roman"/>
        </w:rPr>
        <w:t>, как и любая другая имеет авторизацию</w:t>
      </w:r>
      <w:r w:rsidR="00066F96" w:rsidRPr="008010E3">
        <w:rPr>
          <w:rFonts w:cs="Times New Roman"/>
        </w:rPr>
        <w:t>, для этого создан отдельный компонент</w:t>
      </w:r>
      <w:r w:rsidR="00600DF7" w:rsidRPr="008010E3">
        <w:rPr>
          <w:rFonts w:cs="Times New Roman"/>
        </w:rPr>
        <w:t>:</w:t>
      </w:r>
    </w:p>
    <w:p w14:paraId="707C09D2" w14:textId="77777777" w:rsidR="00600DF7" w:rsidRPr="008010E3" w:rsidRDefault="00600DF7" w:rsidP="00600DF7">
      <w:pPr>
        <w:pStyle w:val="affb"/>
        <w:keepNext/>
        <w:rPr>
          <w:rFonts w:cs="Times New Roman"/>
        </w:rPr>
      </w:pPr>
      <w:r w:rsidRPr="008010E3">
        <w:rPr>
          <w:rFonts w:cs="Times New Roman"/>
          <w:noProof/>
          <w:lang w:val="en-US" w:eastAsia="en-US"/>
        </w:rPr>
        <w:drawing>
          <wp:inline distT="0" distB="0" distL="0" distR="0" wp14:anchorId="3DFA3F19" wp14:editId="16650522">
            <wp:extent cx="2857899" cy="1047896"/>
            <wp:effectExtent l="19050" t="19050" r="19050" b="19050"/>
            <wp:docPr id="226" name="Рисунок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10478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09F19E" w14:textId="5A047D47" w:rsidR="00600DF7" w:rsidRPr="008010E3" w:rsidRDefault="00600DF7" w:rsidP="00600DF7">
      <w:pPr>
        <w:pStyle w:val="aff7"/>
        <w:rPr>
          <w:rFonts w:cs="Times New Roman"/>
        </w:rPr>
      </w:pPr>
      <w:r w:rsidRPr="008010E3">
        <w:rPr>
          <w:rFonts w:cs="Times New Roman"/>
        </w:rPr>
        <w:t xml:space="preserve">Рис </w:t>
      </w:r>
      <w:r w:rsidR="0080264A" w:rsidRPr="008010E3">
        <w:rPr>
          <w:rFonts w:cs="Times New Roman"/>
        </w:rPr>
        <w:t>4.</w:t>
      </w:r>
      <w:r w:rsidRPr="008010E3">
        <w:rPr>
          <w:rFonts w:cs="Times New Roman"/>
        </w:rPr>
        <w:fldChar w:fldCharType="begin"/>
      </w:r>
      <w:r w:rsidRPr="008010E3">
        <w:rPr>
          <w:rFonts w:cs="Times New Roman"/>
        </w:rPr>
        <w:instrText xml:space="preserve"> SEQ Рис \* ARABIC </w:instrText>
      </w:r>
      <w:r w:rsidRPr="008010E3">
        <w:rPr>
          <w:rFonts w:cs="Times New Roman"/>
        </w:rPr>
        <w:fldChar w:fldCharType="separate"/>
      </w:r>
      <w:r w:rsidR="002C417D">
        <w:rPr>
          <w:rFonts w:cs="Times New Roman"/>
          <w:noProof/>
        </w:rPr>
        <w:t>4</w:t>
      </w:r>
      <w:r w:rsidRPr="008010E3">
        <w:rPr>
          <w:rFonts w:cs="Times New Roman"/>
        </w:rPr>
        <w:fldChar w:fldCharType="end"/>
      </w:r>
      <w:r w:rsidRPr="008010E3">
        <w:rPr>
          <w:rFonts w:cs="Times New Roman"/>
        </w:rPr>
        <w:t xml:space="preserve"> - Компонент </w:t>
      </w:r>
      <w:r w:rsidRPr="008010E3">
        <w:rPr>
          <w:rFonts w:cs="Times New Roman"/>
          <w:lang w:val="en-US"/>
        </w:rPr>
        <w:t>Authorization</w:t>
      </w:r>
    </w:p>
    <w:p w14:paraId="0226D12E" w14:textId="7F5BB81B" w:rsidR="00066F96" w:rsidRPr="008010E3" w:rsidRDefault="00066F96" w:rsidP="00066F96">
      <w:pPr>
        <w:pStyle w:val="e"/>
        <w:rPr>
          <w:rFonts w:cs="Times New Roman"/>
          <w:lang w:eastAsia="ru-RU"/>
        </w:rPr>
      </w:pPr>
      <w:r w:rsidRPr="008010E3">
        <w:rPr>
          <w:rFonts w:cs="Times New Roman"/>
          <w:lang w:eastAsia="ru-RU"/>
        </w:rPr>
        <w:t>Данный компонент имеет стандартный набор элементов, в нем содержится веб-страница авторизации, а также исходный код в котором проходит аутентификация.</w:t>
      </w:r>
    </w:p>
    <w:p w14:paraId="7CB2D22D" w14:textId="5FAB6C83" w:rsidR="00F53CAD" w:rsidRPr="008010E3" w:rsidRDefault="00F53CAD" w:rsidP="00066F96">
      <w:pPr>
        <w:pStyle w:val="e"/>
        <w:rPr>
          <w:rFonts w:cs="Times New Roman"/>
          <w:lang w:eastAsia="ru-RU"/>
        </w:rPr>
      </w:pPr>
      <w:r w:rsidRPr="008010E3">
        <w:rPr>
          <w:rFonts w:cs="Times New Roman"/>
          <w:lang w:eastAsia="ru-RU"/>
        </w:rPr>
        <w:t>Далее представлен компонент, отвечающий за создание заявки о неисправности (</w:t>
      </w:r>
      <w:r w:rsidRPr="008010E3">
        <w:rPr>
          <w:rFonts w:cs="Times New Roman"/>
          <w:lang w:eastAsia="ru-RU"/>
        </w:rPr>
        <w:fldChar w:fldCharType="begin"/>
      </w:r>
      <w:r w:rsidRPr="008010E3">
        <w:rPr>
          <w:rFonts w:cs="Times New Roman"/>
          <w:lang w:eastAsia="ru-RU"/>
        </w:rPr>
        <w:instrText xml:space="preserve"> REF _Ref137492296 \h </w:instrText>
      </w:r>
      <w:r w:rsidR="00D03CF7" w:rsidRPr="008010E3">
        <w:rPr>
          <w:rFonts w:cs="Times New Roman"/>
          <w:lang w:eastAsia="ru-RU"/>
        </w:rPr>
        <w:instrText xml:space="preserve"> \* MERGEFORMAT </w:instrText>
      </w:r>
      <w:r w:rsidRPr="008010E3">
        <w:rPr>
          <w:rFonts w:cs="Times New Roman"/>
          <w:lang w:eastAsia="ru-RU"/>
        </w:rPr>
      </w:r>
      <w:r w:rsidRPr="008010E3">
        <w:rPr>
          <w:rFonts w:cs="Times New Roman"/>
          <w:lang w:eastAsia="ru-RU"/>
        </w:rPr>
        <w:fldChar w:fldCharType="separate"/>
      </w:r>
      <w:r w:rsidR="002C417D" w:rsidRPr="008010E3">
        <w:rPr>
          <w:rFonts w:cs="Times New Roman"/>
        </w:rPr>
        <w:t xml:space="preserve">Рис </w:t>
      </w:r>
      <w:r w:rsidR="002C417D" w:rsidRPr="008010E3">
        <w:rPr>
          <w:rFonts w:cs="Times New Roman"/>
          <w:noProof/>
        </w:rPr>
        <w:t>4</w:t>
      </w:r>
      <w:r w:rsidR="002C417D" w:rsidRPr="008010E3">
        <w:rPr>
          <w:rFonts w:cs="Times New Roman"/>
        </w:rPr>
        <w:t>.</w:t>
      </w:r>
      <w:r w:rsidR="002C417D">
        <w:rPr>
          <w:rFonts w:cs="Times New Roman"/>
        </w:rPr>
        <w:t>5</w:t>
      </w:r>
      <w:r w:rsidR="002C417D" w:rsidRPr="008010E3">
        <w:rPr>
          <w:rFonts w:cs="Times New Roman"/>
        </w:rPr>
        <w:t xml:space="preserve"> - Компонент </w:t>
      </w:r>
      <w:r w:rsidR="002C417D" w:rsidRPr="008010E3">
        <w:rPr>
          <w:rFonts w:cs="Times New Roman"/>
          <w:lang w:val="en-US"/>
        </w:rPr>
        <w:t>CreateRequest</w:t>
      </w:r>
      <w:r w:rsidRPr="008010E3">
        <w:rPr>
          <w:rFonts w:cs="Times New Roman"/>
          <w:lang w:eastAsia="ru-RU"/>
        </w:rPr>
        <w:fldChar w:fldCharType="end"/>
      </w:r>
      <w:r w:rsidRPr="008010E3">
        <w:rPr>
          <w:rFonts w:cs="Times New Roman"/>
          <w:lang w:eastAsia="ru-RU"/>
        </w:rPr>
        <w:t xml:space="preserve">). </w:t>
      </w:r>
      <w:r w:rsidRPr="008010E3">
        <w:rPr>
          <w:rFonts w:cs="Times New Roman"/>
          <w:lang w:val="en-US" w:eastAsia="ru-RU"/>
        </w:rPr>
        <w:t>View</w:t>
      </w:r>
      <w:r w:rsidRPr="008010E3">
        <w:rPr>
          <w:rFonts w:cs="Times New Roman"/>
          <w:lang w:eastAsia="ru-RU"/>
        </w:rPr>
        <w:t xml:space="preserve"> данного компонента содержит форму заполнения заявки, а контроллер отвечает за отправку данных в БД.</w:t>
      </w:r>
    </w:p>
    <w:p w14:paraId="479C9A80" w14:textId="77777777" w:rsidR="00F53CAD" w:rsidRPr="008010E3" w:rsidRDefault="00F53CAD" w:rsidP="00F53CAD">
      <w:pPr>
        <w:pStyle w:val="affb"/>
        <w:keepNext/>
        <w:rPr>
          <w:rFonts w:cs="Times New Roman"/>
        </w:rPr>
      </w:pPr>
      <w:r w:rsidRPr="008010E3">
        <w:rPr>
          <w:rFonts w:cs="Times New Roman"/>
          <w:noProof/>
          <w:lang w:val="en-US" w:eastAsia="en-US"/>
        </w:rPr>
        <w:drawing>
          <wp:inline distT="0" distB="0" distL="0" distR="0" wp14:anchorId="29C8A896" wp14:editId="11F858BD">
            <wp:extent cx="2791215" cy="1057423"/>
            <wp:effectExtent l="0" t="0" r="0" b="9525"/>
            <wp:docPr id="227" name="Рисунок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8E0BD" w14:textId="244C60DC" w:rsidR="00E95E18" w:rsidRPr="008010E3" w:rsidRDefault="00F53CAD" w:rsidP="00F53CAD">
      <w:pPr>
        <w:pStyle w:val="aff7"/>
        <w:rPr>
          <w:rFonts w:cs="Times New Roman"/>
        </w:rPr>
      </w:pPr>
      <w:bookmarkStart w:id="17" w:name="_Ref137492296"/>
      <w:r w:rsidRPr="008010E3">
        <w:rPr>
          <w:rFonts w:cs="Times New Roman"/>
        </w:rPr>
        <w:t xml:space="preserve">Рис </w:t>
      </w:r>
      <w:r w:rsidR="0080264A" w:rsidRPr="008010E3">
        <w:rPr>
          <w:rFonts w:cs="Times New Roman"/>
        </w:rPr>
        <w:t>4.</w:t>
      </w:r>
      <w:r w:rsidRPr="008010E3">
        <w:rPr>
          <w:rFonts w:cs="Times New Roman"/>
        </w:rPr>
        <w:fldChar w:fldCharType="begin"/>
      </w:r>
      <w:r w:rsidRPr="008010E3">
        <w:rPr>
          <w:rFonts w:cs="Times New Roman"/>
        </w:rPr>
        <w:instrText xml:space="preserve"> SEQ Рис \* ARABIC </w:instrText>
      </w:r>
      <w:r w:rsidRPr="008010E3">
        <w:rPr>
          <w:rFonts w:cs="Times New Roman"/>
        </w:rPr>
        <w:fldChar w:fldCharType="separate"/>
      </w:r>
      <w:r w:rsidR="002C417D">
        <w:rPr>
          <w:rFonts w:cs="Times New Roman"/>
          <w:noProof/>
        </w:rPr>
        <w:t>5</w:t>
      </w:r>
      <w:r w:rsidRPr="008010E3">
        <w:rPr>
          <w:rFonts w:cs="Times New Roman"/>
        </w:rPr>
        <w:fldChar w:fldCharType="end"/>
      </w:r>
      <w:r w:rsidRPr="008010E3">
        <w:rPr>
          <w:rFonts w:cs="Times New Roman"/>
        </w:rPr>
        <w:t xml:space="preserve"> - Компонент </w:t>
      </w:r>
      <w:r w:rsidRPr="008010E3">
        <w:rPr>
          <w:rFonts w:cs="Times New Roman"/>
          <w:lang w:val="en-US"/>
        </w:rPr>
        <w:t>CreateRequest</w:t>
      </w:r>
      <w:bookmarkEnd w:id="17"/>
    </w:p>
    <w:p w14:paraId="3839E148" w14:textId="759C6902" w:rsidR="00E95E18" w:rsidRPr="008010E3" w:rsidRDefault="00E95E18" w:rsidP="00E95E18">
      <w:pPr>
        <w:pStyle w:val="e"/>
        <w:rPr>
          <w:rFonts w:cs="Times New Roman"/>
        </w:rPr>
      </w:pPr>
      <w:r w:rsidRPr="008010E3">
        <w:rPr>
          <w:rFonts w:cs="Times New Roman"/>
        </w:rPr>
        <w:br w:type="column"/>
      </w:r>
      <w:r w:rsidRPr="008010E3">
        <w:rPr>
          <w:rFonts w:cs="Times New Roman"/>
        </w:rPr>
        <w:lastRenderedPageBreak/>
        <w:t>Компонент (</w:t>
      </w:r>
      <w:r w:rsidRPr="008010E3">
        <w:rPr>
          <w:rFonts w:cs="Times New Roman"/>
        </w:rPr>
        <w:fldChar w:fldCharType="begin"/>
      </w:r>
      <w:r w:rsidRPr="008010E3">
        <w:rPr>
          <w:rFonts w:cs="Times New Roman"/>
        </w:rPr>
        <w:instrText xml:space="preserve"> REF _Ref137493332 \h </w:instrText>
      </w:r>
      <w:r w:rsidR="00D03CF7" w:rsidRPr="008010E3">
        <w:rPr>
          <w:rFonts w:cs="Times New Roman"/>
        </w:rPr>
        <w:instrText xml:space="preserve"> \* MERGEFORMAT </w:instrText>
      </w:r>
      <w:r w:rsidRPr="008010E3">
        <w:rPr>
          <w:rFonts w:cs="Times New Roman"/>
        </w:rPr>
      </w:r>
      <w:r w:rsidRPr="008010E3">
        <w:rPr>
          <w:rFonts w:cs="Times New Roman"/>
        </w:rPr>
        <w:fldChar w:fldCharType="separate"/>
      </w:r>
      <w:r w:rsidR="002C417D" w:rsidRPr="008010E3">
        <w:rPr>
          <w:rFonts w:cs="Times New Roman"/>
        </w:rPr>
        <w:t xml:space="preserve">Рис </w:t>
      </w:r>
      <w:r w:rsidR="002C417D" w:rsidRPr="008010E3">
        <w:rPr>
          <w:rFonts w:cs="Times New Roman"/>
          <w:noProof/>
        </w:rPr>
        <w:t>4</w:t>
      </w:r>
      <w:r w:rsidR="002C417D" w:rsidRPr="008010E3">
        <w:rPr>
          <w:rFonts w:cs="Times New Roman"/>
        </w:rPr>
        <w:t>.</w:t>
      </w:r>
      <w:r w:rsidR="002C417D">
        <w:rPr>
          <w:rFonts w:cs="Times New Roman"/>
        </w:rPr>
        <w:t>6</w:t>
      </w:r>
      <w:r w:rsidR="002C417D" w:rsidRPr="008010E3">
        <w:rPr>
          <w:rFonts w:cs="Times New Roman"/>
        </w:rPr>
        <w:t xml:space="preserve"> - Компонент </w:t>
      </w:r>
      <w:proofErr w:type="spellStart"/>
      <w:r w:rsidR="002C417D" w:rsidRPr="008010E3">
        <w:rPr>
          <w:rFonts w:cs="Times New Roman"/>
          <w:lang w:val="en-US"/>
        </w:rPr>
        <w:t>MyRequests</w:t>
      </w:r>
      <w:proofErr w:type="spellEnd"/>
      <w:r w:rsidRPr="008010E3">
        <w:rPr>
          <w:rFonts w:cs="Times New Roman"/>
        </w:rPr>
        <w:fldChar w:fldCharType="end"/>
      </w:r>
      <w:r w:rsidRPr="008010E3">
        <w:rPr>
          <w:rFonts w:cs="Times New Roman"/>
        </w:rPr>
        <w:t xml:space="preserve">) отвечает за отображение </w:t>
      </w:r>
      <w:r w:rsidR="00AF1DB1" w:rsidRPr="008010E3">
        <w:rPr>
          <w:rFonts w:cs="Times New Roman"/>
        </w:rPr>
        <w:t>принятых</w:t>
      </w:r>
      <w:r w:rsidRPr="008010E3">
        <w:rPr>
          <w:rFonts w:cs="Times New Roman"/>
        </w:rPr>
        <w:t xml:space="preserve"> активных заявок</w:t>
      </w:r>
      <w:r w:rsidR="0066140C" w:rsidRPr="008010E3">
        <w:rPr>
          <w:rFonts w:cs="Times New Roman"/>
        </w:rPr>
        <w:t xml:space="preserve"> </w:t>
      </w:r>
      <w:r w:rsidR="00AF1DB1" w:rsidRPr="008010E3">
        <w:rPr>
          <w:rFonts w:cs="Times New Roman"/>
        </w:rPr>
        <w:t>технического персонала</w:t>
      </w:r>
      <w:r w:rsidR="0066140C" w:rsidRPr="008010E3">
        <w:rPr>
          <w:rFonts w:cs="Times New Roman"/>
        </w:rPr>
        <w:t xml:space="preserve">, где </w:t>
      </w:r>
      <w:r w:rsidR="00AF1DB1" w:rsidRPr="008010E3">
        <w:rPr>
          <w:rFonts w:cs="Times New Roman"/>
        </w:rPr>
        <w:t>имеется возможность добавить работы по заявке, а так же её завершить</w:t>
      </w:r>
      <w:r w:rsidR="0066140C" w:rsidRPr="008010E3">
        <w:rPr>
          <w:rFonts w:cs="Times New Roman"/>
        </w:rPr>
        <w:t>.</w:t>
      </w:r>
    </w:p>
    <w:p w14:paraId="31B2AC1D" w14:textId="7FFA1663" w:rsidR="00E95E18" w:rsidRPr="008010E3" w:rsidRDefault="00E95E18" w:rsidP="00E95E18">
      <w:pPr>
        <w:pStyle w:val="affb"/>
        <w:keepNext/>
        <w:rPr>
          <w:rFonts w:cs="Times New Roman"/>
        </w:rPr>
      </w:pPr>
      <w:r w:rsidRPr="008010E3">
        <w:rPr>
          <w:rFonts w:cs="Times New Roman"/>
          <w:noProof/>
          <w:lang w:val="en-US" w:eastAsia="en-US"/>
        </w:rPr>
        <w:drawing>
          <wp:inline distT="0" distB="0" distL="0" distR="0" wp14:anchorId="4A78F895" wp14:editId="3F07BA2A">
            <wp:extent cx="2810267" cy="1086002"/>
            <wp:effectExtent l="19050" t="19050" r="9525" b="19050"/>
            <wp:docPr id="229" name="Рисунок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10860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FECF7E" w14:textId="3E2EAB2B" w:rsidR="00F53CAD" w:rsidRPr="008010E3" w:rsidRDefault="00E95E18" w:rsidP="00E95E18">
      <w:pPr>
        <w:pStyle w:val="aff7"/>
        <w:rPr>
          <w:rFonts w:cs="Times New Roman"/>
        </w:rPr>
      </w:pPr>
      <w:bookmarkStart w:id="18" w:name="_Ref137493332"/>
      <w:r w:rsidRPr="008010E3">
        <w:rPr>
          <w:rFonts w:cs="Times New Roman"/>
        </w:rPr>
        <w:t xml:space="preserve">Рис </w:t>
      </w:r>
      <w:r w:rsidR="0080264A" w:rsidRPr="008010E3">
        <w:rPr>
          <w:rFonts w:cs="Times New Roman"/>
        </w:rPr>
        <w:t>4.</w:t>
      </w:r>
      <w:r w:rsidRPr="008010E3">
        <w:rPr>
          <w:rFonts w:cs="Times New Roman"/>
        </w:rPr>
        <w:fldChar w:fldCharType="begin"/>
      </w:r>
      <w:r w:rsidRPr="008010E3">
        <w:rPr>
          <w:rFonts w:cs="Times New Roman"/>
        </w:rPr>
        <w:instrText xml:space="preserve"> SEQ Рис \* ARABIC </w:instrText>
      </w:r>
      <w:r w:rsidRPr="008010E3">
        <w:rPr>
          <w:rFonts w:cs="Times New Roman"/>
        </w:rPr>
        <w:fldChar w:fldCharType="separate"/>
      </w:r>
      <w:r w:rsidR="002C417D">
        <w:rPr>
          <w:rFonts w:cs="Times New Roman"/>
          <w:noProof/>
        </w:rPr>
        <w:t>6</w:t>
      </w:r>
      <w:r w:rsidRPr="008010E3">
        <w:rPr>
          <w:rFonts w:cs="Times New Roman"/>
        </w:rPr>
        <w:fldChar w:fldCharType="end"/>
      </w:r>
      <w:r w:rsidRPr="008010E3">
        <w:rPr>
          <w:rFonts w:cs="Times New Roman"/>
        </w:rPr>
        <w:t xml:space="preserve"> - Компонент </w:t>
      </w:r>
      <w:proofErr w:type="spellStart"/>
      <w:r w:rsidRPr="008010E3">
        <w:rPr>
          <w:rFonts w:cs="Times New Roman"/>
          <w:lang w:val="en-US"/>
        </w:rPr>
        <w:t>MyRequests</w:t>
      </w:r>
      <w:bookmarkEnd w:id="18"/>
      <w:proofErr w:type="spellEnd"/>
    </w:p>
    <w:p w14:paraId="1C540782" w14:textId="10A6F124" w:rsidR="0066140C" w:rsidRPr="008010E3" w:rsidRDefault="0066140C" w:rsidP="0066140C">
      <w:pPr>
        <w:pStyle w:val="e"/>
        <w:rPr>
          <w:rFonts w:cs="Times New Roman"/>
        </w:rPr>
      </w:pPr>
      <w:r w:rsidRPr="008010E3">
        <w:rPr>
          <w:rFonts w:cs="Times New Roman"/>
        </w:rPr>
        <w:t>Компонент (</w:t>
      </w:r>
      <w:r w:rsidRPr="008010E3">
        <w:rPr>
          <w:rFonts w:cs="Times New Roman"/>
        </w:rPr>
        <w:fldChar w:fldCharType="begin"/>
      </w:r>
      <w:r w:rsidRPr="008010E3">
        <w:rPr>
          <w:rFonts w:cs="Times New Roman"/>
        </w:rPr>
        <w:instrText xml:space="preserve"> REF _Ref137493671 \h </w:instrText>
      </w:r>
      <w:r w:rsidR="00D03CF7" w:rsidRPr="008010E3">
        <w:rPr>
          <w:rFonts w:cs="Times New Roman"/>
        </w:rPr>
        <w:instrText xml:space="preserve"> \* MERGEFORMAT </w:instrText>
      </w:r>
      <w:r w:rsidRPr="008010E3">
        <w:rPr>
          <w:rFonts w:cs="Times New Roman"/>
        </w:rPr>
      </w:r>
      <w:r w:rsidRPr="008010E3">
        <w:rPr>
          <w:rFonts w:cs="Times New Roman"/>
        </w:rPr>
        <w:fldChar w:fldCharType="separate"/>
      </w:r>
      <w:r w:rsidR="002C417D" w:rsidRPr="008010E3">
        <w:rPr>
          <w:rFonts w:cs="Times New Roman"/>
        </w:rPr>
        <w:t xml:space="preserve">Рис </w:t>
      </w:r>
      <w:r w:rsidR="002C417D" w:rsidRPr="008010E3">
        <w:rPr>
          <w:rFonts w:cs="Times New Roman"/>
          <w:noProof/>
        </w:rPr>
        <w:t>4</w:t>
      </w:r>
      <w:r w:rsidR="002C417D" w:rsidRPr="008010E3">
        <w:rPr>
          <w:rFonts w:cs="Times New Roman"/>
        </w:rPr>
        <w:t>.</w:t>
      </w:r>
      <w:r w:rsidR="002C417D">
        <w:rPr>
          <w:rFonts w:cs="Times New Roman"/>
        </w:rPr>
        <w:t>7</w:t>
      </w:r>
      <w:r w:rsidR="002C417D" w:rsidRPr="008010E3">
        <w:rPr>
          <w:rFonts w:cs="Times New Roman"/>
        </w:rPr>
        <w:t xml:space="preserve"> - Компонент </w:t>
      </w:r>
      <w:proofErr w:type="spellStart"/>
      <w:r w:rsidR="002C417D" w:rsidRPr="008010E3">
        <w:rPr>
          <w:rFonts w:cs="Times New Roman"/>
          <w:lang w:val="en-US"/>
        </w:rPr>
        <w:t>PersonalAccount</w:t>
      </w:r>
      <w:proofErr w:type="spellEnd"/>
      <w:r w:rsidRPr="008010E3">
        <w:rPr>
          <w:rFonts w:cs="Times New Roman"/>
        </w:rPr>
        <w:fldChar w:fldCharType="end"/>
      </w:r>
      <w:r w:rsidRPr="008010E3">
        <w:rPr>
          <w:rFonts w:cs="Times New Roman"/>
        </w:rPr>
        <w:t>) отвечает за отображение личной информации авторизированного в системе пользователя, которую он может поменять. Т</w:t>
      </w:r>
      <w:r w:rsidR="0048236B" w:rsidRPr="008010E3">
        <w:rPr>
          <w:rFonts w:cs="Times New Roman"/>
        </w:rPr>
        <w:t xml:space="preserve">ак же директория имеет файл </w:t>
      </w:r>
      <w:proofErr w:type="spellStart"/>
      <w:r w:rsidR="0048236B" w:rsidRPr="008010E3">
        <w:rPr>
          <w:rFonts w:cs="Times New Roman"/>
          <w:lang w:val="en-US"/>
        </w:rPr>
        <w:t>ChangePassword</w:t>
      </w:r>
      <w:proofErr w:type="spellEnd"/>
      <w:r w:rsidR="0048236B" w:rsidRPr="008010E3">
        <w:rPr>
          <w:rFonts w:cs="Times New Roman"/>
        </w:rPr>
        <w:t>.</w:t>
      </w:r>
      <w:r w:rsidR="0048236B" w:rsidRPr="008010E3">
        <w:rPr>
          <w:rFonts w:cs="Times New Roman"/>
          <w:lang w:val="en-US"/>
        </w:rPr>
        <w:t>html</w:t>
      </w:r>
      <w:r w:rsidR="0048236B" w:rsidRPr="008010E3">
        <w:rPr>
          <w:rFonts w:cs="Times New Roman"/>
        </w:rPr>
        <w:t>. Данный файл является диалоговым окном для изменения пароля.</w:t>
      </w:r>
    </w:p>
    <w:p w14:paraId="0935AA3D" w14:textId="77777777" w:rsidR="0066140C" w:rsidRPr="008010E3" w:rsidRDefault="0066140C" w:rsidP="0066140C">
      <w:pPr>
        <w:pStyle w:val="affb"/>
        <w:keepNext/>
        <w:rPr>
          <w:rFonts w:cs="Times New Roman"/>
        </w:rPr>
      </w:pPr>
      <w:r w:rsidRPr="008010E3">
        <w:rPr>
          <w:rFonts w:cs="Times New Roman"/>
          <w:noProof/>
          <w:lang w:val="en-US" w:eastAsia="en-US"/>
        </w:rPr>
        <w:drawing>
          <wp:inline distT="0" distB="0" distL="0" distR="0" wp14:anchorId="4555A797" wp14:editId="34BFB327">
            <wp:extent cx="2791215" cy="1209844"/>
            <wp:effectExtent l="19050" t="19050" r="28575" b="28575"/>
            <wp:docPr id="230" name="Рисунок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12098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42021B" w14:textId="2DC9295D" w:rsidR="0066140C" w:rsidRPr="008010E3" w:rsidRDefault="0066140C" w:rsidP="0066140C">
      <w:pPr>
        <w:pStyle w:val="aff7"/>
        <w:rPr>
          <w:rFonts w:cs="Times New Roman"/>
        </w:rPr>
      </w:pPr>
      <w:bookmarkStart w:id="19" w:name="_Ref137493671"/>
      <w:r w:rsidRPr="008010E3">
        <w:rPr>
          <w:rFonts w:cs="Times New Roman"/>
        </w:rPr>
        <w:t xml:space="preserve">Рис </w:t>
      </w:r>
      <w:r w:rsidR="0080264A" w:rsidRPr="008010E3">
        <w:rPr>
          <w:rFonts w:cs="Times New Roman"/>
        </w:rPr>
        <w:t>4.</w:t>
      </w:r>
      <w:r w:rsidRPr="008010E3">
        <w:rPr>
          <w:rFonts w:cs="Times New Roman"/>
        </w:rPr>
        <w:fldChar w:fldCharType="begin"/>
      </w:r>
      <w:r w:rsidRPr="008010E3">
        <w:rPr>
          <w:rFonts w:cs="Times New Roman"/>
        </w:rPr>
        <w:instrText xml:space="preserve"> SEQ Рис \* ARABIC </w:instrText>
      </w:r>
      <w:r w:rsidRPr="008010E3">
        <w:rPr>
          <w:rFonts w:cs="Times New Roman"/>
        </w:rPr>
        <w:fldChar w:fldCharType="separate"/>
      </w:r>
      <w:r w:rsidR="002C417D">
        <w:rPr>
          <w:rFonts w:cs="Times New Roman"/>
          <w:noProof/>
        </w:rPr>
        <w:t>7</w:t>
      </w:r>
      <w:r w:rsidRPr="008010E3">
        <w:rPr>
          <w:rFonts w:cs="Times New Roman"/>
        </w:rPr>
        <w:fldChar w:fldCharType="end"/>
      </w:r>
      <w:r w:rsidRPr="008010E3">
        <w:rPr>
          <w:rFonts w:cs="Times New Roman"/>
        </w:rPr>
        <w:t xml:space="preserve"> - Компонент </w:t>
      </w:r>
      <w:proofErr w:type="spellStart"/>
      <w:r w:rsidRPr="008010E3">
        <w:rPr>
          <w:rFonts w:cs="Times New Roman"/>
          <w:lang w:val="en-US"/>
        </w:rPr>
        <w:t>PersonalAccount</w:t>
      </w:r>
      <w:bookmarkEnd w:id="19"/>
      <w:proofErr w:type="spellEnd"/>
    </w:p>
    <w:p w14:paraId="250EFE80" w14:textId="2C2C9695" w:rsidR="0048236B" w:rsidRPr="008010E3" w:rsidRDefault="006B4F4E" w:rsidP="0048236B">
      <w:pPr>
        <w:pStyle w:val="e"/>
        <w:rPr>
          <w:rFonts w:cs="Times New Roman"/>
          <w:lang w:val="en-US" w:eastAsia="ru-RU"/>
        </w:rPr>
      </w:pPr>
      <w:r w:rsidRPr="008010E3">
        <w:rPr>
          <w:rFonts w:cs="Times New Roman"/>
          <w:lang w:eastAsia="ru-RU"/>
        </w:rPr>
        <w:t>Компонент (</w:t>
      </w:r>
      <w:r w:rsidRPr="008010E3">
        <w:rPr>
          <w:rFonts w:cs="Times New Roman"/>
          <w:lang w:eastAsia="ru-RU"/>
        </w:rPr>
        <w:fldChar w:fldCharType="begin"/>
      </w:r>
      <w:r w:rsidRPr="008010E3">
        <w:rPr>
          <w:rFonts w:cs="Times New Roman"/>
          <w:lang w:eastAsia="ru-RU"/>
        </w:rPr>
        <w:instrText xml:space="preserve"> REF _Ref137494792 \h </w:instrText>
      </w:r>
      <w:r w:rsidR="00D03CF7" w:rsidRPr="008010E3">
        <w:rPr>
          <w:rFonts w:cs="Times New Roman"/>
          <w:lang w:eastAsia="ru-RU"/>
        </w:rPr>
        <w:instrText xml:space="preserve"> \* MERGEFORMAT </w:instrText>
      </w:r>
      <w:r w:rsidRPr="008010E3">
        <w:rPr>
          <w:rFonts w:cs="Times New Roman"/>
          <w:lang w:eastAsia="ru-RU"/>
        </w:rPr>
      </w:r>
      <w:r w:rsidRPr="008010E3">
        <w:rPr>
          <w:rFonts w:cs="Times New Roman"/>
          <w:lang w:eastAsia="ru-RU"/>
        </w:rPr>
        <w:fldChar w:fldCharType="separate"/>
      </w:r>
      <w:r w:rsidR="002C417D" w:rsidRPr="008010E3">
        <w:rPr>
          <w:rFonts w:cs="Times New Roman"/>
        </w:rPr>
        <w:t xml:space="preserve">Рис </w:t>
      </w:r>
      <w:r w:rsidR="002C417D" w:rsidRPr="008010E3">
        <w:rPr>
          <w:rFonts w:cs="Times New Roman"/>
          <w:noProof/>
        </w:rPr>
        <w:t>4</w:t>
      </w:r>
      <w:r w:rsidR="002C417D" w:rsidRPr="008010E3">
        <w:rPr>
          <w:rFonts w:cs="Times New Roman"/>
        </w:rPr>
        <w:t>.</w:t>
      </w:r>
      <w:r w:rsidR="002C417D">
        <w:rPr>
          <w:rFonts w:cs="Times New Roman"/>
        </w:rPr>
        <w:t>8</w:t>
      </w:r>
      <w:r w:rsidR="002C417D" w:rsidRPr="008010E3">
        <w:rPr>
          <w:rFonts w:cs="Times New Roman"/>
        </w:rPr>
        <w:t xml:space="preserve"> - Компонент </w:t>
      </w:r>
      <w:r w:rsidR="002C417D" w:rsidRPr="008010E3">
        <w:rPr>
          <w:rFonts w:cs="Times New Roman"/>
          <w:lang w:val="en-US"/>
        </w:rPr>
        <w:t>Requests</w:t>
      </w:r>
      <w:r w:rsidRPr="008010E3">
        <w:rPr>
          <w:rFonts w:cs="Times New Roman"/>
          <w:lang w:eastAsia="ru-RU"/>
        </w:rPr>
        <w:fldChar w:fldCharType="end"/>
      </w:r>
      <w:r w:rsidRPr="008010E3">
        <w:rPr>
          <w:rFonts w:cs="Times New Roman"/>
          <w:lang w:eastAsia="ru-RU"/>
        </w:rPr>
        <w:t xml:space="preserve">) отвечает за вывод всех активных заявок заявителей для технической поддержки, а так же менять их, посредством диалогового окна </w:t>
      </w:r>
      <w:proofErr w:type="spellStart"/>
      <w:r w:rsidRPr="008010E3">
        <w:rPr>
          <w:rFonts w:cs="Times New Roman"/>
          <w:lang w:val="en-US" w:eastAsia="ru-RU"/>
        </w:rPr>
        <w:t>ChangeRequestDialogR</w:t>
      </w:r>
      <w:proofErr w:type="spellEnd"/>
      <w:r w:rsidRPr="008010E3">
        <w:rPr>
          <w:rFonts w:cs="Times New Roman"/>
          <w:lang w:eastAsia="ru-RU"/>
        </w:rPr>
        <w:t>.</w:t>
      </w:r>
      <w:r w:rsidRPr="008010E3">
        <w:rPr>
          <w:rFonts w:cs="Times New Roman"/>
          <w:lang w:val="en-US" w:eastAsia="ru-RU"/>
        </w:rPr>
        <w:t>html</w:t>
      </w:r>
      <w:r w:rsidRPr="008010E3">
        <w:rPr>
          <w:rFonts w:cs="Times New Roman"/>
          <w:lang w:eastAsia="ru-RU"/>
        </w:rPr>
        <w:t xml:space="preserve">, завершать с помощью окна </w:t>
      </w:r>
      <w:proofErr w:type="spellStart"/>
      <w:r w:rsidRPr="008010E3">
        <w:rPr>
          <w:rFonts w:cs="Times New Roman"/>
          <w:lang w:val="en-US" w:eastAsia="ru-RU"/>
        </w:rPr>
        <w:t>CompleteRequestDialogR</w:t>
      </w:r>
      <w:proofErr w:type="spellEnd"/>
      <w:r w:rsidRPr="008010E3">
        <w:rPr>
          <w:rFonts w:cs="Times New Roman"/>
          <w:lang w:eastAsia="ru-RU"/>
        </w:rPr>
        <w:t>.</w:t>
      </w:r>
      <w:r w:rsidRPr="008010E3">
        <w:rPr>
          <w:rFonts w:cs="Times New Roman"/>
          <w:lang w:val="en-US" w:eastAsia="ru-RU"/>
        </w:rPr>
        <w:t>html</w:t>
      </w:r>
      <w:r w:rsidRPr="008010E3">
        <w:rPr>
          <w:rFonts w:cs="Times New Roman"/>
          <w:lang w:eastAsia="ru-RU"/>
        </w:rPr>
        <w:t xml:space="preserve">, а так же просматривать работы по заявке с помощью </w:t>
      </w:r>
      <w:r w:rsidRPr="008010E3">
        <w:rPr>
          <w:rFonts w:cs="Times New Roman"/>
          <w:lang w:val="en-US" w:eastAsia="ru-RU"/>
        </w:rPr>
        <w:t>RequestInfoDialogR.html.</w:t>
      </w:r>
    </w:p>
    <w:p w14:paraId="027C3740" w14:textId="77777777" w:rsidR="0048236B" w:rsidRPr="008010E3" w:rsidRDefault="0048236B" w:rsidP="0048236B">
      <w:pPr>
        <w:pStyle w:val="affb"/>
        <w:keepNext/>
        <w:rPr>
          <w:rFonts w:cs="Times New Roman"/>
        </w:rPr>
      </w:pPr>
      <w:r w:rsidRPr="008010E3">
        <w:rPr>
          <w:rFonts w:cs="Times New Roman"/>
          <w:noProof/>
          <w:lang w:val="en-US" w:eastAsia="en-US"/>
        </w:rPr>
        <w:drawing>
          <wp:inline distT="0" distB="0" distL="0" distR="0" wp14:anchorId="16275730" wp14:editId="7E489BEF">
            <wp:extent cx="2857899" cy="1667108"/>
            <wp:effectExtent l="0" t="0" r="0" b="9525"/>
            <wp:docPr id="231" name="Рисунок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E91AD" w14:textId="6E2FC1CA" w:rsidR="0048236B" w:rsidRPr="008010E3" w:rsidRDefault="0048236B" w:rsidP="0048236B">
      <w:pPr>
        <w:pStyle w:val="aff7"/>
        <w:rPr>
          <w:rFonts w:cs="Times New Roman"/>
        </w:rPr>
      </w:pPr>
      <w:bookmarkStart w:id="20" w:name="_Ref137494792"/>
      <w:r w:rsidRPr="008010E3">
        <w:rPr>
          <w:rFonts w:cs="Times New Roman"/>
        </w:rPr>
        <w:t xml:space="preserve">Рис </w:t>
      </w:r>
      <w:r w:rsidR="0080264A" w:rsidRPr="008010E3">
        <w:rPr>
          <w:rFonts w:cs="Times New Roman"/>
        </w:rPr>
        <w:t>4.</w:t>
      </w:r>
      <w:r w:rsidRPr="008010E3">
        <w:rPr>
          <w:rFonts w:cs="Times New Roman"/>
        </w:rPr>
        <w:fldChar w:fldCharType="begin"/>
      </w:r>
      <w:r w:rsidRPr="008010E3">
        <w:rPr>
          <w:rFonts w:cs="Times New Roman"/>
        </w:rPr>
        <w:instrText xml:space="preserve"> SEQ Рис \* ARABIC </w:instrText>
      </w:r>
      <w:r w:rsidRPr="008010E3">
        <w:rPr>
          <w:rFonts w:cs="Times New Roman"/>
        </w:rPr>
        <w:fldChar w:fldCharType="separate"/>
      </w:r>
      <w:r w:rsidR="002C417D">
        <w:rPr>
          <w:rFonts w:cs="Times New Roman"/>
          <w:noProof/>
        </w:rPr>
        <w:t>8</w:t>
      </w:r>
      <w:r w:rsidRPr="008010E3">
        <w:rPr>
          <w:rFonts w:cs="Times New Roman"/>
        </w:rPr>
        <w:fldChar w:fldCharType="end"/>
      </w:r>
      <w:r w:rsidRPr="008010E3">
        <w:rPr>
          <w:rFonts w:cs="Times New Roman"/>
        </w:rPr>
        <w:t xml:space="preserve"> - Компонент </w:t>
      </w:r>
      <w:r w:rsidRPr="008010E3">
        <w:rPr>
          <w:rFonts w:cs="Times New Roman"/>
          <w:lang w:val="en-US"/>
        </w:rPr>
        <w:t>Requests</w:t>
      </w:r>
      <w:bookmarkEnd w:id="20"/>
    </w:p>
    <w:p w14:paraId="07B48191" w14:textId="735DFB02" w:rsidR="00AF1DB1" w:rsidRPr="008010E3" w:rsidRDefault="00AF1DB1" w:rsidP="00AF1DB1">
      <w:pPr>
        <w:pStyle w:val="e"/>
        <w:rPr>
          <w:rFonts w:cs="Times New Roman"/>
          <w:lang w:eastAsia="ru-RU"/>
        </w:rPr>
      </w:pPr>
      <w:r w:rsidRPr="008010E3">
        <w:rPr>
          <w:rFonts w:cs="Times New Roman"/>
          <w:lang w:eastAsia="ru-RU"/>
        </w:rPr>
        <w:lastRenderedPageBreak/>
        <w:t>Компонент (</w:t>
      </w:r>
      <w:r w:rsidRPr="008010E3">
        <w:rPr>
          <w:rFonts w:cs="Times New Roman"/>
          <w:lang w:val="en-US" w:eastAsia="ru-RU"/>
        </w:rPr>
        <w:fldChar w:fldCharType="begin"/>
      </w:r>
      <w:r w:rsidRPr="008010E3">
        <w:rPr>
          <w:rFonts w:cs="Times New Roman"/>
          <w:lang w:eastAsia="ru-RU"/>
        </w:rPr>
        <w:instrText xml:space="preserve"> </w:instrText>
      </w:r>
      <w:r w:rsidRPr="008010E3">
        <w:rPr>
          <w:rFonts w:cs="Times New Roman"/>
          <w:lang w:val="en-US" w:eastAsia="ru-RU"/>
        </w:rPr>
        <w:instrText>REF</w:instrText>
      </w:r>
      <w:r w:rsidRPr="008010E3">
        <w:rPr>
          <w:rFonts w:cs="Times New Roman"/>
          <w:lang w:eastAsia="ru-RU"/>
        </w:rPr>
        <w:instrText xml:space="preserve"> _</w:instrText>
      </w:r>
      <w:r w:rsidRPr="008010E3">
        <w:rPr>
          <w:rFonts w:cs="Times New Roman"/>
          <w:lang w:val="en-US" w:eastAsia="ru-RU"/>
        </w:rPr>
        <w:instrText>Ref</w:instrText>
      </w:r>
      <w:r w:rsidRPr="008010E3">
        <w:rPr>
          <w:rFonts w:cs="Times New Roman"/>
          <w:lang w:eastAsia="ru-RU"/>
        </w:rPr>
        <w:instrText>137495691 \</w:instrText>
      </w:r>
      <w:r w:rsidRPr="008010E3">
        <w:rPr>
          <w:rFonts w:cs="Times New Roman"/>
          <w:lang w:val="en-US" w:eastAsia="ru-RU"/>
        </w:rPr>
        <w:instrText>h</w:instrText>
      </w:r>
      <w:r w:rsidRPr="008010E3">
        <w:rPr>
          <w:rFonts w:cs="Times New Roman"/>
          <w:lang w:eastAsia="ru-RU"/>
        </w:rPr>
        <w:instrText xml:space="preserve"> </w:instrText>
      </w:r>
      <w:r w:rsidR="00D03CF7" w:rsidRPr="008010E3">
        <w:rPr>
          <w:rFonts w:cs="Times New Roman"/>
          <w:lang w:eastAsia="ru-RU"/>
        </w:rPr>
        <w:instrText xml:space="preserve"> \* </w:instrText>
      </w:r>
      <w:r w:rsidR="00D03CF7" w:rsidRPr="008010E3">
        <w:rPr>
          <w:rFonts w:cs="Times New Roman"/>
          <w:lang w:val="en-US" w:eastAsia="ru-RU"/>
        </w:rPr>
        <w:instrText>MERGEFORMAT</w:instrText>
      </w:r>
      <w:r w:rsidR="00D03CF7" w:rsidRPr="008010E3">
        <w:rPr>
          <w:rFonts w:cs="Times New Roman"/>
          <w:lang w:eastAsia="ru-RU"/>
        </w:rPr>
        <w:instrText xml:space="preserve"> </w:instrText>
      </w:r>
      <w:r w:rsidRPr="008010E3">
        <w:rPr>
          <w:rFonts w:cs="Times New Roman"/>
          <w:lang w:val="en-US" w:eastAsia="ru-RU"/>
        </w:rPr>
      </w:r>
      <w:r w:rsidRPr="008010E3">
        <w:rPr>
          <w:rFonts w:cs="Times New Roman"/>
          <w:lang w:val="en-US" w:eastAsia="ru-RU"/>
        </w:rPr>
        <w:fldChar w:fldCharType="separate"/>
      </w:r>
      <w:r w:rsidR="002C417D" w:rsidRPr="008010E3">
        <w:rPr>
          <w:rFonts w:cs="Times New Roman"/>
        </w:rPr>
        <w:t xml:space="preserve">Рис </w:t>
      </w:r>
      <w:r w:rsidR="002C417D" w:rsidRPr="008010E3">
        <w:rPr>
          <w:rFonts w:cs="Times New Roman"/>
          <w:noProof/>
        </w:rPr>
        <w:t>4</w:t>
      </w:r>
      <w:r w:rsidR="002C417D" w:rsidRPr="008010E3">
        <w:rPr>
          <w:rFonts w:cs="Times New Roman"/>
        </w:rPr>
        <w:t>.</w:t>
      </w:r>
      <w:r w:rsidR="002C417D">
        <w:rPr>
          <w:rFonts w:cs="Times New Roman"/>
        </w:rPr>
        <w:t>9</w:t>
      </w:r>
      <w:r w:rsidR="002C417D" w:rsidRPr="008010E3">
        <w:rPr>
          <w:rFonts w:cs="Times New Roman"/>
        </w:rPr>
        <w:t xml:space="preserve"> - Компонент </w:t>
      </w:r>
      <w:proofErr w:type="spellStart"/>
      <w:r w:rsidR="002C417D" w:rsidRPr="008010E3">
        <w:rPr>
          <w:rFonts w:cs="Times New Roman"/>
          <w:lang w:val="en-US"/>
        </w:rPr>
        <w:t>SubmittedRequests</w:t>
      </w:r>
      <w:proofErr w:type="spellEnd"/>
      <w:r w:rsidRPr="008010E3">
        <w:rPr>
          <w:rFonts w:cs="Times New Roman"/>
          <w:lang w:val="en-US" w:eastAsia="ru-RU"/>
        </w:rPr>
        <w:fldChar w:fldCharType="end"/>
      </w:r>
      <w:r w:rsidRPr="008010E3">
        <w:rPr>
          <w:rFonts w:cs="Times New Roman"/>
          <w:lang w:eastAsia="ru-RU"/>
        </w:rPr>
        <w:t>) отвечает за отображение отправленных пользователем заявок о неисправностях, посмотреть информацию, изменить заявку, а так же её завершит, путем диалоговых окон как и в (</w:t>
      </w:r>
      <w:r w:rsidRPr="008010E3">
        <w:rPr>
          <w:rFonts w:cs="Times New Roman"/>
          <w:lang w:eastAsia="ru-RU"/>
        </w:rPr>
        <w:fldChar w:fldCharType="begin"/>
      </w:r>
      <w:r w:rsidRPr="008010E3">
        <w:rPr>
          <w:rFonts w:cs="Times New Roman"/>
          <w:lang w:eastAsia="ru-RU"/>
        </w:rPr>
        <w:instrText xml:space="preserve"> REF _Ref137494792 \h </w:instrText>
      </w:r>
      <w:r w:rsidR="00D03CF7" w:rsidRPr="008010E3">
        <w:rPr>
          <w:rFonts w:cs="Times New Roman"/>
          <w:lang w:eastAsia="ru-RU"/>
        </w:rPr>
        <w:instrText xml:space="preserve"> \* MERGEFORMAT </w:instrText>
      </w:r>
      <w:r w:rsidRPr="008010E3">
        <w:rPr>
          <w:rFonts w:cs="Times New Roman"/>
          <w:lang w:eastAsia="ru-RU"/>
        </w:rPr>
      </w:r>
      <w:r w:rsidRPr="008010E3">
        <w:rPr>
          <w:rFonts w:cs="Times New Roman"/>
          <w:lang w:eastAsia="ru-RU"/>
        </w:rPr>
        <w:fldChar w:fldCharType="separate"/>
      </w:r>
      <w:r w:rsidR="002C417D" w:rsidRPr="008010E3">
        <w:rPr>
          <w:rFonts w:cs="Times New Roman"/>
        </w:rPr>
        <w:t xml:space="preserve">Рис </w:t>
      </w:r>
      <w:r w:rsidR="002C417D" w:rsidRPr="008010E3">
        <w:rPr>
          <w:rFonts w:cs="Times New Roman"/>
          <w:noProof/>
        </w:rPr>
        <w:t>4</w:t>
      </w:r>
      <w:r w:rsidR="002C417D" w:rsidRPr="008010E3">
        <w:rPr>
          <w:rFonts w:cs="Times New Roman"/>
        </w:rPr>
        <w:t>.</w:t>
      </w:r>
      <w:r w:rsidR="002C417D">
        <w:rPr>
          <w:rFonts w:cs="Times New Roman"/>
        </w:rPr>
        <w:t>8</w:t>
      </w:r>
      <w:r w:rsidR="002C417D" w:rsidRPr="008010E3">
        <w:rPr>
          <w:rFonts w:cs="Times New Roman"/>
        </w:rPr>
        <w:t xml:space="preserve"> - Компонент </w:t>
      </w:r>
      <w:r w:rsidR="002C417D" w:rsidRPr="008010E3">
        <w:rPr>
          <w:rFonts w:cs="Times New Roman"/>
          <w:lang w:val="en-US"/>
        </w:rPr>
        <w:t>Requests</w:t>
      </w:r>
      <w:r w:rsidRPr="008010E3">
        <w:rPr>
          <w:rFonts w:cs="Times New Roman"/>
          <w:lang w:eastAsia="ru-RU"/>
        </w:rPr>
        <w:fldChar w:fldCharType="end"/>
      </w:r>
      <w:r w:rsidRPr="008010E3">
        <w:rPr>
          <w:rFonts w:cs="Times New Roman"/>
          <w:lang w:eastAsia="ru-RU"/>
        </w:rPr>
        <w:t>)</w:t>
      </w:r>
    </w:p>
    <w:p w14:paraId="6E1A888A" w14:textId="77777777" w:rsidR="00AF1DB1" w:rsidRPr="008010E3" w:rsidRDefault="00AF1DB1" w:rsidP="00AF1DB1">
      <w:pPr>
        <w:pStyle w:val="affb"/>
        <w:keepNext/>
        <w:rPr>
          <w:rFonts w:cs="Times New Roman"/>
        </w:rPr>
      </w:pPr>
      <w:r w:rsidRPr="008010E3">
        <w:rPr>
          <w:rFonts w:cs="Times New Roman"/>
          <w:noProof/>
          <w:lang w:val="en-US" w:eastAsia="en-US"/>
        </w:rPr>
        <w:drawing>
          <wp:inline distT="0" distB="0" distL="0" distR="0" wp14:anchorId="1BC9D5BD" wp14:editId="291980FD">
            <wp:extent cx="2743583" cy="1638529"/>
            <wp:effectExtent l="0" t="0" r="0" b="0"/>
            <wp:docPr id="232" name="Рисунок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61DE9" w14:textId="58585CED" w:rsidR="00AF1DB1" w:rsidRPr="008010E3" w:rsidRDefault="00AF1DB1" w:rsidP="00AF1DB1">
      <w:pPr>
        <w:pStyle w:val="aff7"/>
        <w:rPr>
          <w:rFonts w:cs="Times New Roman"/>
        </w:rPr>
      </w:pPr>
      <w:bookmarkStart w:id="21" w:name="_Ref137495691"/>
      <w:r w:rsidRPr="008010E3">
        <w:rPr>
          <w:rFonts w:cs="Times New Roman"/>
        </w:rPr>
        <w:t xml:space="preserve">Рис </w:t>
      </w:r>
      <w:r w:rsidR="0080264A" w:rsidRPr="008010E3">
        <w:rPr>
          <w:rFonts w:cs="Times New Roman"/>
        </w:rPr>
        <w:t>4.</w:t>
      </w:r>
      <w:r w:rsidRPr="008010E3">
        <w:rPr>
          <w:rFonts w:cs="Times New Roman"/>
        </w:rPr>
        <w:fldChar w:fldCharType="begin"/>
      </w:r>
      <w:r w:rsidRPr="008010E3">
        <w:rPr>
          <w:rFonts w:cs="Times New Roman"/>
        </w:rPr>
        <w:instrText xml:space="preserve"> SEQ Рис \* ARABIC </w:instrText>
      </w:r>
      <w:r w:rsidRPr="008010E3">
        <w:rPr>
          <w:rFonts w:cs="Times New Roman"/>
        </w:rPr>
        <w:fldChar w:fldCharType="separate"/>
      </w:r>
      <w:r w:rsidR="002C417D">
        <w:rPr>
          <w:rFonts w:cs="Times New Roman"/>
          <w:noProof/>
        </w:rPr>
        <w:t>9</w:t>
      </w:r>
      <w:r w:rsidRPr="008010E3">
        <w:rPr>
          <w:rFonts w:cs="Times New Roman"/>
        </w:rPr>
        <w:fldChar w:fldCharType="end"/>
      </w:r>
      <w:r w:rsidRPr="008010E3">
        <w:rPr>
          <w:rFonts w:cs="Times New Roman"/>
        </w:rPr>
        <w:t xml:space="preserve"> - Компонент </w:t>
      </w:r>
      <w:proofErr w:type="spellStart"/>
      <w:r w:rsidRPr="008010E3">
        <w:rPr>
          <w:rFonts w:cs="Times New Roman"/>
          <w:lang w:val="en-US"/>
        </w:rPr>
        <w:t>SubmittedRequests</w:t>
      </w:r>
      <w:bookmarkEnd w:id="21"/>
      <w:proofErr w:type="spellEnd"/>
    </w:p>
    <w:p w14:paraId="781DCE3A" w14:textId="4FC399BA" w:rsidR="00553871" w:rsidRPr="008010E3" w:rsidRDefault="00553871" w:rsidP="00553871">
      <w:pPr>
        <w:pStyle w:val="e"/>
        <w:rPr>
          <w:rFonts w:cs="Times New Roman"/>
          <w:lang w:eastAsia="ru-RU"/>
        </w:rPr>
      </w:pPr>
      <w:r w:rsidRPr="008010E3">
        <w:rPr>
          <w:rFonts w:cs="Times New Roman"/>
          <w:lang w:eastAsia="ru-RU"/>
        </w:rPr>
        <w:t>Компонент (</w:t>
      </w:r>
      <w:r w:rsidRPr="008010E3">
        <w:rPr>
          <w:rFonts w:cs="Times New Roman"/>
          <w:lang w:val="en-US" w:eastAsia="ru-RU"/>
        </w:rPr>
        <w:fldChar w:fldCharType="begin"/>
      </w:r>
      <w:r w:rsidRPr="008010E3">
        <w:rPr>
          <w:rFonts w:cs="Times New Roman"/>
          <w:lang w:eastAsia="ru-RU"/>
        </w:rPr>
        <w:instrText xml:space="preserve"> </w:instrText>
      </w:r>
      <w:r w:rsidRPr="008010E3">
        <w:rPr>
          <w:rFonts w:cs="Times New Roman"/>
          <w:lang w:val="en-US" w:eastAsia="ru-RU"/>
        </w:rPr>
        <w:instrText>REF</w:instrText>
      </w:r>
      <w:r w:rsidRPr="008010E3">
        <w:rPr>
          <w:rFonts w:cs="Times New Roman"/>
          <w:lang w:eastAsia="ru-RU"/>
        </w:rPr>
        <w:instrText xml:space="preserve"> _</w:instrText>
      </w:r>
      <w:r w:rsidRPr="008010E3">
        <w:rPr>
          <w:rFonts w:cs="Times New Roman"/>
          <w:lang w:val="en-US" w:eastAsia="ru-RU"/>
        </w:rPr>
        <w:instrText>Ref</w:instrText>
      </w:r>
      <w:r w:rsidRPr="008010E3">
        <w:rPr>
          <w:rFonts w:cs="Times New Roman"/>
          <w:lang w:eastAsia="ru-RU"/>
        </w:rPr>
        <w:instrText>137498769 \</w:instrText>
      </w:r>
      <w:r w:rsidRPr="008010E3">
        <w:rPr>
          <w:rFonts w:cs="Times New Roman"/>
          <w:lang w:val="en-US" w:eastAsia="ru-RU"/>
        </w:rPr>
        <w:instrText>h</w:instrText>
      </w:r>
      <w:r w:rsidRPr="008010E3">
        <w:rPr>
          <w:rFonts w:cs="Times New Roman"/>
          <w:lang w:eastAsia="ru-RU"/>
        </w:rPr>
        <w:instrText xml:space="preserve"> </w:instrText>
      </w:r>
      <w:r w:rsidR="00D03CF7" w:rsidRPr="008010E3">
        <w:rPr>
          <w:rFonts w:cs="Times New Roman"/>
          <w:lang w:eastAsia="ru-RU"/>
        </w:rPr>
        <w:instrText xml:space="preserve"> \* </w:instrText>
      </w:r>
      <w:r w:rsidR="00D03CF7" w:rsidRPr="008010E3">
        <w:rPr>
          <w:rFonts w:cs="Times New Roman"/>
          <w:lang w:val="en-US" w:eastAsia="ru-RU"/>
        </w:rPr>
        <w:instrText>MERGEFORMAT</w:instrText>
      </w:r>
      <w:r w:rsidR="00D03CF7" w:rsidRPr="008010E3">
        <w:rPr>
          <w:rFonts w:cs="Times New Roman"/>
          <w:lang w:eastAsia="ru-RU"/>
        </w:rPr>
        <w:instrText xml:space="preserve"> </w:instrText>
      </w:r>
      <w:r w:rsidRPr="008010E3">
        <w:rPr>
          <w:rFonts w:cs="Times New Roman"/>
          <w:lang w:val="en-US" w:eastAsia="ru-RU"/>
        </w:rPr>
      </w:r>
      <w:r w:rsidRPr="008010E3">
        <w:rPr>
          <w:rFonts w:cs="Times New Roman"/>
          <w:lang w:val="en-US" w:eastAsia="ru-RU"/>
        </w:rPr>
        <w:fldChar w:fldCharType="separate"/>
      </w:r>
      <w:r w:rsidR="002C417D" w:rsidRPr="008010E3">
        <w:rPr>
          <w:rFonts w:cs="Times New Roman"/>
        </w:rPr>
        <w:t xml:space="preserve">Рис </w:t>
      </w:r>
      <w:r w:rsidR="002C417D" w:rsidRPr="008010E3">
        <w:rPr>
          <w:rFonts w:cs="Times New Roman"/>
          <w:noProof/>
        </w:rPr>
        <w:t>4</w:t>
      </w:r>
      <w:r w:rsidR="002C417D" w:rsidRPr="008010E3">
        <w:rPr>
          <w:rFonts w:cs="Times New Roman"/>
        </w:rPr>
        <w:t>.</w:t>
      </w:r>
      <w:r w:rsidR="002C417D">
        <w:rPr>
          <w:rFonts w:cs="Times New Roman"/>
        </w:rPr>
        <w:t>10</w:t>
      </w:r>
      <w:r w:rsidR="002C417D" w:rsidRPr="008010E3">
        <w:rPr>
          <w:rFonts w:cs="Times New Roman"/>
        </w:rPr>
        <w:t xml:space="preserve"> - Компонент </w:t>
      </w:r>
      <w:proofErr w:type="spellStart"/>
      <w:r w:rsidR="002C417D" w:rsidRPr="008010E3">
        <w:rPr>
          <w:rFonts w:cs="Times New Roman"/>
          <w:lang w:val="en-US"/>
        </w:rPr>
        <w:t>CrudPersons</w:t>
      </w:r>
      <w:proofErr w:type="spellEnd"/>
      <w:r w:rsidRPr="008010E3">
        <w:rPr>
          <w:rFonts w:cs="Times New Roman"/>
          <w:lang w:val="en-US" w:eastAsia="ru-RU"/>
        </w:rPr>
        <w:fldChar w:fldCharType="end"/>
      </w:r>
      <w:r w:rsidRPr="008010E3">
        <w:rPr>
          <w:rFonts w:cs="Times New Roman"/>
          <w:lang w:eastAsia="ru-RU"/>
        </w:rPr>
        <w:t>)</w:t>
      </w:r>
      <w:r w:rsidR="00696900" w:rsidRPr="008010E3">
        <w:rPr>
          <w:rFonts w:cs="Times New Roman"/>
          <w:lang w:eastAsia="ru-RU"/>
        </w:rPr>
        <w:t xml:space="preserve"> отвечает за вывод всех пользователей в виде списка, и дальнейшее их редактирование с помощью диалогового окна </w:t>
      </w:r>
      <w:proofErr w:type="spellStart"/>
      <w:r w:rsidR="00696900" w:rsidRPr="008010E3">
        <w:rPr>
          <w:rFonts w:cs="Times New Roman"/>
          <w:lang w:val="en-US" w:eastAsia="ru-RU"/>
        </w:rPr>
        <w:t>EditUserDialog</w:t>
      </w:r>
      <w:proofErr w:type="spellEnd"/>
      <w:r w:rsidR="00696900" w:rsidRPr="008010E3">
        <w:rPr>
          <w:rFonts w:cs="Times New Roman"/>
          <w:lang w:eastAsia="ru-RU"/>
        </w:rPr>
        <w:t>.</w:t>
      </w:r>
      <w:r w:rsidR="00696900" w:rsidRPr="008010E3">
        <w:rPr>
          <w:rFonts w:cs="Times New Roman"/>
          <w:lang w:val="en-US" w:eastAsia="ru-RU"/>
        </w:rPr>
        <w:t>html</w:t>
      </w:r>
      <w:r w:rsidR="00696900" w:rsidRPr="008010E3">
        <w:rPr>
          <w:rFonts w:cs="Times New Roman"/>
          <w:lang w:eastAsia="ru-RU"/>
        </w:rPr>
        <w:t>.</w:t>
      </w:r>
    </w:p>
    <w:p w14:paraId="163C77FB" w14:textId="065D01E4" w:rsidR="00553871" w:rsidRPr="008010E3" w:rsidRDefault="00696900" w:rsidP="00553871">
      <w:pPr>
        <w:pStyle w:val="affb"/>
        <w:keepNext/>
        <w:rPr>
          <w:rFonts w:cs="Times New Roman"/>
        </w:rPr>
      </w:pPr>
      <w:r w:rsidRPr="008010E3">
        <w:rPr>
          <w:rFonts w:cs="Times New Roman"/>
          <w:noProof/>
          <w:lang w:val="en-US" w:eastAsia="en-US"/>
        </w:rPr>
        <w:drawing>
          <wp:inline distT="0" distB="0" distL="0" distR="0" wp14:anchorId="391E4352" wp14:editId="5909832B">
            <wp:extent cx="2838846" cy="1247949"/>
            <wp:effectExtent l="0" t="0" r="0" b="9525"/>
            <wp:docPr id="239" name="Рисунок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332D8" w14:textId="79A4CE34" w:rsidR="00553871" w:rsidRPr="008010E3" w:rsidRDefault="00553871" w:rsidP="00553871">
      <w:pPr>
        <w:pStyle w:val="aff7"/>
        <w:rPr>
          <w:rFonts w:cs="Times New Roman"/>
        </w:rPr>
      </w:pPr>
      <w:bookmarkStart w:id="22" w:name="_Ref137498769"/>
      <w:r w:rsidRPr="008010E3">
        <w:rPr>
          <w:rFonts w:cs="Times New Roman"/>
        </w:rPr>
        <w:t xml:space="preserve">Рис </w:t>
      </w:r>
      <w:r w:rsidR="0080264A" w:rsidRPr="008010E3">
        <w:rPr>
          <w:rFonts w:cs="Times New Roman"/>
        </w:rPr>
        <w:t>4.</w:t>
      </w:r>
      <w:r w:rsidRPr="008010E3">
        <w:rPr>
          <w:rFonts w:cs="Times New Roman"/>
        </w:rPr>
        <w:fldChar w:fldCharType="begin"/>
      </w:r>
      <w:r w:rsidRPr="008010E3">
        <w:rPr>
          <w:rFonts w:cs="Times New Roman"/>
        </w:rPr>
        <w:instrText xml:space="preserve"> SEQ Рис \* ARABIC </w:instrText>
      </w:r>
      <w:r w:rsidRPr="008010E3">
        <w:rPr>
          <w:rFonts w:cs="Times New Roman"/>
        </w:rPr>
        <w:fldChar w:fldCharType="separate"/>
      </w:r>
      <w:r w:rsidR="002C417D">
        <w:rPr>
          <w:rFonts w:cs="Times New Roman"/>
          <w:noProof/>
        </w:rPr>
        <w:t>10</w:t>
      </w:r>
      <w:r w:rsidRPr="008010E3">
        <w:rPr>
          <w:rFonts w:cs="Times New Roman"/>
        </w:rPr>
        <w:fldChar w:fldCharType="end"/>
      </w:r>
      <w:r w:rsidRPr="008010E3">
        <w:rPr>
          <w:rFonts w:cs="Times New Roman"/>
        </w:rPr>
        <w:t xml:space="preserve"> - Компонент </w:t>
      </w:r>
      <w:proofErr w:type="spellStart"/>
      <w:r w:rsidRPr="008010E3">
        <w:rPr>
          <w:rFonts w:cs="Times New Roman"/>
          <w:lang w:val="en-US"/>
        </w:rPr>
        <w:t>CrudPersons</w:t>
      </w:r>
      <w:bookmarkEnd w:id="22"/>
      <w:proofErr w:type="spellEnd"/>
    </w:p>
    <w:p w14:paraId="3207C0B5" w14:textId="764C1388" w:rsidR="000E6976" w:rsidRPr="008010E3" w:rsidRDefault="00696900" w:rsidP="000E6976">
      <w:pPr>
        <w:pStyle w:val="e"/>
        <w:rPr>
          <w:rFonts w:cs="Times New Roman"/>
          <w:lang w:eastAsia="ru-RU"/>
        </w:rPr>
      </w:pPr>
      <w:r w:rsidRPr="008010E3">
        <w:rPr>
          <w:rFonts w:cs="Times New Roman"/>
          <w:lang w:eastAsia="ru-RU"/>
        </w:rPr>
        <w:br w:type="column"/>
      </w:r>
      <w:r w:rsidR="000E6976" w:rsidRPr="008010E3">
        <w:rPr>
          <w:rFonts w:cs="Times New Roman"/>
          <w:lang w:eastAsia="ru-RU"/>
        </w:rPr>
        <w:lastRenderedPageBreak/>
        <w:t>Далее представлена директория в которой содержится 17 моделей. Каждая из них построена в соответствии с сущностями в базе данных.</w:t>
      </w:r>
    </w:p>
    <w:p w14:paraId="48D38191" w14:textId="77777777" w:rsidR="000E6976" w:rsidRPr="008010E3" w:rsidRDefault="000E6976" w:rsidP="000E6976">
      <w:pPr>
        <w:pStyle w:val="affb"/>
        <w:keepNext/>
        <w:rPr>
          <w:rFonts w:cs="Times New Roman"/>
        </w:rPr>
      </w:pPr>
      <w:r w:rsidRPr="008010E3">
        <w:rPr>
          <w:rFonts w:cs="Times New Roman"/>
          <w:noProof/>
          <w:lang w:val="en-US" w:eastAsia="en-US"/>
        </w:rPr>
        <w:drawing>
          <wp:inline distT="0" distB="0" distL="0" distR="0" wp14:anchorId="09D04213" wp14:editId="158376CC">
            <wp:extent cx="2924583" cy="3762900"/>
            <wp:effectExtent l="0" t="0" r="9525" b="9525"/>
            <wp:docPr id="233" name="Рисунок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376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B6249" w14:textId="3E820DF4" w:rsidR="000E6976" w:rsidRPr="008010E3" w:rsidRDefault="000E6976" w:rsidP="000E6976">
      <w:pPr>
        <w:pStyle w:val="aff7"/>
        <w:rPr>
          <w:rFonts w:cs="Times New Roman"/>
        </w:rPr>
      </w:pPr>
      <w:r w:rsidRPr="008010E3">
        <w:rPr>
          <w:rFonts w:cs="Times New Roman"/>
        </w:rPr>
        <w:t xml:space="preserve">Рис </w:t>
      </w:r>
      <w:r w:rsidR="0080264A" w:rsidRPr="008010E3">
        <w:rPr>
          <w:rFonts w:cs="Times New Roman"/>
        </w:rPr>
        <w:t>4.</w:t>
      </w:r>
      <w:r w:rsidRPr="008010E3">
        <w:rPr>
          <w:rFonts w:cs="Times New Roman"/>
        </w:rPr>
        <w:fldChar w:fldCharType="begin"/>
      </w:r>
      <w:r w:rsidRPr="008010E3">
        <w:rPr>
          <w:rFonts w:cs="Times New Roman"/>
        </w:rPr>
        <w:instrText xml:space="preserve"> SEQ Рис \* ARABIC </w:instrText>
      </w:r>
      <w:r w:rsidRPr="008010E3">
        <w:rPr>
          <w:rFonts w:cs="Times New Roman"/>
        </w:rPr>
        <w:fldChar w:fldCharType="separate"/>
      </w:r>
      <w:r w:rsidR="002C417D">
        <w:rPr>
          <w:rFonts w:cs="Times New Roman"/>
          <w:noProof/>
        </w:rPr>
        <w:t>11</w:t>
      </w:r>
      <w:r w:rsidRPr="008010E3">
        <w:rPr>
          <w:rFonts w:cs="Times New Roman"/>
        </w:rPr>
        <w:fldChar w:fldCharType="end"/>
      </w:r>
      <w:r w:rsidRPr="008010E3">
        <w:rPr>
          <w:rFonts w:cs="Times New Roman"/>
        </w:rPr>
        <w:t xml:space="preserve"> - Директория с моделями</w:t>
      </w:r>
    </w:p>
    <w:p w14:paraId="5DDCAEC4" w14:textId="7C4185A6" w:rsidR="002E4997" w:rsidRPr="008010E3" w:rsidRDefault="00696900" w:rsidP="00696900">
      <w:pPr>
        <w:pStyle w:val="e"/>
        <w:rPr>
          <w:rFonts w:cs="Times New Roman"/>
          <w:lang w:eastAsia="ru-RU"/>
        </w:rPr>
      </w:pPr>
      <w:r w:rsidRPr="008010E3">
        <w:rPr>
          <w:rFonts w:cs="Times New Roman"/>
          <w:lang w:eastAsia="ru-RU"/>
        </w:rPr>
        <w:t>На (</w:t>
      </w:r>
      <w:r w:rsidRPr="008010E3">
        <w:rPr>
          <w:rFonts w:cs="Times New Roman"/>
          <w:lang w:eastAsia="ru-RU"/>
        </w:rPr>
        <w:fldChar w:fldCharType="begin"/>
      </w:r>
      <w:r w:rsidRPr="008010E3">
        <w:rPr>
          <w:rFonts w:cs="Times New Roman"/>
          <w:lang w:eastAsia="ru-RU"/>
        </w:rPr>
        <w:instrText xml:space="preserve"> REF _Ref137483710 \h </w:instrText>
      </w:r>
      <w:r w:rsidR="00D03CF7" w:rsidRPr="008010E3">
        <w:rPr>
          <w:rFonts w:cs="Times New Roman"/>
          <w:lang w:eastAsia="ru-RU"/>
        </w:rPr>
        <w:instrText xml:space="preserve"> \* MERGEFORMAT </w:instrText>
      </w:r>
      <w:r w:rsidRPr="008010E3">
        <w:rPr>
          <w:rFonts w:cs="Times New Roman"/>
          <w:lang w:eastAsia="ru-RU"/>
        </w:rPr>
      </w:r>
      <w:r w:rsidRPr="008010E3">
        <w:rPr>
          <w:rFonts w:cs="Times New Roman"/>
          <w:lang w:eastAsia="ru-RU"/>
        </w:rPr>
        <w:fldChar w:fldCharType="separate"/>
      </w:r>
      <w:r w:rsidR="002C417D" w:rsidRPr="008010E3">
        <w:rPr>
          <w:rFonts w:cs="Times New Roman"/>
        </w:rPr>
        <w:t xml:space="preserve">Рис </w:t>
      </w:r>
      <w:r w:rsidR="002C417D" w:rsidRPr="008010E3">
        <w:rPr>
          <w:rFonts w:cs="Times New Roman"/>
          <w:noProof/>
        </w:rPr>
        <w:t>4</w:t>
      </w:r>
      <w:r w:rsidR="002C417D" w:rsidRPr="008010E3">
        <w:rPr>
          <w:rFonts w:cs="Times New Roman"/>
        </w:rPr>
        <w:t>.</w:t>
      </w:r>
      <w:r w:rsidR="002C417D">
        <w:rPr>
          <w:rFonts w:cs="Times New Roman"/>
        </w:rPr>
        <w:t>12</w:t>
      </w:r>
      <w:r w:rsidR="002C417D" w:rsidRPr="008010E3">
        <w:rPr>
          <w:rFonts w:cs="Times New Roman"/>
        </w:rPr>
        <w:t xml:space="preserve"> - </w:t>
      </w:r>
      <w:proofErr w:type="spellStart"/>
      <w:r w:rsidR="002C417D" w:rsidRPr="002C417D">
        <w:rPr>
          <w:rFonts w:cs="Times New Roman"/>
        </w:rPr>
        <w:t>Https</w:t>
      </w:r>
      <w:proofErr w:type="spellEnd"/>
      <w:r w:rsidR="002C417D" w:rsidRPr="008010E3">
        <w:rPr>
          <w:rFonts w:cs="Times New Roman"/>
        </w:rPr>
        <w:t xml:space="preserve"> сервисы</w:t>
      </w:r>
      <w:r w:rsidRPr="008010E3">
        <w:rPr>
          <w:rFonts w:cs="Times New Roman"/>
          <w:lang w:eastAsia="ru-RU"/>
        </w:rPr>
        <w:fldChar w:fldCharType="end"/>
      </w:r>
      <w:r w:rsidRPr="008010E3">
        <w:rPr>
          <w:rFonts w:cs="Times New Roman"/>
          <w:lang w:eastAsia="ru-RU"/>
        </w:rPr>
        <w:t xml:space="preserve">) приведены основные сервисы, которые использует система, их структура соответствует структуре </w:t>
      </w:r>
      <w:r w:rsidRPr="008010E3">
        <w:rPr>
          <w:rFonts w:cs="Times New Roman"/>
          <w:lang w:val="en-US" w:eastAsia="ru-RU"/>
        </w:rPr>
        <w:t>API</w:t>
      </w:r>
      <w:r w:rsidRPr="008010E3">
        <w:rPr>
          <w:rFonts w:cs="Times New Roman"/>
          <w:lang w:eastAsia="ru-RU"/>
        </w:rPr>
        <w:t xml:space="preserve">. Каждый из них получает определенные данные из БД, которые соответствуют названию сервиса. </w:t>
      </w:r>
      <w:r w:rsidR="005B5114" w:rsidRPr="008010E3">
        <w:rPr>
          <w:rFonts w:cs="Times New Roman"/>
        </w:rPr>
        <w:t xml:space="preserve">В сервисах хранятся методы, которые получают данные из БД посредством протокола HTTPS. Такие сервисы созданы из-за того, что </w:t>
      </w:r>
      <w:proofErr w:type="spellStart"/>
      <w:r w:rsidR="005B5114" w:rsidRPr="008010E3">
        <w:rPr>
          <w:rFonts w:cs="Times New Roman"/>
        </w:rPr>
        <w:t>Angular</w:t>
      </w:r>
      <w:proofErr w:type="spellEnd"/>
      <w:r w:rsidR="005B5114" w:rsidRPr="008010E3">
        <w:rPr>
          <w:rFonts w:cs="Times New Roman"/>
        </w:rPr>
        <w:t xml:space="preserve"> не имеет возможности прямого подключения к базе данных.</w:t>
      </w:r>
    </w:p>
    <w:p w14:paraId="26580E7F" w14:textId="77777777" w:rsidR="005B5114" w:rsidRPr="008010E3" w:rsidRDefault="005B5114" w:rsidP="005B5114">
      <w:pPr>
        <w:pStyle w:val="affb"/>
        <w:keepNext/>
        <w:rPr>
          <w:rFonts w:cs="Times New Roman"/>
        </w:rPr>
      </w:pPr>
      <w:r w:rsidRPr="008010E3">
        <w:rPr>
          <w:rFonts w:cs="Times New Roman"/>
          <w:noProof/>
          <w:lang w:val="en-US" w:eastAsia="en-US"/>
        </w:rPr>
        <w:drawing>
          <wp:inline distT="0" distB="0" distL="0" distR="0" wp14:anchorId="3C612CC1" wp14:editId="3DF96D0E">
            <wp:extent cx="1971675" cy="1971675"/>
            <wp:effectExtent l="19050" t="19050" r="28575" b="285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71951" cy="19719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EA44C1" w14:textId="78A57C22" w:rsidR="005B5114" w:rsidRPr="008010E3" w:rsidRDefault="005B5114" w:rsidP="005B5114">
      <w:pPr>
        <w:pStyle w:val="aff7"/>
        <w:rPr>
          <w:rFonts w:cs="Times New Roman"/>
        </w:rPr>
      </w:pPr>
      <w:bookmarkStart w:id="23" w:name="_Ref137483710"/>
      <w:r w:rsidRPr="008010E3">
        <w:rPr>
          <w:rFonts w:cs="Times New Roman"/>
        </w:rPr>
        <w:t xml:space="preserve">Рис </w:t>
      </w:r>
      <w:r w:rsidR="0080264A" w:rsidRPr="008010E3">
        <w:rPr>
          <w:rFonts w:cs="Times New Roman"/>
        </w:rPr>
        <w:t>4.</w:t>
      </w:r>
      <w:r w:rsidRPr="008010E3">
        <w:rPr>
          <w:rFonts w:cs="Times New Roman"/>
        </w:rPr>
        <w:fldChar w:fldCharType="begin"/>
      </w:r>
      <w:r w:rsidRPr="008010E3">
        <w:rPr>
          <w:rFonts w:cs="Times New Roman"/>
        </w:rPr>
        <w:instrText xml:space="preserve"> SEQ Рис \* ARABIC </w:instrText>
      </w:r>
      <w:r w:rsidRPr="008010E3">
        <w:rPr>
          <w:rFonts w:cs="Times New Roman"/>
        </w:rPr>
        <w:fldChar w:fldCharType="separate"/>
      </w:r>
      <w:r w:rsidR="002C417D">
        <w:rPr>
          <w:rFonts w:cs="Times New Roman"/>
          <w:noProof/>
        </w:rPr>
        <w:t>12</w:t>
      </w:r>
      <w:r w:rsidRPr="008010E3">
        <w:rPr>
          <w:rFonts w:cs="Times New Roman"/>
        </w:rPr>
        <w:fldChar w:fldCharType="end"/>
      </w:r>
      <w:r w:rsidRPr="008010E3">
        <w:rPr>
          <w:rFonts w:cs="Times New Roman"/>
        </w:rPr>
        <w:t xml:space="preserve"> - </w:t>
      </w:r>
      <w:r w:rsidRPr="008010E3">
        <w:rPr>
          <w:rFonts w:cs="Times New Roman"/>
          <w:lang w:val="en-US"/>
        </w:rPr>
        <w:t>Https</w:t>
      </w:r>
      <w:r w:rsidRPr="008010E3">
        <w:rPr>
          <w:rFonts w:cs="Times New Roman"/>
        </w:rPr>
        <w:t xml:space="preserve"> сервисы</w:t>
      </w:r>
      <w:bookmarkEnd w:id="23"/>
    </w:p>
    <w:p w14:paraId="749F6C1D" w14:textId="28730640" w:rsidR="00700248" w:rsidRPr="008010E3" w:rsidRDefault="00700248" w:rsidP="005B5114">
      <w:pPr>
        <w:pStyle w:val="e"/>
        <w:rPr>
          <w:rFonts w:cs="Times New Roman"/>
          <w:lang w:eastAsia="ru-RU"/>
        </w:rPr>
      </w:pPr>
      <w:r w:rsidRPr="008010E3">
        <w:rPr>
          <w:rFonts w:cs="Times New Roman"/>
          <w:lang w:eastAsia="ru-RU"/>
        </w:rPr>
        <w:lastRenderedPageBreak/>
        <w:t xml:space="preserve">Так же в ходе </w:t>
      </w:r>
      <w:r w:rsidR="0065572B" w:rsidRPr="008010E3">
        <w:rPr>
          <w:rFonts w:cs="Times New Roman"/>
          <w:lang w:eastAsia="ru-RU"/>
        </w:rPr>
        <w:t>проектирования</w:t>
      </w:r>
      <w:r w:rsidRPr="008010E3">
        <w:rPr>
          <w:rFonts w:cs="Times New Roman"/>
          <w:lang w:eastAsia="ru-RU"/>
        </w:rPr>
        <w:t xml:space="preserve"> системы было принято решение разработать специальные </w:t>
      </w:r>
      <w:proofErr w:type="spellStart"/>
      <w:r w:rsidRPr="008010E3">
        <w:rPr>
          <w:rFonts w:cs="Times New Roman"/>
          <w:lang w:eastAsia="ru-RU"/>
        </w:rPr>
        <w:t>Гварды</w:t>
      </w:r>
      <w:proofErr w:type="spellEnd"/>
      <w:r w:rsidR="0065572B" w:rsidRPr="008010E3">
        <w:rPr>
          <w:rFonts w:cs="Times New Roman"/>
          <w:lang w:eastAsia="ru-RU"/>
        </w:rPr>
        <w:t>, так как она подразумевает авторизацию и управление доступом на основе ролей</w:t>
      </w:r>
      <w:r w:rsidRPr="008010E3">
        <w:rPr>
          <w:rFonts w:cs="Times New Roman"/>
          <w:lang w:eastAsia="ru-RU"/>
        </w:rPr>
        <w:t>.</w:t>
      </w:r>
    </w:p>
    <w:p w14:paraId="2C547985" w14:textId="77777777" w:rsidR="00700248" w:rsidRPr="008010E3" w:rsidRDefault="00700248" w:rsidP="00700248">
      <w:pPr>
        <w:pStyle w:val="affb"/>
        <w:keepNext/>
        <w:rPr>
          <w:rFonts w:cs="Times New Roman"/>
        </w:rPr>
      </w:pPr>
      <w:r w:rsidRPr="008010E3">
        <w:rPr>
          <w:rFonts w:cs="Times New Roman"/>
          <w:noProof/>
          <w:lang w:val="en-US" w:eastAsia="en-US"/>
        </w:rPr>
        <w:drawing>
          <wp:inline distT="0" distB="0" distL="0" distR="0" wp14:anchorId="63E0DA85" wp14:editId="442C0CE3">
            <wp:extent cx="2838846" cy="1448002"/>
            <wp:effectExtent l="0" t="0" r="0" b="0"/>
            <wp:docPr id="224" name="Рисунок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DE9C0" w14:textId="52DED980" w:rsidR="00700248" w:rsidRPr="008010E3" w:rsidRDefault="00700248" w:rsidP="00700248">
      <w:pPr>
        <w:pStyle w:val="aff7"/>
        <w:rPr>
          <w:rFonts w:cs="Times New Roman"/>
        </w:rPr>
      </w:pPr>
      <w:bookmarkStart w:id="24" w:name="_Ref137484607"/>
      <w:r w:rsidRPr="008010E3">
        <w:rPr>
          <w:rFonts w:cs="Times New Roman"/>
        </w:rPr>
        <w:t xml:space="preserve">Рис </w:t>
      </w:r>
      <w:r w:rsidR="0080264A" w:rsidRPr="008010E3">
        <w:rPr>
          <w:rFonts w:cs="Times New Roman"/>
        </w:rPr>
        <w:t>4.</w:t>
      </w:r>
      <w:r w:rsidRPr="008010E3">
        <w:rPr>
          <w:rFonts w:cs="Times New Roman"/>
        </w:rPr>
        <w:fldChar w:fldCharType="begin"/>
      </w:r>
      <w:r w:rsidRPr="008010E3">
        <w:rPr>
          <w:rFonts w:cs="Times New Roman"/>
        </w:rPr>
        <w:instrText xml:space="preserve"> SEQ Рис \* ARABIC </w:instrText>
      </w:r>
      <w:r w:rsidRPr="008010E3">
        <w:rPr>
          <w:rFonts w:cs="Times New Roman"/>
        </w:rPr>
        <w:fldChar w:fldCharType="separate"/>
      </w:r>
      <w:r w:rsidR="002C417D">
        <w:rPr>
          <w:rFonts w:cs="Times New Roman"/>
          <w:noProof/>
        </w:rPr>
        <w:t>13</w:t>
      </w:r>
      <w:r w:rsidRPr="008010E3">
        <w:rPr>
          <w:rFonts w:cs="Times New Roman"/>
        </w:rPr>
        <w:fldChar w:fldCharType="end"/>
      </w:r>
      <w:r w:rsidRPr="008010E3">
        <w:rPr>
          <w:rFonts w:cs="Times New Roman"/>
        </w:rPr>
        <w:t xml:space="preserve"> - </w:t>
      </w:r>
      <w:proofErr w:type="spellStart"/>
      <w:r w:rsidRPr="008010E3">
        <w:rPr>
          <w:rFonts w:cs="Times New Roman"/>
        </w:rPr>
        <w:t>Гварды</w:t>
      </w:r>
      <w:proofErr w:type="spellEnd"/>
      <w:r w:rsidRPr="008010E3">
        <w:rPr>
          <w:rFonts w:cs="Times New Roman"/>
        </w:rPr>
        <w:t xml:space="preserve"> авторизации</w:t>
      </w:r>
      <w:bookmarkEnd w:id="24"/>
    </w:p>
    <w:p w14:paraId="4CD6934E" w14:textId="6E1A3EBF" w:rsidR="00700248" w:rsidRPr="008010E3" w:rsidRDefault="00700248" w:rsidP="00700248">
      <w:pPr>
        <w:pStyle w:val="e"/>
        <w:rPr>
          <w:rFonts w:cs="Times New Roman"/>
          <w:lang w:eastAsia="ru-RU"/>
        </w:rPr>
      </w:pPr>
      <w:r w:rsidRPr="008010E3">
        <w:rPr>
          <w:rFonts w:cs="Times New Roman"/>
          <w:lang w:eastAsia="ru-RU"/>
        </w:rPr>
        <w:t xml:space="preserve">В </w:t>
      </w:r>
      <w:proofErr w:type="spellStart"/>
      <w:r w:rsidRPr="008010E3">
        <w:rPr>
          <w:rFonts w:cs="Times New Roman"/>
          <w:lang w:eastAsia="ru-RU"/>
        </w:rPr>
        <w:t>Angular</w:t>
      </w:r>
      <w:proofErr w:type="spellEnd"/>
      <w:r w:rsidRPr="008010E3">
        <w:rPr>
          <w:rFonts w:cs="Times New Roman"/>
          <w:lang w:eastAsia="ru-RU"/>
        </w:rPr>
        <w:t xml:space="preserve"> </w:t>
      </w:r>
      <w:proofErr w:type="spellStart"/>
      <w:r w:rsidRPr="008010E3">
        <w:rPr>
          <w:rFonts w:cs="Times New Roman"/>
          <w:lang w:eastAsia="ru-RU"/>
        </w:rPr>
        <w:t>Guards</w:t>
      </w:r>
      <w:proofErr w:type="spellEnd"/>
      <w:r w:rsidRPr="008010E3">
        <w:rPr>
          <w:rFonts w:cs="Times New Roman"/>
          <w:lang w:eastAsia="ru-RU"/>
        </w:rPr>
        <w:t xml:space="preserve"> - это классы, которые используются для контроля доступа к маршруту. </w:t>
      </w:r>
      <w:proofErr w:type="spellStart"/>
      <w:r w:rsidRPr="008010E3">
        <w:rPr>
          <w:rFonts w:cs="Times New Roman"/>
          <w:lang w:eastAsia="ru-RU"/>
        </w:rPr>
        <w:t>Гварды</w:t>
      </w:r>
      <w:proofErr w:type="spellEnd"/>
      <w:r w:rsidRPr="008010E3">
        <w:rPr>
          <w:rFonts w:cs="Times New Roman"/>
          <w:lang w:eastAsia="ru-RU"/>
        </w:rPr>
        <w:t xml:space="preserve"> используются для аутентификации пользователей и обеспечения авторизации для доступа к определенным частям приложения. Они также могут использоваться для предотвращения перехода с маршрута, если не выполняются определенные условия.</w:t>
      </w:r>
    </w:p>
    <w:p w14:paraId="01C530AE" w14:textId="4AB75850" w:rsidR="00700248" w:rsidRPr="008010E3" w:rsidRDefault="00700248" w:rsidP="00700248">
      <w:pPr>
        <w:pStyle w:val="e"/>
        <w:rPr>
          <w:rFonts w:cs="Times New Roman"/>
          <w:lang w:eastAsia="ru-RU"/>
        </w:rPr>
      </w:pPr>
      <w:r w:rsidRPr="008010E3">
        <w:rPr>
          <w:rFonts w:cs="Times New Roman"/>
          <w:lang w:eastAsia="ru-RU"/>
        </w:rPr>
        <w:t xml:space="preserve">Существует четыре типа </w:t>
      </w:r>
      <w:proofErr w:type="spellStart"/>
      <w:r w:rsidRPr="008010E3">
        <w:rPr>
          <w:rFonts w:cs="Times New Roman"/>
          <w:lang w:eastAsia="ru-RU"/>
        </w:rPr>
        <w:t>Guards</w:t>
      </w:r>
      <w:proofErr w:type="spellEnd"/>
      <w:r w:rsidRPr="008010E3">
        <w:rPr>
          <w:rFonts w:cs="Times New Roman"/>
          <w:lang w:eastAsia="ru-RU"/>
        </w:rPr>
        <w:t xml:space="preserve"> в </w:t>
      </w:r>
      <w:proofErr w:type="spellStart"/>
      <w:r w:rsidRPr="008010E3">
        <w:rPr>
          <w:rFonts w:cs="Times New Roman"/>
          <w:lang w:eastAsia="ru-RU"/>
        </w:rPr>
        <w:t>Angular</w:t>
      </w:r>
      <w:proofErr w:type="spellEnd"/>
      <w:r w:rsidRPr="008010E3">
        <w:rPr>
          <w:rFonts w:cs="Times New Roman"/>
          <w:lang w:eastAsia="ru-RU"/>
        </w:rPr>
        <w:t>:</w:t>
      </w:r>
    </w:p>
    <w:p w14:paraId="03B57AAA" w14:textId="1AEB24D7" w:rsidR="00700248" w:rsidRPr="008010E3" w:rsidRDefault="00700248" w:rsidP="000005C8">
      <w:pPr>
        <w:pStyle w:val="o"/>
        <w:numPr>
          <w:ilvl w:val="0"/>
          <w:numId w:val="24"/>
        </w:numPr>
        <w:ind w:left="0" w:firstLine="709"/>
        <w:rPr>
          <w:rFonts w:cs="Times New Roman"/>
        </w:rPr>
      </w:pPr>
      <w:proofErr w:type="spellStart"/>
      <w:r w:rsidRPr="008010E3">
        <w:rPr>
          <w:rFonts w:cs="Times New Roman"/>
        </w:rPr>
        <w:t>CanActivate</w:t>
      </w:r>
      <w:proofErr w:type="spellEnd"/>
      <w:r w:rsidRPr="008010E3">
        <w:rPr>
          <w:rFonts w:cs="Times New Roman"/>
        </w:rPr>
        <w:t xml:space="preserve"> – этот </w:t>
      </w:r>
      <w:proofErr w:type="spellStart"/>
      <w:r w:rsidRPr="008010E3">
        <w:rPr>
          <w:rFonts w:cs="Times New Roman"/>
        </w:rPr>
        <w:t>Guard</w:t>
      </w:r>
      <w:proofErr w:type="spellEnd"/>
      <w:r w:rsidRPr="008010E3">
        <w:rPr>
          <w:rFonts w:cs="Times New Roman"/>
        </w:rPr>
        <w:t xml:space="preserve"> используется для контроля доступа к маршруту. Он проверяет, аутентифицирован ли пользователь и имеет ли он права на доступ к маршруту, прежде чем разрешить ему продолжить</w:t>
      </w:r>
      <w:r w:rsidR="00BB1145" w:rsidRPr="008010E3">
        <w:rPr>
          <w:rFonts w:cs="Times New Roman"/>
        </w:rPr>
        <w:t>;</w:t>
      </w:r>
    </w:p>
    <w:p w14:paraId="0E41AA34" w14:textId="5CF050E5" w:rsidR="00700248" w:rsidRPr="008010E3" w:rsidRDefault="00700248" w:rsidP="000005C8">
      <w:pPr>
        <w:pStyle w:val="o"/>
        <w:ind w:left="0" w:firstLine="709"/>
        <w:rPr>
          <w:rFonts w:cs="Times New Roman"/>
        </w:rPr>
      </w:pPr>
      <w:proofErr w:type="spellStart"/>
      <w:r w:rsidRPr="008010E3">
        <w:rPr>
          <w:rFonts w:cs="Times New Roman"/>
        </w:rPr>
        <w:t>CanActivateChild</w:t>
      </w:r>
      <w:proofErr w:type="spellEnd"/>
      <w:r w:rsidRPr="008010E3">
        <w:rPr>
          <w:rFonts w:cs="Times New Roman"/>
        </w:rPr>
        <w:t xml:space="preserve"> - аналогично </w:t>
      </w:r>
      <w:proofErr w:type="spellStart"/>
      <w:r w:rsidRPr="008010E3">
        <w:rPr>
          <w:rFonts w:cs="Times New Roman"/>
        </w:rPr>
        <w:t>CanActivate</w:t>
      </w:r>
      <w:proofErr w:type="spellEnd"/>
      <w:r w:rsidRPr="008010E3">
        <w:rPr>
          <w:rFonts w:cs="Times New Roman"/>
        </w:rPr>
        <w:t>, но он используется для контроля доступа к дочерним маршрутам</w:t>
      </w:r>
      <w:r w:rsidR="00BB1145" w:rsidRPr="008010E3">
        <w:rPr>
          <w:rFonts w:cs="Times New Roman"/>
        </w:rPr>
        <w:t>;</w:t>
      </w:r>
    </w:p>
    <w:p w14:paraId="7DDE2CFD" w14:textId="3A80E4F8" w:rsidR="00700248" w:rsidRPr="008010E3" w:rsidRDefault="00700248" w:rsidP="000005C8">
      <w:pPr>
        <w:pStyle w:val="o"/>
        <w:ind w:left="0" w:firstLine="709"/>
        <w:rPr>
          <w:rFonts w:cs="Times New Roman"/>
        </w:rPr>
      </w:pPr>
      <w:proofErr w:type="spellStart"/>
      <w:r w:rsidRPr="008010E3">
        <w:rPr>
          <w:rFonts w:cs="Times New Roman"/>
        </w:rPr>
        <w:t>CanDeactivate</w:t>
      </w:r>
      <w:proofErr w:type="spellEnd"/>
      <w:r w:rsidRPr="008010E3">
        <w:rPr>
          <w:rFonts w:cs="Times New Roman"/>
        </w:rPr>
        <w:t xml:space="preserve"> - этот </w:t>
      </w:r>
      <w:proofErr w:type="spellStart"/>
      <w:r w:rsidRPr="008010E3">
        <w:rPr>
          <w:rFonts w:cs="Times New Roman"/>
        </w:rPr>
        <w:t>Guard</w:t>
      </w:r>
      <w:proofErr w:type="spellEnd"/>
      <w:r w:rsidRPr="008010E3">
        <w:rPr>
          <w:rFonts w:cs="Times New Roman"/>
        </w:rPr>
        <w:t xml:space="preserve"> используется для предотвращения перехода пользователя с маршрута, если не выполняются определенные условия. Например, он может использоваться для подтверждения того, хочет ли пользователь покинуть форму с несохраненными изменениями</w:t>
      </w:r>
      <w:r w:rsidR="00BB1145" w:rsidRPr="008010E3">
        <w:rPr>
          <w:rFonts w:cs="Times New Roman"/>
        </w:rPr>
        <w:t>;</w:t>
      </w:r>
    </w:p>
    <w:p w14:paraId="3ADC6567" w14:textId="75E16F55" w:rsidR="00700248" w:rsidRPr="008010E3" w:rsidRDefault="00700248" w:rsidP="000005C8">
      <w:pPr>
        <w:pStyle w:val="o"/>
        <w:ind w:left="0" w:firstLine="709"/>
        <w:rPr>
          <w:rFonts w:cs="Times New Roman"/>
        </w:rPr>
      </w:pPr>
      <w:proofErr w:type="spellStart"/>
      <w:r w:rsidRPr="008010E3">
        <w:rPr>
          <w:rFonts w:cs="Times New Roman"/>
        </w:rPr>
        <w:t>CanLoad</w:t>
      </w:r>
      <w:proofErr w:type="spellEnd"/>
      <w:r w:rsidRPr="008010E3">
        <w:rPr>
          <w:rFonts w:cs="Times New Roman"/>
        </w:rPr>
        <w:t xml:space="preserve"> - этот </w:t>
      </w:r>
      <w:proofErr w:type="spellStart"/>
      <w:r w:rsidRPr="008010E3">
        <w:rPr>
          <w:rFonts w:cs="Times New Roman"/>
        </w:rPr>
        <w:t>Guard</w:t>
      </w:r>
      <w:proofErr w:type="spellEnd"/>
      <w:r w:rsidRPr="008010E3">
        <w:rPr>
          <w:rFonts w:cs="Times New Roman"/>
        </w:rPr>
        <w:t xml:space="preserve"> используется для предотвращения загрузки лениво загружаемого модуля, если не выполняются определенные условия. Он проверяет, имеет ли пользователь право на доступ к модулю, прежде чем загружать его.</w:t>
      </w:r>
    </w:p>
    <w:p w14:paraId="2567CA98" w14:textId="29C041F5" w:rsidR="00700248" w:rsidRPr="008010E3" w:rsidRDefault="00700248" w:rsidP="00700248">
      <w:pPr>
        <w:pStyle w:val="e"/>
        <w:rPr>
          <w:rFonts w:cs="Times New Roman"/>
          <w:lang w:eastAsia="ru-RU"/>
        </w:rPr>
      </w:pPr>
      <w:proofErr w:type="spellStart"/>
      <w:r w:rsidRPr="008010E3">
        <w:rPr>
          <w:rFonts w:cs="Times New Roman"/>
          <w:lang w:eastAsia="ru-RU"/>
        </w:rPr>
        <w:lastRenderedPageBreak/>
        <w:t>Гварды</w:t>
      </w:r>
      <w:proofErr w:type="spellEnd"/>
      <w:r w:rsidRPr="008010E3">
        <w:rPr>
          <w:rFonts w:cs="Times New Roman"/>
          <w:lang w:eastAsia="ru-RU"/>
        </w:rPr>
        <w:t xml:space="preserve"> могут быть добавлены к маршруту путем предоставления их в виде массива в свойствах </w:t>
      </w:r>
      <w:proofErr w:type="spellStart"/>
      <w:r w:rsidRPr="008010E3">
        <w:rPr>
          <w:rFonts w:cs="Times New Roman"/>
          <w:lang w:eastAsia="ru-RU"/>
        </w:rPr>
        <w:t>canActivate</w:t>
      </w:r>
      <w:proofErr w:type="spellEnd"/>
      <w:r w:rsidRPr="008010E3">
        <w:rPr>
          <w:rFonts w:cs="Times New Roman"/>
          <w:lang w:eastAsia="ru-RU"/>
        </w:rPr>
        <w:t xml:space="preserve">, </w:t>
      </w:r>
      <w:proofErr w:type="spellStart"/>
      <w:r w:rsidRPr="008010E3">
        <w:rPr>
          <w:rFonts w:cs="Times New Roman"/>
          <w:lang w:eastAsia="ru-RU"/>
        </w:rPr>
        <w:t>canActivateChild</w:t>
      </w:r>
      <w:proofErr w:type="spellEnd"/>
      <w:r w:rsidRPr="008010E3">
        <w:rPr>
          <w:rFonts w:cs="Times New Roman"/>
          <w:lang w:eastAsia="ru-RU"/>
        </w:rPr>
        <w:t xml:space="preserve">, </w:t>
      </w:r>
      <w:proofErr w:type="spellStart"/>
      <w:r w:rsidRPr="008010E3">
        <w:rPr>
          <w:rFonts w:cs="Times New Roman"/>
          <w:lang w:eastAsia="ru-RU"/>
        </w:rPr>
        <w:t>canDeactivate</w:t>
      </w:r>
      <w:proofErr w:type="spellEnd"/>
      <w:r w:rsidRPr="008010E3">
        <w:rPr>
          <w:rFonts w:cs="Times New Roman"/>
          <w:lang w:eastAsia="ru-RU"/>
        </w:rPr>
        <w:t xml:space="preserve"> или </w:t>
      </w:r>
      <w:proofErr w:type="spellStart"/>
      <w:r w:rsidRPr="008010E3">
        <w:rPr>
          <w:rFonts w:cs="Times New Roman"/>
          <w:lang w:eastAsia="ru-RU"/>
        </w:rPr>
        <w:t>canLoad</w:t>
      </w:r>
      <w:proofErr w:type="spellEnd"/>
      <w:r w:rsidRPr="008010E3">
        <w:rPr>
          <w:rFonts w:cs="Times New Roman"/>
          <w:lang w:eastAsia="ru-RU"/>
        </w:rPr>
        <w:t xml:space="preserve"> определения маршрута в модуле маршрутизации.</w:t>
      </w:r>
    </w:p>
    <w:p w14:paraId="4FAF2813" w14:textId="605BDF76" w:rsidR="000E6976" w:rsidRPr="008010E3" w:rsidRDefault="000E6976" w:rsidP="00700248">
      <w:pPr>
        <w:pStyle w:val="e"/>
        <w:rPr>
          <w:rFonts w:cs="Times New Roman"/>
          <w:lang w:eastAsia="ru-RU"/>
        </w:rPr>
      </w:pPr>
      <w:r w:rsidRPr="008010E3">
        <w:rPr>
          <w:rFonts w:cs="Times New Roman"/>
          <w:lang w:eastAsia="ru-RU"/>
        </w:rPr>
        <w:t xml:space="preserve">Данный </w:t>
      </w:r>
      <w:proofErr w:type="spellStart"/>
      <w:r w:rsidRPr="008010E3">
        <w:rPr>
          <w:rFonts w:cs="Times New Roman"/>
          <w:lang w:eastAsia="ru-RU"/>
        </w:rPr>
        <w:t>гвард</w:t>
      </w:r>
      <w:proofErr w:type="spellEnd"/>
      <w:r w:rsidR="007A6965" w:rsidRPr="008010E3">
        <w:rPr>
          <w:rFonts w:cs="Times New Roman"/>
          <w:lang w:eastAsia="ru-RU"/>
        </w:rPr>
        <w:t xml:space="preserve"> (</w:t>
      </w:r>
      <w:r w:rsidR="007A6965" w:rsidRPr="008010E3">
        <w:rPr>
          <w:rFonts w:cs="Times New Roman"/>
          <w:lang w:eastAsia="ru-RU"/>
        </w:rPr>
        <w:fldChar w:fldCharType="begin"/>
      </w:r>
      <w:r w:rsidR="007A6965" w:rsidRPr="008010E3">
        <w:rPr>
          <w:rFonts w:cs="Times New Roman"/>
          <w:lang w:eastAsia="ru-RU"/>
        </w:rPr>
        <w:instrText xml:space="preserve"> REF _Ref137496949 \h </w:instrText>
      </w:r>
      <w:r w:rsidR="00D03CF7" w:rsidRPr="008010E3">
        <w:rPr>
          <w:rFonts w:cs="Times New Roman"/>
          <w:lang w:eastAsia="ru-RU"/>
        </w:rPr>
        <w:instrText xml:space="preserve"> \* MERGEFORMAT </w:instrText>
      </w:r>
      <w:r w:rsidR="007A6965" w:rsidRPr="008010E3">
        <w:rPr>
          <w:rFonts w:cs="Times New Roman"/>
          <w:lang w:eastAsia="ru-RU"/>
        </w:rPr>
      </w:r>
      <w:r w:rsidR="007A6965" w:rsidRPr="008010E3">
        <w:rPr>
          <w:rFonts w:cs="Times New Roman"/>
          <w:lang w:eastAsia="ru-RU"/>
        </w:rPr>
        <w:fldChar w:fldCharType="separate"/>
      </w:r>
      <w:r w:rsidR="002C417D" w:rsidRPr="008010E3">
        <w:rPr>
          <w:rFonts w:cs="Times New Roman"/>
        </w:rPr>
        <w:t xml:space="preserve">Рис </w:t>
      </w:r>
      <w:r w:rsidR="002C417D" w:rsidRPr="008010E3">
        <w:rPr>
          <w:rFonts w:cs="Times New Roman"/>
          <w:noProof/>
        </w:rPr>
        <w:t>4</w:t>
      </w:r>
      <w:r w:rsidR="002C417D" w:rsidRPr="008010E3">
        <w:rPr>
          <w:rFonts w:cs="Times New Roman"/>
        </w:rPr>
        <w:t>.</w:t>
      </w:r>
      <w:r w:rsidR="002C417D">
        <w:rPr>
          <w:rFonts w:cs="Times New Roman"/>
        </w:rPr>
        <w:t>14</w:t>
      </w:r>
      <w:r w:rsidR="002C417D" w:rsidRPr="008010E3">
        <w:rPr>
          <w:rFonts w:cs="Times New Roman"/>
        </w:rPr>
        <w:t xml:space="preserve"> - </w:t>
      </w:r>
      <w:proofErr w:type="spellStart"/>
      <w:r w:rsidR="002C417D" w:rsidRPr="008010E3">
        <w:rPr>
          <w:rFonts w:cs="Times New Roman"/>
        </w:rPr>
        <w:t>Гвард</w:t>
      </w:r>
      <w:proofErr w:type="spellEnd"/>
      <w:r w:rsidR="002C417D" w:rsidRPr="008010E3">
        <w:rPr>
          <w:rFonts w:cs="Times New Roman"/>
        </w:rPr>
        <w:t xml:space="preserve"> </w:t>
      </w:r>
      <w:proofErr w:type="spellStart"/>
      <w:r w:rsidR="002C417D" w:rsidRPr="008010E3">
        <w:rPr>
          <w:rFonts w:cs="Times New Roman"/>
          <w:lang w:val="en-US"/>
        </w:rPr>
        <w:t>Auth</w:t>
      </w:r>
      <w:proofErr w:type="spellEnd"/>
      <w:r w:rsidR="007A6965" w:rsidRPr="008010E3">
        <w:rPr>
          <w:rFonts w:cs="Times New Roman"/>
          <w:lang w:eastAsia="ru-RU"/>
        </w:rPr>
        <w:fldChar w:fldCharType="end"/>
      </w:r>
      <w:r w:rsidR="007A6965" w:rsidRPr="008010E3">
        <w:rPr>
          <w:rFonts w:cs="Times New Roman"/>
          <w:lang w:eastAsia="ru-RU"/>
        </w:rPr>
        <w:t>)</w:t>
      </w:r>
      <w:r w:rsidRPr="008010E3">
        <w:rPr>
          <w:rFonts w:cs="Times New Roman"/>
          <w:lang w:eastAsia="ru-RU"/>
        </w:rPr>
        <w:t xml:space="preserve"> </w:t>
      </w:r>
      <w:r w:rsidR="007A6965" w:rsidRPr="008010E3">
        <w:rPr>
          <w:rFonts w:cs="Times New Roman"/>
          <w:lang w:eastAsia="ru-RU"/>
        </w:rPr>
        <w:t xml:space="preserve">проверят авторизацию пользователя, и его роль, так как система использует управление доступом на основе ролей, пользователь с ролью </w:t>
      </w:r>
      <w:r w:rsidR="007A6965" w:rsidRPr="008010E3">
        <w:rPr>
          <w:rFonts w:cs="Times New Roman"/>
          <w:lang w:val="en-US" w:eastAsia="ru-RU"/>
        </w:rPr>
        <w:t>client</w:t>
      </w:r>
      <w:r w:rsidR="007A6965" w:rsidRPr="008010E3">
        <w:rPr>
          <w:rFonts w:cs="Times New Roman"/>
          <w:lang w:eastAsia="ru-RU"/>
        </w:rPr>
        <w:t>, не может иметь доступа к странице, где он не прописан в массиве доступных ролей.</w:t>
      </w:r>
    </w:p>
    <w:p w14:paraId="64B8CFC2" w14:textId="77777777" w:rsidR="000E6976" w:rsidRPr="008010E3" w:rsidRDefault="000E6976" w:rsidP="000E6976">
      <w:pPr>
        <w:pStyle w:val="affb"/>
        <w:keepNext/>
        <w:rPr>
          <w:rFonts w:cs="Times New Roman"/>
        </w:rPr>
      </w:pPr>
      <w:r w:rsidRPr="008010E3">
        <w:rPr>
          <w:rFonts w:cs="Times New Roman"/>
          <w:noProof/>
          <w:lang w:val="en-US" w:eastAsia="en-US"/>
        </w:rPr>
        <w:drawing>
          <wp:inline distT="0" distB="0" distL="0" distR="0" wp14:anchorId="46DC027B" wp14:editId="01580E37">
            <wp:extent cx="2686425" cy="838317"/>
            <wp:effectExtent l="0" t="0" r="0" b="0"/>
            <wp:docPr id="235" name="Рисунок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CBD5E" w14:textId="7E0172BD" w:rsidR="007A6965" w:rsidRPr="008010E3" w:rsidRDefault="000E6976" w:rsidP="007A6965">
      <w:pPr>
        <w:pStyle w:val="aff7"/>
        <w:rPr>
          <w:rFonts w:cs="Times New Roman"/>
        </w:rPr>
      </w:pPr>
      <w:bookmarkStart w:id="25" w:name="_Ref137496949"/>
      <w:r w:rsidRPr="008010E3">
        <w:rPr>
          <w:rFonts w:cs="Times New Roman"/>
        </w:rPr>
        <w:t xml:space="preserve">Рис </w:t>
      </w:r>
      <w:r w:rsidR="0080264A" w:rsidRPr="008010E3">
        <w:rPr>
          <w:rFonts w:cs="Times New Roman"/>
        </w:rPr>
        <w:t>4.</w:t>
      </w:r>
      <w:r w:rsidRPr="008010E3">
        <w:rPr>
          <w:rFonts w:cs="Times New Roman"/>
        </w:rPr>
        <w:fldChar w:fldCharType="begin"/>
      </w:r>
      <w:r w:rsidRPr="008010E3">
        <w:rPr>
          <w:rFonts w:cs="Times New Roman"/>
        </w:rPr>
        <w:instrText xml:space="preserve"> SEQ Рис \* ARABIC </w:instrText>
      </w:r>
      <w:r w:rsidRPr="008010E3">
        <w:rPr>
          <w:rFonts w:cs="Times New Roman"/>
        </w:rPr>
        <w:fldChar w:fldCharType="separate"/>
      </w:r>
      <w:r w:rsidR="002C417D">
        <w:rPr>
          <w:rFonts w:cs="Times New Roman"/>
          <w:noProof/>
        </w:rPr>
        <w:t>14</w:t>
      </w:r>
      <w:r w:rsidRPr="008010E3">
        <w:rPr>
          <w:rFonts w:cs="Times New Roman"/>
        </w:rPr>
        <w:fldChar w:fldCharType="end"/>
      </w:r>
      <w:r w:rsidRPr="008010E3">
        <w:rPr>
          <w:rFonts w:cs="Times New Roman"/>
        </w:rPr>
        <w:t xml:space="preserve"> - </w:t>
      </w:r>
      <w:proofErr w:type="spellStart"/>
      <w:r w:rsidRPr="008010E3">
        <w:rPr>
          <w:rFonts w:cs="Times New Roman"/>
        </w:rPr>
        <w:t>Гвард</w:t>
      </w:r>
      <w:proofErr w:type="spellEnd"/>
      <w:r w:rsidRPr="008010E3">
        <w:rPr>
          <w:rFonts w:cs="Times New Roman"/>
        </w:rPr>
        <w:t xml:space="preserve"> </w:t>
      </w:r>
      <w:proofErr w:type="spellStart"/>
      <w:r w:rsidRPr="008010E3">
        <w:rPr>
          <w:rFonts w:cs="Times New Roman"/>
          <w:lang w:val="en-US"/>
        </w:rPr>
        <w:t>Auth</w:t>
      </w:r>
      <w:bookmarkEnd w:id="25"/>
      <w:proofErr w:type="spellEnd"/>
    </w:p>
    <w:p w14:paraId="2D12325B" w14:textId="6989DCFD" w:rsidR="007A6965" w:rsidRPr="008010E3" w:rsidRDefault="007A6965" w:rsidP="00696900">
      <w:pPr>
        <w:pStyle w:val="e"/>
        <w:rPr>
          <w:rFonts w:cs="Times New Roman"/>
        </w:rPr>
      </w:pPr>
      <w:proofErr w:type="spellStart"/>
      <w:r w:rsidRPr="008010E3">
        <w:rPr>
          <w:rFonts w:cs="Times New Roman"/>
        </w:rPr>
        <w:t>Гвард</w:t>
      </w:r>
      <w:proofErr w:type="spellEnd"/>
      <w:r w:rsidRPr="008010E3">
        <w:rPr>
          <w:rFonts w:cs="Times New Roman"/>
        </w:rPr>
        <w:t xml:space="preserve"> (</w:t>
      </w:r>
      <w:r w:rsidRPr="008010E3">
        <w:rPr>
          <w:rFonts w:cs="Times New Roman"/>
        </w:rPr>
        <w:fldChar w:fldCharType="begin"/>
      </w:r>
      <w:r w:rsidRPr="008010E3">
        <w:rPr>
          <w:rFonts w:cs="Times New Roman"/>
        </w:rPr>
        <w:instrText xml:space="preserve"> REF _Ref137497027 \h </w:instrText>
      </w:r>
      <w:r w:rsidR="00696900" w:rsidRPr="008010E3">
        <w:rPr>
          <w:rFonts w:cs="Times New Roman"/>
        </w:rPr>
        <w:instrText xml:space="preserve"> \* MERGEFORMAT </w:instrText>
      </w:r>
      <w:r w:rsidRPr="008010E3">
        <w:rPr>
          <w:rFonts w:cs="Times New Roman"/>
        </w:rPr>
      </w:r>
      <w:r w:rsidRPr="008010E3">
        <w:rPr>
          <w:rFonts w:cs="Times New Roman"/>
        </w:rPr>
        <w:fldChar w:fldCharType="separate"/>
      </w:r>
      <w:r w:rsidR="002C417D" w:rsidRPr="008010E3">
        <w:rPr>
          <w:rFonts w:cs="Times New Roman"/>
        </w:rPr>
        <w:t>Рис 4.</w:t>
      </w:r>
      <w:r w:rsidR="002C417D">
        <w:rPr>
          <w:rFonts w:cs="Times New Roman"/>
        </w:rPr>
        <w:t>15</w:t>
      </w:r>
      <w:r w:rsidR="002C417D" w:rsidRPr="008010E3">
        <w:rPr>
          <w:rFonts w:cs="Times New Roman"/>
        </w:rPr>
        <w:t xml:space="preserve"> - </w:t>
      </w:r>
      <w:proofErr w:type="spellStart"/>
      <w:r w:rsidR="002C417D" w:rsidRPr="008010E3">
        <w:rPr>
          <w:rFonts w:cs="Times New Roman"/>
        </w:rPr>
        <w:t>Гвард</w:t>
      </w:r>
      <w:proofErr w:type="spellEnd"/>
      <w:r w:rsidR="002C417D" w:rsidRPr="008010E3">
        <w:rPr>
          <w:rFonts w:cs="Times New Roman"/>
        </w:rPr>
        <w:t xml:space="preserve"> </w:t>
      </w:r>
      <w:proofErr w:type="spellStart"/>
      <w:r w:rsidR="002C417D" w:rsidRPr="008010E3">
        <w:rPr>
          <w:rFonts w:cs="Times New Roman"/>
          <w:lang w:val="en-US"/>
        </w:rPr>
        <w:t>IsSigniedInAuth</w:t>
      </w:r>
      <w:proofErr w:type="spellEnd"/>
      <w:r w:rsidRPr="008010E3">
        <w:rPr>
          <w:rFonts w:cs="Times New Roman"/>
        </w:rPr>
        <w:fldChar w:fldCharType="end"/>
      </w:r>
      <w:r w:rsidRPr="008010E3">
        <w:rPr>
          <w:rFonts w:cs="Times New Roman"/>
        </w:rPr>
        <w:t>) отвечает за проверку, авторизован ли пользователь, и если да, то он не позволяет пользователю перейти на страницу авторизации.</w:t>
      </w:r>
    </w:p>
    <w:p w14:paraId="61D86AB9" w14:textId="77777777" w:rsidR="007A6965" w:rsidRPr="008010E3" w:rsidRDefault="007A6965" w:rsidP="007A6965">
      <w:pPr>
        <w:pStyle w:val="affb"/>
        <w:keepNext/>
        <w:rPr>
          <w:rFonts w:cs="Times New Roman"/>
        </w:rPr>
      </w:pPr>
      <w:r w:rsidRPr="008010E3">
        <w:rPr>
          <w:rFonts w:cs="Times New Roman"/>
          <w:noProof/>
          <w:lang w:val="en-US" w:eastAsia="en-US"/>
        </w:rPr>
        <w:drawing>
          <wp:inline distT="0" distB="0" distL="0" distR="0" wp14:anchorId="4711346B" wp14:editId="7A14CFFF">
            <wp:extent cx="2676899" cy="619211"/>
            <wp:effectExtent l="0" t="0" r="9525" b="0"/>
            <wp:docPr id="237" name="Рисунок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6D4DD" w14:textId="0F955686" w:rsidR="007A6965" w:rsidRPr="00425B9A" w:rsidRDefault="007A6965" w:rsidP="007A6965">
      <w:pPr>
        <w:pStyle w:val="aff7"/>
        <w:rPr>
          <w:rFonts w:cs="Times New Roman"/>
          <w:lang w:val="en-US"/>
        </w:rPr>
      </w:pPr>
      <w:bookmarkStart w:id="26" w:name="_Ref137497027"/>
      <w:r w:rsidRPr="008010E3">
        <w:rPr>
          <w:rFonts w:cs="Times New Roman"/>
        </w:rPr>
        <w:t xml:space="preserve">Рис </w:t>
      </w:r>
      <w:r w:rsidR="0080264A" w:rsidRPr="008010E3">
        <w:rPr>
          <w:rFonts w:cs="Times New Roman"/>
        </w:rPr>
        <w:t>4.</w:t>
      </w:r>
      <w:r w:rsidRPr="008010E3">
        <w:rPr>
          <w:rFonts w:cs="Times New Roman"/>
        </w:rPr>
        <w:fldChar w:fldCharType="begin"/>
      </w:r>
      <w:r w:rsidRPr="008010E3">
        <w:rPr>
          <w:rFonts w:cs="Times New Roman"/>
        </w:rPr>
        <w:instrText xml:space="preserve"> SEQ Рис \* ARABIC </w:instrText>
      </w:r>
      <w:r w:rsidRPr="008010E3">
        <w:rPr>
          <w:rFonts w:cs="Times New Roman"/>
        </w:rPr>
        <w:fldChar w:fldCharType="separate"/>
      </w:r>
      <w:r w:rsidR="002C417D">
        <w:rPr>
          <w:rFonts w:cs="Times New Roman"/>
          <w:noProof/>
        </w:rPr>
        <w:t>15</w:t>
      </w:r>
      <w:r w:rsidRPr="008010E3">
        <w:rPr>
          <w:rFonts w:cs="Times New Roman"/>
        </w:rPr>
        <w:fldChar w:fldCharType="end"/>
      </w:r>
      <w:r w:rsidRPr="008010E3">
        <w:rPr>
          <w:rFonts w:cs="Times New Roman"/>
        </w:rPr>
        <w:t xml:space="preserve"> - </w:t>
      </w:r>
      <w:proofErr w:type="spellStart"/>
      <w:r w:rsidRPr="008010E3">
        <w:rPr>
          <w:rFonts w:cs="Times New Roman"/>
        </w:rPr>
        <w:t>Гвард</w:t>
      </w:r>
      <w:proofErr w:type="spellEnd"/>
      <w:r w:rsidRPr="008010E3">
        <w:rPr>
          <w:rFonts w:cs="Times New Roman"/>
        </w:rPr>
        <w:t xml:space="preserve"> </w:t>
      </w:r>
      <w:proofErr w:type="spellStart"/>
      <w:r w:rsidRPr="008010E3">
        <w:rPr>
          <w:rFonts w:cs="Times New Roman"/>
          <w:lang w:val="en-US"/>
        </w:rPr>
        <w:t>IsSigniedInAuth</w:t>
      </w:r>
      <w:bookmarkEnd w:id="26"/>
      <w:proofErr w:type="spellEnd"/>
    </w:p>
    <w:p w14:paraId="671268E4" w14:textId="28106C95" w:rsidR="00FE5409" w:rsidRPr="00425B9A" w:rsidRDefault="00FE5409" w:rsidP="00FE5409">
      <w:pPr>
        <w:pStyle w:val="e"/>
        <w:rPr>
          <w:rFonts w:cs="Times New Roman"/>
          <w:lang w:val="en-US" w:eastAsia="ru-RU"/>
        </w:rPr>
      </w:pPr>
      <w:r w:rsidRPr="008010E3">
        <w:rPr>
          <w:rFonts w:cs="Times New Roman"/>
          <w:lang w:eastAsia="ru-RU"/>
        </w:rPr>
        <w:t>Как</w:t>
      </w:r>
      <w:r w:rsidRPr="00425B9A">
        <w:rPr>
          <w:rFonts w:cs="Times New Roman"/>
          <w:lang w:val="en-US" w:eastAsia="ru-RU"/>
        </w:rPr>
        <w:t xml:space="preserve"> </w:t>
      </w:r>
      <w:r w:rsidRPr="008010E3">
        <w:rPr>
          <w:rFonts w:cs="Times New Roman"/>
          <w:lang w:eastAsia="ru-RU"/>
        </w:rPr>
        <w:t>в</w:t>
      </w:r>
      <w:r w:rsidRPr="00425B9A">
        <w:rPr>
          <w:rFonts w:cs="Times New Roman"/>
          <w:lang w:val="en-US" w:eastAsia="ru-RU"/>
        </w:rPr>
        <w:t xml:space="preserve"> (</w:t>
      </w:r>
      <w:r w:rsidRPr="008010E3">
        <w:rPr>
          <w:rFonts w:cs="Times New Roman"/>
          <w:lang w:eastAsia="ru-RU"/>
        </w:rPr>
        <w:fldChar w:fldCharType="begin"/>
      </w:r>
      <w:r w:rsidRPr="00425B9A">
        <w:rPr>
          <w:rFonts w:cs="Times New Roman"/>
          <w:lang w:val="en-US" w:eastAsia="ru-RU"/>
        </w:rPr>
        <w:instrText xml:space="preserve"> </w:instrText>
      </w:r>
      <w:r w:rsidRPr="008010E3">
        <w:rPr>
          <w:rFonts w:cs="Times New Roman"/>
          <w:lang w:val="en-US" w:eastAsia="ru-RU"/>
        </w:rPr>
        <w:instrText>REF</w:instrText>
      </w:r>
      <w:r w:rsidRPr="00425B9A">
        <w:rPr>
          <w:rFonts w:cs="Times New Roman"/>
          <w:lang w:val="en-US" w:eastAsia="ru-RU"/>
        </w:rPr>
        <w:instrText xml:space="preserve"> _</w:instrText>
      </w:r>
      <w:r w:rsidRPr="008010E3">
        <w:rPr>
          <w:rFonts w:cs="Times New Roman"/>
          <w:lang w:val="en-US" w:eastAsia="ru-RU"/>
        </w:rPr>
        <w:instrText>Ref</w:instrText>
      </w:r>
      <w:r w:rsidRPr="00425B9A">
        <w:rPr>
          <w:rFonts w:cs="Times New Roman"/>
          <w:lang w:val="en-US" w:eastAsia="ru-RU"/>
        </w:rPr>
        <w:instrText>137496949 \</w:instrText>
      </w:r>
      <w:r w:rsidRPr="008010E3">
        <w:rPr>
          <w:rFonts w:cs="Times New Roman"/>
          <w:lang w:val="en-US" w:eastAsia="ru-RU"/>
        </w:rPr>
        <w:instrText>h</w:instrText>
      </w:r>
      <w:r w:rsidRPr="00425B9A">
        <w:rPr>
          <w:rFonts w:cs="Times New Roman"/>
          <w:lang w:val="en-US" w:eastAsia="ru-RU"/>
        </w:rPr>
        <w:instrText xml:space="preserve"> </w:instrText>
      </w:r>
      <w:r w:rsidR="00D03CF7" w:rsidRPr="00425B9A">
        <w:rPr>
          <w:rFonts w:cs="Times New Roman"/>
          <w:lang w:val="en-US" w:eastAsia="ru-RU"/>
        </w:rPr>
        <w:instrText xml:space="preserve"> \* </w:instrText>
      </w:r>
      <w:r w:rsidR="00D03CF7" w:rsidRPr="001F1630">
        <w:rPr>
          <w:rFonts w:cs="Times New Roman"/>
          <w:lang w:val="en-US" w:eastAsia="ru-RU"/>
        </w:rPr>
        <w:instrText>MERGEFORMAT</w:instrText>
      </w:r>
      <w:r w:rsidR="00D03CF7" w:rsidRPr="00425B9A">
        <w:rPr>
          <w:rFonts w:cs="Times New Roman"/>
          <w:lang w:val="en-US" w:eastAsia="ru-RU"/>
        </w:rPr>
        <w:instrText xml:space="preserve"> </w:instrText>
      </w:r>
      <w:r w:rsidRPr="008010E3">
        <w:rPr>
          <w:rFonts w:cs="Times New Roman"/>
          <w:lang w:eastAsia="ru-RU"/>
        </w:rPr>
      </w:r>
      <w:r w:rsidRPr="008010E3">
        <w:rPr>
          <w:rFonts w:cs="Times New Roman"/>
          <w:lang w:eastAsia="ru-RU"/>
        </w:rPr>
        <w:fldChar w:fldCharType="separate"/>
      </w:r>
      <w:r w:rsidR="002C417D" w:rsidRPr="008010E3">
        <w:rPr>
          <w:rFonts w:cs="Times New Roman"/>
        </w:rPr>
        <w:t>Рис</w:t>
      </w:r>
      <w:r w:rsidR="002C417D" w:rsidRPr="002C417D">
        <w:rPr>
          <w:rFonts w:cs="Times New Roman"/>
          <w:lang w:val="en-US"/>
        </w:rPr>
        <w:t xml:space="preserve"> </w:t>
      </w:r>
      <w:r w:rsidR="002C417D" w:rsidRPr="002C417D">
        <w:rPr>
          <w:rFonts w:cs="Times New Roman"/>
          <w:noProof/>
          <w:lang w:val="en-US"/>
        </w:rPr>
        <w:t>4</w:t>
      </w:r>
      <w:r w:rsidR="002C417D" w:rsidRPr="002C417D">
        <w:rPr>
          <w:rFonts w:cs="Times New Roman"/>
          <w:lang w:val="en-US"/>
        </w:rPr>
        <w:t xml:space="preserve">.14 - </w:t>
      </w:r>
      <w:proofErr w:type="spellStart"/>
      <w:r w:rsidR="002C417D" w:rsidRPr="008010E3">
        <w:rPr>
          <w:rFonts w:cs="Times New Roman"/>
        </w:rPr>
        <w:t>Гвард</w:t>
      </w:r>
      <w:proofErr w:type="spellEnd"/>
      <w:r w:rsidR="002C417D" w:rsidRPr="002C417D">
        <w:rPr>
          <w:rFonts w:cs="Times New Roman"/>
          <w:lang w:val="en-US"/>
        </w:rPr>
        <w:t xml:space="preserve"> </w:t>
      </w:r>
      <w:proofErr w:type="spellStart"/>
      <w:r w:rsidR="002C417D" w:rsidRPr="008010E3">
        <w:rPr>
          <w:rFonts w:cs="Times New Roman"/>
          <w:lang w:val="en-US"/>
        </w:rPr>
        <w:t>Auth</w:t>
      </w:r>
      <w:proofErr w:type="spellEnd"/>
      <w:r w:rsidRPr="008010E3">
        <w:rPr>
          <w:rFonts w:cs="Times New Roman"/>
          <w:lang w:eastAsia="ru-RU"/>
        </w:rPr>
        <w:fldChar w:fldCharType="end"/>
      </w:r>
      <w:r w:rsidRPr="00425B9A">
        <w:rPr>
          <w:rFonts w:cs="Times New Roman"/>
          <w:lang w:val="en-US" w:eastAsia="ru-RU"/>
        </w:rPr>
        <w:t xml:space="preserve">), </w:t>
      </w:r>
      <w:r w:rsidRPr="008010E3">
        <w:rPr>
          <w:rFonts w:cs="Times New Roman"/>
          <w:lang w:eastAsia="ru-RU"/>
        </w:rPr>
        <w:t>так</w:t>
      </w:r>
      <w:r w:rsidRPr="00425B9A">
        <w:rPr>
          <w:rFonts w:cs="Times New Roman"/>
          <w:lang w:val="en-US" w:eastAsia="ru-RU"/>
        </w:rPr>
        <w:t xml:space="preserve"> </w:t>
      </w:r>
      <w:r w:rsidRPr="008010E3">
        <w:rPr>
          <w:rFonts w:cs="Times New Roman"/>
          <w:lang w:eastAsia="ru-RU"/>
        </w:rPr>
        <w:t>и</w:t>
      </w:r>
      <w:r w:rsidRPr="00425B9A">
        <w:rPr>
          <w:rFonts w:cs="Times New Roman"/>
          <w:lang w:val="en-US" w:eastAsia="ru-RU"/>
        </w:rPr>
        <w:t xml:space="preserve"> </w:t>
      </w:r>
      <w:r w:rsidRPr="008010E3">
        <w:rPr>
          <w:rFonts w:cs="Times New Roman"/>
          <w:lang w:eastAsia="ru-RU"/>
        </w:rPr>
        <w:t>в</w:t>
      </w:r>
      <w:r w:rsidRPr="00425B9A">
        <w:rPr>
          <w:rFonts w:cs="Times New Roman"/>
          <w:lang w:val="en-US" w:eastAsia="ru-RU"/>
        </w:rPr>
        <w:t xml:space="preserve"> (</w:t>
      </w:r>
      <w:r w:rsidRPr="008010E3">
        <w:rPr>
          <w:rFonts w:cs="Times New Roman"/>
          <w:lang w:eastAsia="ru-RU"/>
        </w:rPr>
        <w:fldChar w:fldCharType="begin"/>
      </w:r>
      <w:r w:rsidRPr="00425B9A">
        <w:rPr>
          <w:rFonts w:cs="Times New Roman"/>
          <w:lang w:val="en-US" w:eastAsia="ru-RU"/>
        </w:rPr>
        <w:instrText xml:space="preserve"> </w:instrText>
      </w:r>
      <w:r w:rsidRPr="008010E3">
        <w:rPr>
          <w:rFonts w:cs="Times New Roman"/>
          <w:lang w:val="en-US" w:eastAsia="ru-RU"/>
        </w:rPr>
        <w:instrText>REF</w:instrText>
      </w:r>
      <w:r w:rsidRPr="00425B9A">
        <w:rPr>
          <w:rFonts w:cs="Times New Roman"/>
          <w:lang w:val="en-US" w:eastAsia="ru-RU"/>
        </w:rPr>
        <w:instrText xml:space="preserve"> _</w:instrText>
      </w:r>
      <w:r w:rsidRPr="008010E3">
        <w:rPr>
          <w:rFonts w:cs="Times New Roman"/>
          <w:lang w:val="en-US" w:eastAsia="ru-RU"/>
        </w:rPr>
        <w:instrText>Ref</w:instrText>
      </w:r>
      <w:r w:rsidRPr="00425B9A">
        <w:rPr>
          <w:rFonts w:cs="Times New Roman"/>
          <w:lang w:val="en-US" w:eastAsia="ru-RU"/>
        </w:rPr>
        <w:instrText>137497027 \</w:instrText>
      </w:r>
      <w:r w:rsidRPr="008010E3">
        <w:rPr>
          <w:rFonts w:cs="Times New Roman"/>
          <w:lang w:val="en-US" w:eastAsia="ru-RU"/>
        </w:rPr>
        <w:instrText>h</w:instrText>
      </w:r>
      <w:r w:rsidRPr="00425B9A">
        <w:rPr>
          <w:rFonts w:cs="Times New Roman"/>
          <w:lang w:val="en-US" w:eastAsia="ru-RU"/>
        </w:rPr>
        <w:instrText xml:space="preserve"> </w:instrText>
      </w:r>
      <w:r w:rsidR="00D03CF7" w:rsidRPr="00425B9A">
        <w:rPr>
          <w:rFonts w:cs="Times New Roman"/>
          <w:lang w:val="en-US" w:eastAsia="ru-RU"/>
        </w:rPr>
        <w:instrText xml:space="preserve"> \* </w:instrText>
      </w:r>
      <w:r w:rsidR="00D03CF7" w:rsidRPr="001F1630">
        <w:rPr>
          <w:rFonts w:cs="Times New Roman"/>
          <w:lang w:val="en-US" w:eastAsia="ru-RU"/>
        </w:rPr>
        <w:instrText>MERGEFORMAT</w:instrText>
      </w:r>
      <w:r w:rsidR="00D03CF7" w:rsidRPr="00425B9A">
        <w:rPr>
          <w:rFonts w:cs="Times New Roman"/>
          <w:lang w:val="en-US" w:eastAsia="ru-RU"/>
        </w:rPr>
        <w:instrText xml:space="preserve"> </w:instrText>
      </w:r>
      <w:r w:rsidRPr="008010E3">
        <w:rPr>
          <w:rFonts w:cs="Times New Roman"/>
          <w:lang w:eastAsia="ru-RU"/>
        </w:rPr>
      </w:r>
      <w:r w:rsidRPr="008010E3">
        <w:rPr>
          <w:rFonts w:cs="Times New Roman"/>
          <w:lang w:eastAsia="ru-RU"/>
        </w:rPr>
        <w:fldChar w:fldCharType="separate"/>
      </w:r>
      <w:r w:rsidR="002C417D" w:rsidRPr="008010E3">
        <w:rPr>
          <w:rFonts w:cs="Times New Roman"/>
        </w:rPr>
        <w:t>Рис</w:t>
      </w:r>
      <w:r w:rsidR="002C417D" w:rsidRPr="002C417D">
        <w:rPr>
          <w:rFonts w:cs="Times New Roman"/>
          <w:lang w:val="en-US"/>
        </w:rPr>
        <w:t xml:space="preserve"> </w:t>
      </w:r>
      <w:r w:rsidR="002C417D" w:rsidRPr="002C417D">
        <w:rPr>
          <w:rFonts w:cs="Times New Roman"/>
          <w:noProof/>
          <w:lang w:val="en-US"/>
        </w:rPr>
        <w:t>4</w:t>
      </w:r>
      <w:r w:rsidR="002C417D" w:rsidRPr="002C417D">
        <w:rPr>
          <w:rFonts w:cs="Times New Roman"/>
          <w:lang w:val="en-US"/>
        </w:rPr>
        <w:t xml:space="preserve">.15 - </w:t>
      </w:r>
      <w:proofErr w:type="spellStart"/>
      <w:r w:rsidR="002C417D" w:rsidRPr="008010E3">
        <w:rPr>
          <w:rFonts w:cs="Times New Roman"/>
        </w:rPr>
        <w:t>Гвард</w:t>
      </w:r>
      <w:proofErr w:type="spellEnd"/>
      <w:r w:rsidR="002C417D" w:rsidRPr="002C417D">
        <w:rPr>
          <w:rFonts w:cs="Times New Roman"/>
          <w:lang w:val="en-US"/>
        </w:rPr>
        <w:t xml:space="preserve"> </w:t>
      </w:r>
      <w:proofErr w:type="spellStart"/>
      <w:r w:rsidR="002C417D" w:rsidRPr="008010E3">
        <w:rPr>
          <w:rFonts w:cs="Times New Roman"/>
          <w:lang w:val="en-US"/>
        </w:rPr>
        <w:t>IsSigniedInAuth</w:t>
      </w:r>
      <w:proofErr w:type="spellEnd"/>
      <w:r w:rsidRPr="008010E3">
        <w:rPr>
          <w:rFonts w:cs="Times New Roman"/>
          <w:lang w:eastAsia="ru-RU"/>
        </w:rPr>
        <w:fldChar w:fldCharType="end"/>
      </w:r>
      <w:r w:rsidRPr="00425B9A">
        <w:rPr>
          <w:rFonts w:cs="Times New Roman"/>
          <w:lang w:val="en-US" w:eastAsia="ru-RU"/>
        </w:rPr>
        <w:t xml:space="preserve">) </w:t>
      </w:r>
      <w:r w:rsidRPr="008010E3">
        <w:rPr>
          <w:rFonts w:cs="Times New Roman"/>
          <w:lang w:eastAsia="ru-RU"/>
        </w:rPr>
        <w:t>используется</w:t>
      </w:r>
      <w:r w:rsidRPr="00425B9A">
        <w:rPr>
          <w:rFonts w:cs="Times New Roman"/>
          <w:lang w:val="en-US" w:eastAsia="ru-RU"/>
        </w:rPr>
        <w:t xml:space="preserve"> </w:t>
      </w:r>
      <w:proofErr w:type="spellStart"/>
      <w:r w:rsidRPr="008010E3">
        <w:rPr>
          <w:rFonts w:cs="Times New Roman"/>
          <w:lang w:eastAsia="ru-RU"/>
        </w:rPr>
        <w:t>гвард</w:t>
      </w:r>
      <w:proofErr w:type="spellEnd"/>
      <w:r w:rsidRPr="00425B9A">
        <w:rPr>
          <w:rFonts w:cs="Times New Roman"/>
          <w:lang w:val="en-US" w:eastAsia="ru-RU"/>
        </w:rPr>
        <w:t xml:space="preserve"> </w:t>
      </w:r>
      <w:proofErr w:type="spellStart"/>
      <w:r w:rsidRPr="008010E3">
        <w:rPr>
          <w:rFonts w:cs="Times New Roman"/>
          <w:lang w:val="en-US"/>
        </w:rPr>
        <w:t>CanActivate</w:t>
      </w:r>
      <w:proofErr w:type="spellEnd"/>
      <w:r w:rsidRPr="00425B9A">
        <w:rPr>
          <w:rFonts w:cs="Times New Roman"/>
          <w:lang w:val="en-US"/>
        </w:rPr>
        <w:t>.</w:t>
      </w:r>
    </w:p>
    <w:p w14:paraId="2795BB7C" w14:textId="385249CD" w:rsidR="005860C8" w:rsidRPr="008010E3" w:rsidRDefault="005B0107" w:rsidP="00D03CF7">
      <w:pPr>
        <w:pStyle w:val="e1"/>
        <w:jc w:val="left"/>
      </w:pPr>
      <w:bookmarkStart w:id="27" w:name="_Toc137594295"/>
      <w:r w:rsidRPr="008010E3">
        <w:lastRenderedPageBreak/>
        <w:t>5. Тестирование и отладка программы</w:t>
      </w:r>
      <w:bookmarkEnd w:id="27"/>
    </w:p>
    <w:p w14:paraId="4DACF2FB" w14:textId="78F63088" w:rsidR="00696900" w:rsidRPr="008010E3" w:rsidRDefault="00696900" w:rsidP="00696900">
      <w:pPr>
        <w:pStyle w:val="e"/>
        <w:rPr>
          <w:rFonts w:cs="Times New Roman"/>
        </w:rPr>
      </w:pPr>
      <w:r w:rsidRPr="008010E3">
        <w:rPr>
          <w:rFonts w:cs="Times New Roman"/>
        </w:rPr>
        <w:t>Существует несколько видов тестирования сайтов, которые могут быть применены для проверки их работоспособности и соответствия заданным требованиям. Некоторые из них:</w:t>
      </w:r>
    </w:p>
    <w:p w14:paraId="3607B7C1" w14:textId="6848E7A2" w:rsidR="00696900" w:rsidRPr="008010E3" w:rsidRDefault="00BB1145" w:rsidP="000005C8">
      <w:pPr>
        <w:pStyle w:val="o"/>
        <w:numPr>
          <w:ilvl w:val="0"/>
          <w:numId w:val="27"/>
        </w:numPr>
        <w:ind w:left="0" w:firstLine="709"/>
        <w:rPr>
          <w:rFonts w:cs="Times New Roman"/>
        </w:rPr>
      </w:pPr>
      <w:r w:rsidRPr="008010E3">
        <w:rPr>
          <w:rFonts w:cs="Times New Roman"/>
        </w:rPr>
        <w:t>ф</w:t>
      </w:r>
      <w:r w:rsidR="00696900" w:rsidRPr="008010E3">
        <w:rPr>
          <w:rFonts w:cs="Times New Roman"/>
        </w:rPr>
        <w:t>ункциональное тестирование - проверка работоспособности всех функций и возможностей сайта</w:t>
      </w:r>
      <w:r w:rsidRPr="008010E3">
        <w:rPr>
          <w:rFonts w:cs="Times New Roman"/>
        </w:rPr>
        <w:t>;</w:t>
      </w:r>
    </w:p>
    <w:p w14:paraId="52BD2E36" w14:textId="61A279EE" w:rsidR="00696900" w:rsidRPr="008010E3" w:rsidRDefault="00BB1145" w:rsidP="000005C8">
      <w:pPr>
        <w:pStyle w:val="o"/>
        <w:numPr>
          <w:ilvl w:val="0"/>
          <w:numId w:val="27"/>
        </w:numPr>
        <w:ind w:left="0" w:firstLine="709"/>
        <w:rPr>
          <w:rFonts w:cs="Times New Roman"/>
        </w:rPr>
      </w:pPr>
      <w:r w:rsidRPr="008010E3">
        <w:rPr>
          <w:rFonts w:cs="Times New Roman"/>
        </w:rPr>
        <w:t>н</w:t>
      </w:r>
      <w:r w:rsidR="00696900" w:rsidRPr="008010E3">
        <w:rPr>
          <w:rFonts w:cs="Times New Roman"/>
        </w:rPr>
        <w:t>агрузочное тестирование - проверка способности сайта выдерживать обратную связь при высокой нагрузке на сервер</w:t>
      </w:r>
      <w:r w:rsidRPr="008010E3">
        <w:rPr>
          <w:rFonts w:cs="Times New Roman"/>
        </w:rPr>
        <w:t>;</w:t>
      </w:r>
    </w:p>
    <w:p w14:paraId="00414DB7" w14:textId="28AB5734" w:rsidR="00696900" w:rsidRPr="008010E3" w:rsidRDefault="00BB1145" w:rsidP="000005C8">
      <w:pPr>
        <w:pStyle w:val="o"/>
        <w:numPr>
          <w:ilvl w:val="0"/>
          <w:numId w:val="27"/>
        </w:numPr>
        <w:ind w:left="0" w:firstLine="709"/>
        <w:rPr>
          <w:rFonts w:cs="Times New Roman"/>
        </w:rPr>
      </w:pPr>
      <w:r w:rsidRPr="008010E3">
        <w:rPr>
          <w:rFonts w:cs="Times New Roman"/>
        </w:rPr>
        <w:t>т</w:t>
      </w:r>
      <w:r w:rsidR="00B742FF" w:rsidRPr="008010E3">
        <w:rPr>
          <w:rFonts w:cs="Times New Roman"/>
        </w:rPr>
        <w:t>ест на совместимость</w:t>
      </w:r>
      <w:r w:rsidR="00696900" w:rsidRPr="008010E3">
        <w:rPr>
          <w:rFonts w:cs="Times New Roman"/>
        </w:rPr>
        <w:t xml:space="preserve"> - проверка работы сайта на различных платформах, браузерах и устройствах</w:t>
      </w:r>
      <w:r w:rsidRPr="008010E3">
        <w:rPr>
          <w:rFonts w:cs="Times New Roman"/>
        </w:rPr>
        <w:t>;</w:t>
      </w:r>
    </w:p>
    <w:p w14:paraId="49F03B81" w14:textId="6E0B4ED0" w:rsidR="00696900" w:rsidRPr="008010E3" w:rsidRDefault="00BB1145" w:rsidP="000005C8">
      <w:pPr>
        <w:pStyle w:val="o"/>
        <w:numPr>
          <w:ilvl w:val="0"/>
          <w:numId w:val="27"/>
        </w:numPr>
        <w:ind w:left="0" w:firstLine="709"/>
        <w:rPr>
          <w:rFonts w:cs="Times New Roman"/>
        </w:rPr>
      </w:pPr>
      <w:r w:rsidRPr="008010E3">
        <w:rPr>
          <w:rFonts w:cs="Times New Roman"/>
        </w:rPr>
        <w:t>т</w:t>
      </w:r>
      <w:r w:rsidR="00696900" w:rsidRPr="008010E3">
        <w:rPr>
          <w:rFonts w:cs="Times New Roman"/>
        </w:rPr>
        <w:t>естирование безопасности - проверка защиты сайта от злоумышленников и возможность внедрения вредоносного кода в систему</w:t>
      </w:r>
      <w:r w:rsidRPr="008010E3">
        <w:rPr>
          <w:rFonts w:cs="Times New Roman"/>
        </w:rPr>
        <w:t>;</w:t>
      </w:r>
    </w:p>
    <w:p w14:paraId="2B3B8FAB" w14:textId="000C18AE" w:rsidR="00696900" w:rsidRPr="008010E3" w:rsidRDefault="00BB1145" w:rsidP="000005C8">
      <w:pPr>
        <w:pStyle w:val="o"/>
        <w:numPr>
          <w:ilvl w:val="0"/>
          <w:numId w:val="27"/>
        </w:numPr>
        <w:ind w:left="0" w:firstLine="709"/>
        <w:rPr>
          <w:rFonts w:cs="Times New Roman"/>
        </w:rPr>
      </w:pPr>
      <w:r w:rsidRPr="008010E3">
        <w:rPr>
          <w:rFonts w:cs="Times New Roman"/>
        </w:rPr>
        <w:t>т</w:t>
      </w:r>
      <w:r w:rsidR="00696900" w:rsidRPr="008010E3">
        <w:rPr>
          <w:rFonts w:cs="Times New Roman"/>
        </w:rPr>
        <w:t xml:space="preserve">естирование </w:t>
      </w:r>
      <w:proofErr w:type="spellStart"/>
      <w:r w:rsidR="00696900" w:rsidRPr="008010E3">
        <w:rPr>
          <w:rFonts w:cs="Times New Roman"/>
        </w:rPr>
        <w:t>юзабилити</w:t>
      </w:r>
      <w:proofErr w:type="spellEnd"/>
      <w:r w:rsidR="00696900" w:rsidRPr="008010E3">
        <w:rPr>
          <w:rFonts w:cs="Times New Roman"/>
        </w:rPr>
        <w:t xml:space="preserve"> - проверка удобства использования сайта, его простоты и удобства в использовании пользователем</w:t>
      </w:r>
      <w:r w:rsidRPr="008010E3">
        <w:rPr>
          <w:rFonts w:cs="Times New Roman"/>
        </w:rPr>
        <w:t>;</w:t>
      </w:r>
    </w:p>
    <w:p w14:paraId="45A69703" w14:textId="7C6527BC" w:rsidR="00696900" w:rsidRPr="008010E3" w:rsidRDefault="00BB1145" w:rsidP="000005C8">
      <w:pPr>
        <w:pStyle w:val="o"/>
        <w:numPr>
          <w:ilvl w:val="0"/>
          <w:numId w:val="27"/>
        </w:numPr>
        <w:ind w:left="0" w:firstLine="709"/>
        <w:rPr>
          <w:rFonts w:cs="Times New Roman"/>
        </w:rPr>
      </w:pPr>
      <w:r w:rsidRPr="008010E3">
        <w:rPr>
          <w:rFonts w:cs="Times New Roman"/>
        </w:rPr>
        <w:t>т</w:t>
      </w:r>
      <w:r w:rsidR="00696900" w:rsidRPr="008010E3">
        <w:rPr>
          <w:rFonts w:cs="Times New Roman"/>
        </w:rPr>
        <w:t>естирование совместимости с поисковыми системами - проверка соответствия сайта правилам поисковых систем, что может повлиять на ранжирование сайта в поисковых системах</w:t>
      </w:r>
      <w:r w:rsidRPr="008010E3">
        <w:rPr>
          <w:rFonts w:cs="Times New Roman"/>
        </w:rPr>
        <w:t>;</w:t>
      </w:r>
    </w:p>
    <w:p w14:paraId="3BC60777" w14:textId="78E7923B" w:rsidR="00696900" w:rsidRPr="008010E3" w:rsidRDefault="00BB1145" w:rsidP="000005C8">
      <w:pPr>
        <w:pStyle w:val="o"/>
        <w:numPr>
          <w:ilvl w:val="0"/>
          <w:numId w:val="27"/>
        </w:numPr>
        <w:ind w:left="0" w:firstLine="709"/>
        <w:rPr>
          <w:rFonts w:cs="Times New Roman"/>
        </w:rPr>
      </w:pPr>
      <w:r w:rsidRPr="008010E3">
        <w:rPr>
          <w:rFonts w:cs="Times New Roman"/>
        </w:rPr>
        <w:t>т</w:t>
      </w:r>
      <w:r w:rsidR="00696900" w:rsidRPr="008010E3">
        <w:rPr>
          <w:rFonts w:cs="Times New Roman"/>
        </w:rPr>
        <w:t xml:space="preserve">естирование на соответствие стандартам - проверка соответствия сайта стандартам HTML, CSS, </w:t>
      </w:r>
      <w:proofErr w:type="spellStart"/>
      <w:r w:rsidR="00696900" w:rsidRPr="008010E3">
        <w:rPr>
          <w:rFonts w:cs="Times New Roman"/>
        </w:rPr>
        <w:t>JavaScript</w:t>
      </w:r>
      <w:proofErr w:type="spellEnd"/>
      <w:r w:rsidR="00696900" w:rsidRPr="008010E3">
        <w:rPr>
          <w:rFonts w:cs="Times New Roman"/>
        </w:rPr>
        <w:t xml:space="preserve"> и другим языкам программирования.</w:t>
      </w:r>
    </w:p>
    <w:p w14:paraId="47E6204E" w14:textId="6A5515F4" w:rsidR="00696900" w:rsidRPr="008010E3" w:rsidRDefault="00696900" w:rsidP="00696900">
      <w:pPr>
        <w:pStyle w:val="e"/>
        <w:rPr>
          <w:rFonts w:cs="Times New Roman"/>
        </w:rPr>
      </w:pPr>
      <w:r w:rsidRPr="008010E3">
        <w:rPr>
          <w:rFonts w:cs="Times New Roman"/>
        </w:rPr>
        <w:t>Конкретные виды тестирования зависят от целевых задач, требований к сайту и его функциональных возможностей. Важно учитывать все эти факторы при планировании процесса тестирования для достижения наилучших результатов.</w:t>
      </w:r>
    </w:p>
    <w:p w14:paraId="5D3820FC" w14:textId="1CEB9E12" w:rsidR="00B742FF" w:rsidRPr="008010E3" w:rsidRDefault="00B742FF" w:rsidP="00696900">
      <w:pPr>
        <w:pStyle w:val="e"/>
        <w:rPr>
          <w:rFonts w:cs="Times New Roman"/>
        </w:rPr>
      </w:pPr>
      <w:r w:rsidRPr="008010E3">
        <w:rPr>
          <w:rFonts w:cs="Times New Roman"/>
        </w:rPr>
        <w:t>После анализа всех видов тестирования, было выбрано функциональное тестирование, так как посчиталось самым эффективным. Функциональное тестирование включает в себя следующие виды тестирования:</w:t>
      </w:r>
    </w:p>
    <w:p w14:paraId="5EE682CD" w14:textId="27E44F33" w:rsidR="00B742FF" w:rsidRPr="008010E3" w:rsidRDefault="00BB1145" w:rsidP="000005C8">
      <w:pPr>
        <w:pStyle w:val="o"/>
        <w:numPr>
          <w:ilvl w:val="0"/>
          <w:numId w:val="28"/>
        </w:numPr>
        <w:ind w:left="0" w:firstLine="709"/>
        <w:rPr>
          <w:rFonts w:cs="Times New Roman"/>
        </w:rPr>
      </w:pPr>
      <w:r w:rsidRPr="008010E3">
        <w:rPr>
          <w:rFonts w:cs="Times New Roman"/>
        </w:rPr>
        <w:lastRenderedPageBreak/>
        <w:t>т</w:t>
      </w:r>
      <w:r w:rsidR="00B742FF" w:rsidRPr="008010E3">
        <w:rPr>
          <w:rFonts w:cs="Times New Roman"/>
        </w:rPr>
        <w:t>естирование пользовательского интерфейса - проверка работоспособности графического интерфейса сайта, удобства и простоты использования</w:t>
      </w:r>
      <w:r w:rsidRPr="008010E3">
        <w:rPr>
          <w:rFonts w:cs="Times New Roman"/>
        </w:rPr>
        <w:t>;</w:t>
      </w:r>
    </w:p>
    <w:p w14:paraId="22DC303A" w14:textId="059F584D" w:rsidR="00B742FF" w:rsidRPr="008010E3" w:rsidRDefault="000005C8" w:rsidP="000005C8">
      <w:pPr>
        <w:pStyle w:val="o"/>
        <w:numPr>
          <w:ilvl w:val="0"/>
          <w:numId w:val="28"/>
        </w:numPr>
        <w:ind w:left="0" w:firstLine="709"/>
        <w:rPr>
          <w:rFonts w:cs="Times New Roman"/>
        </w:rPr>
      </w:pPr>
      <w:r w:rsidRPr="008010E3">
        <w:rPr>
          <w:rFonts w:cs="Times New Roman"/>
        </w:rPr>
        <w:t>т</w:t>
      </w:r>
      <w:r w:rsidR="00B742FF" w:rsidRPr="008010E3">
        <w:rPr>
          <w:rFonts w:cs="Times New Roman"/>
        </w:rPr>
        <w:t>естирование функций - проверка работоспособности всех функциональных возможностей сайта, таких как формы обратной связи, поиск, корзина покупок, оплата, регистрация</w:t>
      </w:r>
      <w:r w:rsidR="00BB1145" w:rsidRPr="008010E3">
        <w:rPr>
          <w:rFonts w:cs="Times New Roman"/>
        </w:rPr>
        <w:t>;</w:t>
      </w:r>
    </w:p>
    <w:p w14:paraId="5CDFF2BA" w14:textId="0653874D" w:rsidR="00B742FF" w:rsidRPr="008010E3" w:rsidRDefault="000005C8" w:rsidP="000005C8">
      <w:pPr>
        <w:pStyle w:val="o"/>
        <w:numPr>
          <w:ilvl w:val="0"/>
          <w:numId w:val="28"/>
        </w:numPr>
        <w:ind w:left="0" w:firstLine="709"/>
        <w:rPr>
          <w:rFonts w:cs="Times New Roman"/>
        </w:rPr>
      </w:pPr>
      <w:r w:rsidRPr="008010E3">
        <w:rPr>
          <w:rFonts w:cs="Times New Roman"/>
        </w:rPr>
        <w:t>т</w:t>
      </w:r>
      <w:r w:rsidR="00B742FF" w:rsidRPr="008010E3">
        <w:rPr>
          <w:rFonts w:cs="Times New Roman"/>
        </w:rPr>
        <w:t>естирование базы данных - проверка корректности хранения и обработки данных на сервере</w:t>
      </w:r>
      <w:r w:rsidR="00BB1145" w:rsidRPr="008010E3">
        <w:rPr>
          <w:rFonts w:cs="Times New Roman"/>
        </w:rPr>
        <w:t>;</w:t>
      </w:r>
    </w:p>
    <w:p w14:paraId="588E4EC2" w14:textId="1A9C09CF" w:rsidR="00B742FF" w:rsidRPr="008010E3" w:rsidRDefault="000005C8" w:rsidP="000005C8">
      <w:pPr>
        <w:pStyle w:val="o"/>
        <w:numPr>
          <w:ilvl w:val="0"/>
          <w:numId w:val="28"/>
        </w:numPr>
        <w:ind w:left="0" w:firstLine="709"/>
        <w:rPr>
          <w:rFonts w:cs="Times New Roman"/>
        </w:rPr>
      </w:pPr>
      <w:r w:rsidRPr="008010E3">
        <w:rPr>
          <w:rFonts w:cs="Times New Roman"/>
        </w:rPr>
        <w:t>т</w:t>
      </w:r>
      <w:r w:rsidR="00B742FF" w:rsidRPr="008010E3">
        <w:rPr>
          <w:rFonts w:cs="Times New Roman"/>
        </w:rPr>
        <w:t>естирование производительности - проверка скорости работы сайта при обработке большого количества запросов</w:t>
      </w:r>
      <w:r w:rsidR="00BB1145" w:rsidRPr="008010E3">
        <w:rPr>
          <w:rFonts w:cs="Times New Roman"/>
        </w:rPr>
        <w:t>;</w:t>
      </w:r>
    </w:p>
    <w:p w14:paraId="7C2B6967" w14:textId="602DA371" w:rsidR="00B742FF" w:rsidRPr="008010E3" w:rsidRDefault="000005C8" w:rsidP="000005C8">
      <w:pPr>
        <w:pStyle w:val="o"/>
        <w:numPr>
          <w:ilvl w:val="0"/>
          <w:numId w:val="28"/>
        </w:numPr>
        <w:ind w:left="0" w:firstLine="709"/>
        <w:rPr>
          <w:rFonts w:cs="Times New Roman"/>
        </w:rPr>
      </w:pPr>
      <w:r w:rsidRPr="008010E3">
        <w:rPr>
          <w:rFonts w:cs="Times New Roman"/>
        </w:rPr>
        <w:t>т</w:t>
      </w:r>
      <w:r w:rsidR="00B742FF" w:rsidRPr="008010E3">
        <w:rPr>
          <w:rFonts w:cs="Times New Roman"/>
        </w:rPr>
        <w:t>естирование совместимости - проверка работоспособности сайта на различных браузерах, операционных системах и устройствах</w:t>
      </w:r>
      <w:r w:rsidR="00BB1145" w:rsidRPr="008010E3">
        <w:rPr>
          <w:rFonts w:cs="Times New Roman"/>
        </w:rPr>
        <w:t>;</w:t>
      </w:r>
    </w:p>
    <w:p w14:paraId="100E982F" w14:textId="39A4E389" w:rsidR="00B742FF" w:rsidRPr="008010E3" w:rsidRDefault="000005C8" w:rsidP="000005C8">
      <w:pPr>
        <w:pStyle w:val="o"/>
        <w:numPr>
          <w:ilvl w:val="0"/>
          <w:numId w:val="28"/>
        </w:numPr>
        <w:ind w:left="0" w:firstLine="709"/>
        <w:rPr>
          <w:rFonts w:cs="Times New Roman"/>
        </w:rPr>
      </w:pPr>
      <w:r w:rsidRPr="008010E3">
        <w:rPr>
          <w:rFonts w:cs="Times New Roman"/>
        </w:rPr>
        <w:t>т</w:t>
      </w:r>
      <w:r w:rsidR="00B742FF" w:rsidRPr="008010E3">
        <w:rPr>
          <w:rFonts w:cs="Times New Roman"/>
        </w:rPr>
        <w:t>естирование безопасности - проверка защиты сайта от взлома, атак и утечек конфиденциальной информации</w:t>
      </w:r>
      <w:r w:rsidR="00BB1145" w:rsidRPr="008010E3">
        <w:rPr>
          <w:rFonts w:cs="Times New Roman"/>
        </w:rPr>
        <w:t>;</w:t>
      </w:r>
    </w:p>
    <w:p w14:paraId="27E4BFC5" w14:textId="3BA4945C" w:rsidR="00B742FF" w:rsidRPr="008010E3" w:rsidRDefault="000005C8" w:rsidP="000005C8">
      <w:pPr>
        <w:pStyle w:val="o"/>
        <w:numPr>
          <w:ilvl w:val="0"/>
          <w:numId w:val="28"/>
        </w:numPr>
        <w:ind w:left="0" w:firstLine="709"/>
        <w:rPr>
          <w:rFonts w:cs="Times New Roman"/>
        </w:rPr>
      </w:pPr>
      <w:r w:rsidRPr="008010E3">
        <w:rPr>
          <w:rFonts w:cs="Times New Roman"/>
        </w:rPr>
        <w:t>т</w:t>
      </w:r>
      <w:r w:rsidR="00B742FF" w:rsidRPr="008010E3">
        <w:rPr>
          <w:rFonts w:cs="Times New Roman"/>
        </w:rPr>
        <w:t>естирование локализации - проверка работоспособности сайта на разных языках и соответствия местным культурным особенностям</w:t>
      </w:r>
      <w:r w:rsidR="00BB1145" w:rsidRPr="008010E3">
        <w:rPr>
          <w:rFonts w:cs="Times New Roman"/>
        </w:rPr>
        <w:t>;</w:t>
      </w:r>
    </w:p>
    <w:p w14:paraId="746F2D08" w14:textId="28F32DA9" w:rsidR="00B742FF" w:rsidRPr="008010E3" w:rsidRDefault="000005C8" w:rsidP="000005C8">
      <w:pPr>
        <w:pStyle w:val="o"/>
        <w:numPr>
          <w:ilvl w:val="0"/>
          <w:numId w:val="28"/>
        </w:numPr>
        <w:ind w:left="0" w:firstLine="709"/>
        <w:rPr>
          <w:rFonts w:cs="Times New Roman"/>
        </w:rPr>
      </w:pPr>
      <w:r w:rsidRPr="008010E3">
        <w:rPr>
          <w:rFonts w:cs="Times New Roman"/>
        </w:rPr>
        <w:t>т</w:t>
      </w:r>
      <w:r w:rsidR="00B742FF" w:rsidRPr="008010E3">
        <w:rPr>
          <w:rFonts w:cs="Times New Roman"/>
        </w:rPr>
        <w:t>естирование сценариев - проверка корректности выполнения комплексных сценариев, таких как процедуры заказа, регистрации и оплаты товаров.</w:t>
      </w:r>
    </w:p>
    <w:p w14:paraId="161BE724" w14:textId="287FA772" w:rsidR="00B742FF" w:rsidRPr="008010E3" w:rsidRDefault="00B742FF" w:rsidP="00B742FF">
      <w:pPr>
        <w:pStyle w:val="e"/>
        <w:rPr>
          <w:rFonts w:cs="Times New Roman"/>
        </w:rPr>
      </w:pPr>
      <w:r w:rsidRPr="008010E3">
        <w:rPr>
          <w:rFonts w:cs="Times New Roman"/>
        </w:rPr>
        <w:t>Каждый вид тестирования имеет свои особенности и специфичные требования для проверки работоспособности сайта. Важно выбрать соответствующий подход к тестированию в зависимости от целей и требований к сайту.</w:t>
      </w:r>
    </w:p>
    <w:p w14:paraId="4447953C" w14:textId="16BC52F2" w:rsidR="00B559E6" w:rsidRPr="008010E3" w:rsidRDefault="00B559E6" w:rsidP="00B742FF">
      <w:pPr>
        <w:pStyle w:val="e"/>
        <w:rPr>
          <w:rFonts w:cs="Times New Roman"/>
        </w:rPr>
      </w:pPr>
      <w:r w:rsidRPr="008010E3">
        <w:rPr>
          <w:rFonts w:cs="Times New Roman"/>
        </w:rPr>
        <w:t>Тестирование функциональности проводилось вручную, каждый функциональный блок каждой страницы, был протестирован большое количество раз, в следствии чего были выявлены ошибки, и изменен исходный код.</w:t>
      </w:r>
    </w:p>
    <w:p w14:paraId="3FAEBE3A" w14:textId="19017278" w:rsidR="00CC39A9" w:rsidRPr="008010E3" w:rsidRDefault="00A27DCD" w:rsidP="0080264A">
      <w:pPr>
        <w:pStyle w:val="e1"/>
        <w:spacing w:after="40"/>
        <w:jc w:val="left"/>
      </w:pPr>
      <w:bookmarkStart w:id="28" w:name="_Toc137594296"/>
      <w:r w:rsidRPr="008010E3">
        <w:lastRenderedPageBreak/>
        <w:t>6. Применение</w:t>
      </w:r>
      <w:bookmarkEnd w:id="28"/>
    </w:p>
    <w:p w14:paraId="150EC454" w14:textId="692ECA44" w:rsidR="00A27DCD" w:rsidRPr="008010E3" w:rsidRDefault="00A27DCD" w:rsidP="00521BC0">
      <w:pPr>
        <w:pStyle w:val="e3"/>
      </w:pPr>
      <w:bookmarkStart w:id="29" w:name="_Toc137594297"/>
      <w:r w:rsidRPr="008010E3">
        <w:t>6.1 Назначение программы</w:t>
      </w:r>
      <w:bookmarkEnd w:id="29"/>
    </w:p>
    <w:p w14:paraId="34962B80" w14:textId="0D6AC825" w:rsidR="0029009C" w:rsidRPr="008010E3" w:rsidRDefault="0029009C" w:rsidP="0029009C">
      <w:pPr>
        <w:pStyle w:val="e"/>
        <w:rPr>
          <w:rFonts w:cs="Times New Roman"/>
        </w:rPr>
      </w:pPr>
      <w:r w:rsidRPr="008010E3">
        <w:rPr>
          <w:rFonts w:cs="Times New Roman"/>
        </w:rPr>
        <w:t>Система для работы с заявками о неисправностях оборудования колледжа является инструментом, который позволяет упростить и автоматизировать процесс обработки и управления заявками на ремонт или замену неисправного оборудования в колледже.</w:t>
      </w:r>
    </w:p>
    <w:p w14:paraId="74C9F84F" w14:textId="219E8AC9" w:rsidR="0029009C" w:rsidRPr="008010E3" w:rsidRDefault="0029009C" w:rsidP="0029009C">
      <w:pPr>
        <w:pStyle w:val="e"/>
        <w:rPr>
          <w:rFonts w:cs="Times New Roman"/>
        </w:rPr>
      </w:pPr>
      <w:r w:rsidRPr="008010E3">
        <w:rPr>
          <w:rFonts w:cs="Times New Roman"/>
        </w:rPr>
        <w:t>Основной целью данной системы является обеспечение бесперебойной работы оборудования и прикладных программ. Для этого программа предоставляет возможность быстрого и эффективного учета всех поступающих заявок, их распределения между исполнителями и отслеживания статуса выполнения.</w:t>
      </w:r>
    </w:p>
    <w:p w14:paraId="761E5BE8" w14:textId="62591542" w:rsidR="0029009C" w:rsidRPr="008010E3" w:rsidRDefault="0029009C" w:rsidP="0029009C">
      <w:pPr>
        <w:pStyle w:val="e"/>
        <w:rPr>
          <w:rFonts w:cs="Times New Roman"/>
        </w:rPr>
      </w:pPr>
      <w:r w:rsidRPr="008010E3">
        <w:rPr>
          <w:rFonts w:cs="Times New Roman"/>
        </w:rPr>
        <w:t>Программа позволяет создавать заявки на ремонт оборудования или о неисправностях. Вся информация о заявках хранится в единой базе данных, которая позволяет оптимизировать процесс работы с ними, обеспечивает быстрый поиск и доступ к необходимой информации.</w:t>
      </w:r>
    </w:p>
    <w:p w14:paraId="1E59C784" w14:textId="096F0D61" w:rsidR="0029009C" w:rsidRPr="008010E3" w:rsidRDefault="0029009C" w:rsidP="0029009C">
      <w:pPr>
        <w:pStyle w:val="e"/>
        <w:rPr>
          <w:rFonts w:cs="Times New Roman"/>
        </w:rPr>
      </w:pPr>
      <w:r w:rsidRPr="008010E3">
        <w:rPr>
          <w:rFonts w:cs="Times New Roman"/>
        </w:rPr>
        <w:t xml:space="preserve">С помощью данной программы можно контролировать всю цепочку выполнения заявок - от их поступления до фактического выполнения работ. </w:t>
      </w:r>
    </w:p>
    <w:p w14:paraId="5EAB0F16" w14:textId="1D289F19" w:rsidR="0029009C" w:rsidRPr="008010E3" w:rsidRDefault="0029009C" w:rsidP="0029009C">
      <w:pPr>
        <w:pStyle w:val="e"/>
        <w:rPr>
          <w:rFonts w:cs="Times New Roman"/>
        </w:rPr>
      </w:pPr>
      <w:r w:rsidRPr="008010E3">
        <w:rPr>
          <w:rFonts w:cs="Times New Roman"/>
        </w:rPr>
        <w:t xml:space="preserve">Кроме того, </w:t>
      </w:r>
      <w:r w:rsidR="00045598" w:rsidRPr="008010E3">
        <w:rPr>
          <w:rFonts w:cs="Times New Roman"/>
        </w:rPr>
        <w:t>система</w:t>
      </w:r>
      <w:r w:rsidRPr="008010E3">
        <w:rPr>
          <w:rFonts w:cs="Times New Roman"/>
        </w:rPr>
        <w:t xml:space="preserve"> позволяет получать статистические отчеты о количестве поступающих заявок, времени их выполнения, а также о причинах неисправностей оборудования. Эти данные могут быть использованы для оптимизации работы колледжа и повышения качества обслуживания.</w:t>
      </w:r>
    </w:p>
    <w:p w14:paraId="43128FC2" w14:textId="62AFCF31" w:rsidR="00F76C36" w:rsidRPr="008010E3" w:rsidRDefault="0029009C" w:rsidP="0029009C">
      <w:pPr>
        <w:pStyle w:val="e"/>
        <w:rPr>
          <w:rFonts w:cs="Times New Roman"/>
        </w:rPr>
      </w:pPr>
      <w:r w:rsidRPr="008010E3">
        <w:rPr>
          <w:rFonts w:cs="Times New Roman"/>
        </w:rPr>
        <w:t xml:space="preserve">Таким образом, программа для работы с заявками о неисправностях оборудования колледжа является важным инструментом для эффективного управления и контроля за состоянием техники, обеспечения бесперебойной работы колледжа и повышения удовлетворенности </w:t>
      </w:r>
      <w:r w:rsidR="00045598" w:rsidRPr="008010E3">
        <w:rPr>
          <w:rFonts w:cs="Times New Roman"/>
        </w:rPr>
        <w:t>сотрудников</w:t>
      </w:r>
      <w:r w:rsidRPr="008010E3">
        <w:rPr>
          <w:rFonts w:cs="Times New Roman"/>
        </w:rPr>
        <w:t>.</w:t>
      </w:r>
    </w:p>
    <w:p w14:paraId="5A7C45DA" w14:textId="2F8F2BFA" w:rsidR="00A27DCD" w:rsidRPr="008010E3" w:rsidRDefault="00F76C36" w:rsidP="00F76C36">
      <w:pPr>
        <w:pStyle w:val="e3"/>
      </w:pPr>
      <w:r w:rsidRPr="008010E3">
        <w:br w:type="column"/>
      </w:r>
      <w:bookmarkStart w:id="30" w:name="_Toc137594298"/>
      <w:r w:rsidR="00A27DCD" w:rsidRPr="008010E3">
        <w:lastRenderedPageBreak/>
        <w:t>6.2 Требования к аппаратным ресурсам ПК</w:t>
      </w:r>
      <w:bookmarkEnd w:id="30"/>
    </w:p>
    <w:p w14:paraId="593AAB28" w14:textId="3A11A89C" w:rsidR="00B742FF" w:rsidRPr="008010E3" w:rsidRDefault="00B742FF" w:rsidP="00B559E6">
      <w:pPr>
        <w:pStyle w:val="e"/>
        <w:rPr>
          <w:rFonts w:cs="Times New Roman"/>
        </w:rPr>
      </w:pPr>
      <w:proofErr w:type="spellStart"/>
      <w:r w:rsidRPr="008010E3">
        <w:rPr>
          <w:rFonts w:cs="Times New Roman"/>
        </w:rPr>
        <w:t>Angular</w:t>
      </w:r>
      <w:proofErr w:type="spellEnd"/>
      <w:r w:rsidRPr="008010E3">
        <w:rPr>
          <w:rFonts w:cs="Times New Roman"/>
        </w:rPr>
        <w:t xml:space="preserve"> - это современный инструмент для создания веб-приложений, которые могут работать на различных устройствах и платформах. Для пользования сайтом, построенным на </w:t>
      </w:r>
      <w:proofErr w:type="spellStart"/>
      <w:r w:rsidRPr="008010E3">
        <w:rPr>
          <w:rFonts w:cs="Times New Roman"/>
        </w:rPr>
        <w:t>Angular</w:t>
      </w:r>
      <w:proofErr w:type="spellEnd"/>
      <w:r w:rsidRPr="008010E3">
        <w:rPr>
          <w:rFonts w:cs="Times New Roman"/>
        </w:rPr>
        <w:t>, требуютс</w:t>
      </w:r>
      <w:r w:rsidR="00B559E6" w:rsidRPr="008010E3">
        <w:rPr>
          <w:rFonts w:cs="Times New Roman"/>
        </w:rPr>
        <w:t>я следующие аппаратные ресурсы:</w:t>
      </w:r>
    </w:p>
    <w:p w14:paraId="315888ED" w14:textId="68101334" w:rsidR="00B742FF" w:rsidRPr="008010E3" w:rsidRDefault="000005C8" w:rsidP="000005C8">
      <w:pPr>
        <w:pStyle w:val="o"/>
        <w:numPr>
          <w:ilvl w:val="0"/>
          <w:numId w:val="29"/>
        </w:numPr>
        <w:ind w:left="0" w:firstLine="709"/>
        <w:rPr>
          <w:rFonts w:cs="Times New Roman"/>
        </w:rPr>
      </w:pPr>
      <w:r w:rsidRPr="008010E3">
        <w:rPr>
          <w:rFonts w:cs="Times New Roman"/>
        </w:rPr>
        <w:t>п</w:t>
      </w:r>
      <w:r w:rsidR="00B742FF" w:rsidRPr="008010E3">
        <w:rPr>
          <w:rFonts w:cs="Times New Roman"/>
        </w:rPr>
        <w:t xml:space="preserve">роцессор. </w:t>
      </w:r>
      <w:proofErr w:type="spellStart"/>
      <w:r w:rsidR="00B742FF" w:rsidRPr="008010E3">
        <w:rPr>
          <w:rFonts w:cs="Times New Roman"/>
        </w:rPr>
        <w:t>Angular</w:t>
      </w:r>
      <w:proofErr w:type="spellEnd"/>
      <w:r w:rsidR="00B742FF" w:rsidRPr="008010E3">
        <w:rPr>
          <w:rFonts w:cs="Times New Roman"/>
        </w:rPr>
        <w:t xml:space="preserve"> может работать на любом процессоре x86-64, который имеет тактовую частоту не менее 1 ГГц. Это достаточно стандартное требование, которое выполняется большинством современных компьютеров</w:t>
      </w:r>
      <w:r w:rsidRPr="008010E3">
        <w:rPr>
          <w:rFonts w:cs="Times New Roman"/>
        </w:rPr>
        <w:t>;</w:t>
      </w:r>
    </w:p>
    <w:p w14:paraId="3B2DE8DD" w14:textId="1C92A2AD" w:rsidR="00B742FF" w:rsidRPr="008010E3" w:rsidRDefault="000005C8" w:rsidP="000005C8">
      <w:pPr>
        <w:pStyle w:val="o"/>
        <w:numPr>
          <w:ilvl w:val="0"/>
          <w:numId w:val="29"/>
        </w:numPr>
        <w:ind w:left="0" w:firstLine="709"/>
        <w:rPr>
          <w:rFonts w:cs="Times New Roman"/>
        </w:rPr>
      </w:pPr>
      <w:r w:rsidRPr="008010E3">
        <w:rPr>
          <w:rFonts w:cs="Times New Roman"/>
        </w:rPr>
        <w:t>о</w:t>
      </w:r>
      <w:r w:rsidR="00B742FF" w:rsidRPr="008010E3">
        <w:rPr>
          <w:rFonts w:cs="Times New Roman"/>
        </w:rPr>
        <w:t xml:space="preserve">перативная память. Для запуска приложения </w:t>
      </w:r>
      <w:proofErr w:type="spellStart"/>
      <w:r w:rsidR="00B742FF" w:rsidRPr="008010E3">
        <w:rPr>
          <w:rFonts w:cs="Times New Roman"/>
        </w:rPr>
        <w:t>Angular</w:t>
      </w:r>
      <w:proofErr w:type="spellEnd"/>
      <w:r w:rsidR="00B742FF" w:rsidRPr="008010E3">
        <w:rPr>
          <w:rFonts w:cs="Times New Roman"/>
        </w:rPr>
        <w:t xml:space="preserve"> требуется, чтобы устройство имело оперативную память объемом не менее 4 Гб. Однако, если вы используете веб-браузеры, которые потребляют большое количество памяти, например, Google </w:t>
      </w:r>
      <w:proofErr w:type="spellStart"/>
      <w:r w:rsidR="00B742FF" w:rsidRPr="008010E3">
        <w:rPr>
          <w:rFonts w:cs="Times New Roman"/>
        </w:rPr>
        <w:t>Chrome</w:t>
      </w:r>
      <w:proofErr w:type="spellEnd"/>
      <w:r w:rsidR="00B742FF" w:rsidRPr="008010E3">
        <w:rPr>
          <w:rFonts w:cs="Times New Roman"/>
        </w:rPr>
        <w:t>, то рекомендует</w:t>
      </w:r>
      <w:r w:rsidR="00B559E6" w:rsidRPr="008010E3">
        <w:rPr>
          <w:rFonts w:cs="Times New Roman"/>
        </w:rPr>
        <w:t>ся иметь более 8 Гб ОЗУ</w:t>
      </w:r>
      <w:r w:rsidRPr="008010E3">
        <w:rPr>
          <w:rFonts w:cs="Times New Roman"/>
        </w:rPr>
        <w:t>;</w:t>
      </w:r>
    </w:p>
    <w:p w14:paraId="3DBD41C4" w14:textId="5E0CA547" w:rsidR="00B742FF" w:rsidRPr="008010E3" w:rsidRDefault="000005C8" w:rsidP="000005C8">
      <w:pPr>
        <w:pStyle w:val="o"/>
        <w:numPr>
          <w:ilvl w:val="0"/>
          <w:numId w:val="29"/>
        </w:numPr>
        <w:ind w:left="0" w:firstLine="709"/>
        <w:rPr>
          <w:rFonts w:cs="Times New Roman"/>
        </w:rPr>
      </w:pPr>
      <w:r w:rsidRPr="008010E3">
        <w:rPr>
          <w:rFonts w:cs="Times New Roman"/>
        </w:rPr>
        <w:t>в</w:t>
      </w:r>
      <w:r w:rsidR="00B742FF" w:rsidRPr="008010E3">
        <w:rPr>
          <w:rFonts w:cs="Times New Roman"/>
        </w:rPr>
        <w:t xml:space="preserve">идеокарта. Для работы с </w:t>
      </w:r>
      <w:proofErr w:type="spellStart"/>
      <w:r w:rsidR="00B742FF" w:rsidRPr="008010E3">
        <w:rPr>
          <w:rFonts w:cs="Times New Roman"/>
        </w:rPr>
        <w:t>Angular</w:t>
      </w:r>
      <w:proofErr w:type="spellEnd"/>
      <w:r w:rsidR="00B742FF" w:rsidRPr="008010E3">
        <w:rPr>
          <w:rFonts w:cs="Times New Roman"/>
        </w:rPr>
        <w:t xml:space="preserve"> необходима видеокарта, поддерживающая </w:t>
      </w:r>
      <w:proofErr w:type="spellStart"/>
      <w:r w:rsidR="00B742FF" w:rsidRPr="008010E3">
        <w:rPr>
          <w:rFonts w:cs="Times New Roman"/>
        </w:rPr>
        <w:t>WebGL</w:t>
      </w:r>
      <w:proofErr w:type="spellEnd"/>
      <w:r w:rsidR="00B742FF" w:rsidRPr="008010E3">
        <w:rPr>
          <w:rFonts w:cs="Times New Roman"/>
        </w:rPr>
        <w:t xml:space="preserve"> и </w:t>
      </w:r>
      <w:proofErr w:type="spellStart"/>
      <w:r w:rsidR="00B742FF" w:rsidRPr="008010E3">
        <w:rPr>
          <w:rFonts w:cs="Times New Roman"/>
        </w:rPr>
        <w:t>DirectX</w:t>
      </w:r>
      <w:proofErr w:type="spellEnd"/>
      <w:r w:rsidR="00B742FF" w:rsidRPr="008010E3">
        <w:rPr>
          <w:rFonts w:cs="Times New Roman"/>
        </w:rPr>
        <w:t xml:space="preserve"> 11. </w:t>
      </w:r>
      <w:proofErr w:type="spellStart"/>
      <w:r w:rsidR="00B742FF" w:rsidRPr="008010E3">
        <w:rPr>
          <w:rFonts w:cs="Times New Roman"/>
        </w:rPr>
        <w:t>WebGL</w:t>
      </w:r>
      <w:proofErr w:type="spellEnd"/>
      <w:r w:rsidR="00B742FF" w:rsidRPr="008010E3">
        <w:rPr>
          <w:rFonts w:cs="Times New Roman"/>
        </w:rPr>
        <w:t xml:space="preserve"> - это технология, которая позволяет </w:t>
      </w:r>
      <w:proofErr w:type="spellStart"/>
      <w:r w:rsidR="00B742FF" w:rsidRPr="008010E3">
        <w:rPr>
          <w:rFonts w:cs="Times New Roman"/>
        </w:rPr>
        <w:t>рендерить</w:t>
      </w:r>
      <w:proofErr w:type="spellEnd"/>
      <w:r w:rsidR="00B742FF" w:rsidRPr="008010E3">
        <w:rPr>
          <w:rFonts w:cs="Times New Roman"/>
        </w:rPr>
        <w:t xml:space="preserve"> графику на GPU (графическом процессоре), что обеспечивает более быструю </w:t>
      </w:r>
      <w:proofErr w:type="spellStart"/>
      <w:r w:rsidR="00B742FF" w:rsidRPr="008010E3">
        <w:rPr>
          <w:rFonts w:cs="Times New Roman"/>
        </w:rPr>
        <w:t>отрисовку</w:t>
      </w:r>
      <w:proofErr w:type="spellEnd"/>
      <w:r w:rsidR="00B742FF" w:rsidRPr="008010E3">
        <w:rPr>
          <w:rFonts w:cs="Times New Roman"/>
        </w:rPr>
        <w:t xml:space="preserve"> изображений и более плавную работу интерфейса. </w:t>
      </w:r>
      <w:proofErr w:type="spellStart"/>
      <w:r w:rsidR="00B742FF" w:rsidRPr="008010E3">
        <w:rPr>
          <w:rFonts w:cs="Times New Roman"/>
        </w:rPr>
        <w:t>DirectX</w:t>
      </w:r>
      <w:proofErr w:type="spellEnd"/>
      <w:r w:rsidR="00B742FF" w:rsidRPr="008010E3">
        <w:rPr>
          <w:rFonts w:cs="Times New Roman"/>
        </w:rPr>
        <w:t xml:space="preserve"> 11 - это библиотека графического программного обеспечения, которая исп</w:t>
      </w:r>
      <w:r w:rsidR="00B559E6" w:rsidRPr="008010E3">
        <w:rPr>
          <w:rFonts w:cs="Times New Roman"/>
        </w:rPr>
        <w:t>ользуется для работы с Windows</w:t>
      </w:r>
      <w:r w:rsidRPr="008010E3">
        <w:rPr>
          <w:rFonts w:cs="Times New Roman"/>
        </w:rPr>
        <w:t>;</w:t>
      </w:r>
    </w:p>
    <w:p w14:paraId="710E230B" w14:textId="44A8979B" w:rsidR="00B742FF" w:rsidRPr="008010E3" w:rsidRDefault="000005C8" w:rsidP="000005C8">
      <w:pPr>
        <w:pStyle w:val="o"/>
        <w:numPr>
          <w:ilvl w:val="0"/>
          <w:numId w:val="29"/>
        </w:numPr>
        <w:ind w:left="0" w:firstLine="709"/>
        <w:rPr>
          <w:rFonts w:cs="Times New Roman"/>
        </w:rPr>
      </w:pPr>
      <w:r w:rsidRPr="008010E3">
        <w:rPr>
          <w:rFonts w:cs="Times New Roman"/>
        </w:rPr>
        <w:t>ж</w:t>
      </w:r>
      <w:r w:rsidR="00B742FF" w:rsidRPr="008010E3">
        <w:rPr>
          <w:rFonts w:cs="Times New Roman"/>
        </w:rPr>
        <w:t xml:space="preserve">есткий диск. Для установки и запуска приложения </w:t>
      </w:r>
      <w:proofErr w:type="spellStart"/>
      <w:r w:rsidR="00B742FF" w:rsidRPr="008010E3">
        <w:rPr>
          <w:rFonts w:cs="Times New Roman"/>
        </w:rPr>
        <w:t>Angular</w:t>
      </w:r>
      <w:proofErr w:type="spellEnd"/>
      <w:r w:rsidR="00B742FF" w:rsidRPr="008010E3">
        <w:rPr>
          <w:rFonts w:cs="Times New Roman"/>
        </w:rPr>
        <w:t xml:space="preserve"> необходимо иметь свободное место на жестком диске не менее 500 Мб. Однако, если вы планируете работать с большим объемом данных, вам может потребоваться больше места на диске</w:t>
      </w:r>
      <w:r w:rsidRPr="008010E3">
        <w:rPr>
          <w:rFonts w:cs="Times New Roman"/>
        </w:rPr>
        <w:t>.</w:t>
      </w:r>
    </w:p>
    <w:p w14:paraId="511A0CC6" w14:textId="03EF645D" w:rsidR="00F76C36" w:rsidRPr="008010E3" w:rsidRDefault="00B742FF" w:rsidP="00B742FF">
      <w:pPr>
        <w:pStyle w:val="e"/>
        <w:rPr>
          <w:rFonts w:cs="Times New Roman"/>
        </w:rPr>
      </w:pPr>
      <w:r w:rsidRPr="008010E3">
        <w:rPr>
          <w:rFonts w:cs="Times New Roman"/>
        </w:rPr>
        <w:t xml:space="preserve">В целом, эти требования являются минимальными и могут изменяться в зависимости от конфигурации сайта, его функциональности и объема обрабатываемых данных. Также следует помнить, что оптимальная работа сайта будет достигаться при использовании последних версий браузеров, таких как Google </w:t>
      </w:r>
      <w:proofErr w:type="spellStart"/>
      <w:r w:rsidRPr="008010E3">
        <w:rPr>
          <w:rFonts w:cs="Times New Roman"/>
        </w:rPr>
        <w:t>Chrome</w:t>
      </w:r>
      <w:proofErr w:type="spellEnd"/>
      <w:r w:rsidRPr="008010E3">
        <w:rPr>
          <w:rFonts w:cs="Times New Roman"/>
        </w:rPr>
        <w:t xml:space="preserve">, </w:t>
      </w:r>
      <w:proofErr w:type="spellStart"/>
      <w:r w:rsidRPr="008010E3">
        <w:rPr>
          <w:rFonts w:cs="Times New Roman"/>
        </w:rPr>
        <w:t>Mozilla</w:t>
      </w:r>
      <w:proofErr w:type="spellEnd"/>
      <w:r w:rsidRPr="008010E3">
        <w:rPr>
          <w:rFonts w:cs="Times New Roman"/>
        </w:rPr>
        <w:t xml:space="preserve"> </w:t>
      </w:r>
      <w:proofErr w:type="spellStart"/>
      <w:r w:rsidRPr="008010E3">
        <w:rPr>
          <w:rFonts w:cs="Times New Roman"/>
        </w:rPr>
        <w:t>Firefox</w:t>
      </w:r>
      <w:proofErr w:type="spellEnd"/>
      <w:r w:rsidRPr="008010E3">
        <w:rPr>
          <w:rFonts w:cs="Times New Roman"/>
        </w:rPr>
        <w:t xml:space="preserve">, </w:t>
      </w:r>
      <w:proofErr w:type="spellStart"/>
      <w:r w:rsidRPr="008010E3">
        <w:rPr>
          <w:rFonts w:cs="Times New Roman"/>
        </w:rPr>
        <w:t>Safari</w:t>
      </w:r>
      <w:proofErr w:type="spellEnd"/>
      <w:r w:rsidRPr="008010E3">
        <w:rPr>
          <w:rFonts w:cs="Times New Roman"/>
        </w:rPr>
        <w:t xml:space="preserve">, Microsoft </w:t>
      </w:r>
      <w:proofErr w:type="spellStart"/>
      <w:r w:rsidRPr="008010E3">
        <w:rPr>
          <w:rFonts w:cs="Times New Roman"/>
        </w:rPr>
        <w:t>Edge</w:t>
      </w:r>
      <w:proofErr w:type="spellEnd"/>
      <w:r w:rsidRPr="008010E3">
        <w:rPr>
          <w:rFonts w:cs="Times New Roman"/>
        </w:rPr>
        <w:t xml:space="preserve"> или </w:t>
      </w:r>
      <w:proofErr w:type="spellStart"/>
      <w:r w:rsidRPr="008010E3">
        <w:rPr>
          <w:rFonts w:cs="Times New Roman"/>
        </w:rPr>
        <w:t>Opera</w:t>
      </w:r>
      <w:proofErr w:type="spellEnd"/>
      <w:r w:rsidRPr="008010E3">
        <w:rPr>
          <w:rFonts w:cs="Times New Roman"/>
        </w:rPr>
        <w:t>.</w:t>
      </w:r>
    </w:p>
    <w:p w14:paraId="4AC0B1B9" w14:textId="2A09FC35" w:rsidR="00A27DCD" w:rsidRPr="008010E3" w:rsidRDefault="00F76C36" w:rsidP="00930636">
      <w:pPr>
        <w:pStyle w:val="e3"/>
      </w:pPr>
      <w:r w:rsidRPr="008010E3">
        <w:br w:type="column"/>
      </w:r>
      <w:bookmarkStart w:id="31" w:name="_Toc137594299"/>
      <w:r w:rsidR="00A27DCD" w:rsidRPr="008010E3">
        <w:lastRenderedPageBreak/>
        <w:t>6.3 Руководство пользователя</w:t>
      </w:r>
      <w:bookmarkEnd w:id="31"/>
    </w:p>
    <w:p w14:paraId="3F721C0B" w14:textId="24A05A59" w:rsidR="00A27DCD" w:rsidRPr="008010E3" w:rsidRDefault="00C52762" w:rsidP="00ED3520">
      <w:pPr>
        <w:pStyle w:val="e"/>
        <w:rPr>
          <w:rFonts w:cs="Times New Roman"/>
        </w:rPr>
      </w:pPr>
      <w:r w:rsidRPr="008010E3">
        <w:rPr>
          <w:rFonts w:cs="Times New Roman"/>
        </w:rPr>
        <w:t>Данный раздел объясняет, как пользоваться системой для работы с заявками о неисправностях оборудования колледжа. Руководство содержит информацию о том, как:</w:t>
      </w:r>
    </w:p>
    <w:p w14:paraId="36B6DBCE" w14:textId="1C4D8292" w:rsidR="00C52762" w:rsidRPr="008010E3" w:rsidRDefault="000005C8" w:rsidP="000005C8">
      <w:pPr>
        <w:pStyle w:val="o"/>
        <w:numPr>
          <w:ilvl w:val="0"/>
          <w:numId w:val="44"/>
        </w:numPr>
        <w:ind w:left="0" w:firstLine="709"/>
        <w:rPr>
          <w:rFonts w:cs="Times New Roman"/>
        </w:rPr>
      </w:pPr>
      <w:r w:rsidRPr="008010E3">
        <w:rPr>
          <w:rFonts w:cs="Times New Roman"/>
        </w:rPr>
        <w:t>п</w:t>
      </w:r>
      <w:r w:rsidR="00C52762" w:rsidRPr="008010E3">
        <w:rPr>
          <w:rFonts w:cs="Times New Roman"/>
        </w:rPr>
        <w:t>ерейти на сайт;</w:t>
      </w:r>
    </w:p>
    <w:p w14:paraId="784AB493" w14:textId="1615C126" w:rsidR="00C52762" w:rsidRPr="008010E3" w:rsidRDefault="000005C8" w:rsidP="000005C8">
      <w:pPr>
        <w:pStyle w:val="o"/>
        <w:ind w:left="0" w:firstLine="709"/>
        <w:rPr>
          <w:rFonts w:cs="Times New Roman"/>
        </w:rPr>
      </w:pPr>
      <w:r w:rsidRPr="008010E3">
        <w:rPr>
          <w:rFonts w:cs="Times New Roman"/>
        </w:rPr>
        <w:t>а</w:t>
      </w:r>
      <w:r w:rsidR="00C52762" w:rsidRPr="008010E3">
        <w:rPr>
          <w:rFonts w:cs="Times New Roman"/>
        </w:rPr>
        <w:t>вторизоваться;</w:t>
      </w:r>
    </w:p>
    <w:p w14:paraId="263869A1" w14:textId="5787A0FA" w:rsidR="00B752B9" w:rsidRPr="008010E3" w:rsidRDefault="000005C8" w:rsidP="000005C8">
      <w:pPr>
        <w:pStyle w:val="o"/>
        <w:ind w:left="0" w:firstLine="709"/>
        <w:rPr>
          <w:rFonts w:cs="Times New Roman"/>
        </w:rPr>
      </w:pPr>
      <w:r w:rsidRPr="008010E3">
        <w:rPr>
          <w:rFonts w:cs="Times New Roman"/>
        </w:rPr>
        <w:t>о</w:t>
      </w:r>
      <w:r w:rsidR="00B752B9" w:rsidRPr="008010E3">
        <w:rPr>
          <w:rFonts w:cs="Times New Roman"/>
        </w:rPr>
        <w:t>ставить заявку;</w:t>
      </w:r>
    </w:p>
    <w:p w14:paraId="3D56C3FE" w14:textId="4CF0225F" w:rsidR="00B752B9" w:rsidRPr="008010E3" w:rsidRDefault="000005C8" w:rsidP="000005C8">
      <w:pPr>
        <w:pStyle w:val="o"/>
        <w:ind w:left="0" w:firstLine="709"/>
        <w:rPr>
          <w:rFonts w:cs="Times New Roman"/>
        </w:rPr>
      </w:pPr>
      <w:r w:rsidRPr="008010E3">
        <w:rPr>
          <w:rFonts w:cs="Times New Roman"/>
        </w:rPr>
        <w:t>п</w:t>
      </w:r>
      <w:r w:rsidR="00B752B9" w:rsidRPr="008010E3">
        <w:rPr>
          <w:rFonts w:cs="Times New Roman"/>
        </w:rPr>
        <w:t>осмотреть информацию о проведенных работах по заявке;</w:t>
      </w:r>
    </w:p>
    <w:p w14:paraId="29373A57" w14:textId="07488D0A" w:rsidR="00B752B9" w:rsidRPr="008010E3" w:rsidRDefault="000005C8" w:rsidP="000005C8">
      <w:pPr>
        <w:pStyle w:val="o"/>
        <w:ind w:left="0" w:firstLine="709"/>
        <w:rPr>
          <w:rFonts w:cs="Times New Roman"/>
        </w:rPr>
      </w:pPr>
      <w:r w:rsidRPr="008010E3">
        <w:rPr>
          <w:rFonts w:cs="Times New Roman"/>
        </w:rPr>
        <w:t>и</w:t>
      </w:r>
      <w:r w:rsidR="00B752B9" w:rsidRPr="008010E3">
        <w:rPr>
          <w:rFonts w:cs="Times New Roman"/>
        </w:rPr>
        <w:t>зменить информацию о оставленной заявке, в случае если данные были вписаны неправильно</w:t>
      </w:r>
      <w:r w:rsidR="00930636" w:rsidRPr="008010E3">
        <w:rPr>
          <w:rFonts w:cs="Times New Roman"/>
        </w:rPr>
        <w:t>;</w:t>
      </w:r>
    </w:p>
    <w:p w14:paraId="01D253D2" w14:textId="0315BA79" w:rsidR="00930636" w:rsidRPr="008010E3" w:rsidRDefault="000005C8" w:rsidP="000005C8">
      <w:pPr>
        <w:pStyle w:val="o"/>
        <w:ind w:left="0" w:firstLine="709"/>
        <w:rPr>
          <w:rFonts w:cs="Times New Roman"/>
        </w:rPr>
      </w:pPr>
      <w:r w:rsidRPr="008010E3">
        <w:rPr>
          <w:rFonts w:cs="Times New Roman"/>
        </w:rPr>
        <w:t>з</w:t>
      </w:r>
      <w:r w:rsidR="00930636" w:rsidRPr="008010E3">
        <w:rPr>
          <w:rFonts w:cs="Times New Roman"/>
        </w:rPr>
        <w:t>авершить заявку, в случае если</w:t>
      </w:r>
      <w:r w:rsidR="0099253C" w:rsidRPr="008010E3">
        <w:rPr>
          <w:rFonts w:cs="Times New Roman"/>
        </w:rPr>
        <w:t xml:space="preserve"> неисправность </w:t>
      </w:r>
      <w:r w:rsidR="006232A5" w:rsidRPr="008010E3">
        <w:rPr>
          <w:rFonts w:cs="Times New Roman"/>
        </w:rPr>
        <w:t xml:space="preserve">была </w:t>
      </w:r>
      <w:r w:rsidR="00A1173E" w:rsidRPr="008010E3">
        <w:rPr>
          <w:rFonts w:cs="Times New Roman"/>
        </w:rPr>
        <w:t>само устранена</w:t>
      </w:r>
      <w:r w:rsidR="0099253C" w:rsidRPr="008010E3">
        <w:rPr>
          <w:rFonts w:cs="Times New Roman"/>
        </w:rPr>
        <w:t>.</w:t>
      </w:r>
    </w:p>
    <w:p w14:paraId="6BB4B2D6" w14:textId="2310E5AF" w:rsidR="00C52762" w:rsidRPr="008010E3" w:rsidRDefault="00A1173E" w:rsidP="008010E3">
      <w:pPr>
        <w:pStyle w:val="e"/>
        <w:rPr>
          <w:rFonts w:cs="Times New Roman"/>
        </w:rPr>
      </w:pPr>
      <w:r w:rsidRPr="008010E3">
        <w:rPr>
          <w:rFonts w:cs="Times New Roman"/>
        </w:rPr>
        <w:t xml:space="preserve">Для того, чтобы перейти на сайт системы, нужно открыть любой из имеющихся браузеров, в данном случае мы будем использовать </w:t>
      </w:r>
      <w:proofErr w:type="spellStart"/>
      <w:r w:rsidRPr="008010E3">
        <w:rPr>
          <w:rFonts w:cs="Times New Roman"/>
        </w:rPr>
        <w:t>Mozilla</w:t>
      </w:r>
      <w:proofErr w:type="spellEnd"/>
      <w:r w:rsidRPr="008010E3">
        <w:rPr>
          <w:rFonts w:cs="Times New Roman"/>
        </w:rPr>
        <w:t xml:space="preserve"> </w:t>
      </w:r>
      <w:proofErr w:type="spellStart"/>
      <w:r w:rsidRPr="008010E3">
        <w:rPr>
          <w:rFonts w:cs="Times New Roman"/>
        </w:rPr>
        <w:t>Firefox</w:t>
      </w:r>
      <w:proofErr w:type="spellEnd"/>
      <w:r w:rsidRPr="008010E3">
        <w:rPr>
          <w:rFonts w:cs="Times New Roman"/>
        </w:rPr>
        <w:t>. Далее ввести в адресную строку, расположенную в</w:t>
      </w:r>
      <w:r w:rsidR="00AA7691" w:rsidRPr="008010E3">
        <w:rPr>
          <w:rFonts w:cs="Times New Roman"/>
        </w:rPr>
        <w:t xml:space="preserve"> шапке </w:t>
      </w:r>
      <w:r w:rsidRPr="008010E3">
        <w:rPr>
          <w:rFonts w:cs="Times New Roman"/>
        </w:rPr>
        <w:t>браузера</w:t>
      </w:r>
      <w:r w:rsidR="00AA7691" w:rsidRPr="008010E3">
        <w:rPr>
          <w:rFonts w:cs="Times New Roman"/>
        </w:rPr>
        <w:t xml:space="preserve"> (</w:t>
      </w:r>
      <w:r w:rsidR="00AA7691" w:rsidRPr="008010E3">
        <w:rPr>
          <w:rFonts w:cs="Times New Roman"/>
        </w:rPr>
        <w:fldChar w:fldCharType="begin"/>
      </w:r>
      <w:r w:rsidR="00AA7691" w:rsidRPr="008010E3">
        <w:rPr>
          <w:rFonts w:cs="Times New Roman"/>
        </w:rPr>
        <w:instrText xml:space="preserve"> REF _Ref137577863 \h </w:instrText>
      </w:r>
      <w:r w:rsidR="00D03CF7" w:rsidRPr="008010E3">
        <w:rPr>
          <w:rFonts w:cs="Times New Roman"/>
        </w:rPr>
        <w:instrText xml:space="preserve"> \* MERGEFORMAT </w:instrText>
      </w:r>
      <w:r w:rsidR="00AA7691" w:rsidRPr="008010E3">
        <w:rPr>
          <w:rFonts w:cs="Times New Roman"/>
        </w:rPr>
      </w:r>
      <w:r w:rsidR="00AA7691" w:rsidRPr="008010E3">
        <w:rPr>
          <w:rFonts w:cs="Times New Roman"/>
        </w:rPr>
        <w:fldChar w:fldCharType="separate"/>
      </w:r>
      <w:r w:rsidR="002C417D" w:rsidRPr="008010E3">
        <w:rPr>
          <w:rFonts w:cs="Times New Roman"/>
        </w:rPr>
        <w:t xml:space="preserve">Рис 6.1 - Ввод </w:t>
      </w:r>
      <w:r w:rsidR="002C417D" w:rsidRPr="002C417D">
        <w:rPr>
          <w:rFonts w:cs="Times New Roman"/>
        </w:rPr>
        <w:t>URL</w:t>
      </w:r>
      <w:r w:rsidR="002C417D" w:rsidRPr="008010E3">
        <w:rPr>
          <w:rFonts w:cs="Times New Roman"/>
        </w:rPr>
        <w:t xml:space="preserve"> в адресную строку</w:t>
      </w:r>
      <w:r w:rsidR="00AA7691" w:rsidRPr="008010E3">
        <w:rPr>
          <w:rFonts w:cs="Times New Roman"/>
        </w:rPr>
        <w:fldChar w:fldCharType="end"/>
      </w:r>
      <w:r w:rsidR="00AA7691" w:rsidRPr="008010E3">
        <w:rPr>
          <w:rFonts w:cs="Times New Roman"/>
        </w:rPr>
        <w:t>) следующий URL – “http://localhost:4200”.</w:t>
      </w:r>
    </w:p>
    <w:p w14:paraId="031540F8" w14:textId="77777777" w:rsidR="00AA7691" w:rsidRPr="008010E3" w:rsidRDefault="00AA7691" w:rsidP="00AA7691">
      <w:pPr>
        <w:pStyle w:val="affb"/>
        <w:rPr>
          <w:rFonts w:cs="Times New Roman"/>
        </w:rPr>
      </w:pPr>
      <w:r w:rsidRPr="008010E3">
        <w:rPr>
          <w:rFonts w:cs="Times New Roman"/>
          <w:noProof/>
          <w:lang w:val="en-US" w:eastAsia="en-US"/>
        </w:rPr>
        <w:drawing>
          <wp:inline distT="0" distB="0" distL="0" distR="0" wp14:anchorId="7DA8B1B0" wp14:editId="16DCAF4F">
            <wp:extent cx="6120765" cy="3315335"/>
            <wp:effectExtent l="0" t="0" r="0" b="0"/>
            <wp:docPr id="228" name="Рисунок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F5D85" w14:textId="010E91E6" w:rsidR="00AA7691" w:rsidRPr="008010E3" w:rsidRDefault="00AA7691" w:rsidP="00AA7691">
      <w:pPr>
        <w:pStyle w:val="aff7"/>
        <w:rPr>
          <w:rFonts w:cs="Times New Roman"/>
        </w:rPr>
      </w:pPr>
      <w:bookmarkStart w:id="32" w:name="_Ref137577863"/>
      <w:r w:rsidRPr="008010E3">
        <w:rPr>
          <w:rFonts w:cs="Times New Roman"/>
        </w:rPr>
        <w:t xml:space="preserve">Рис </w:t>
      </w:r>
      <w:r w:rsidR="008010E3" w:rsidRPr="008010E3">
        <w:rPr>
          <w:rFonts w:cs="Times New Roman"/>
        </w:rPr>
        <w:t>6.1</w:t>
      </w:r>
      <w:r w:rsidRPr="008010E3">
        <w:rPr>
          <w:rFonts w:cs="Times New Roman"/>
        </w:rPr>
        <w:t xml:space="preserve"> - Ввод </w:t>
      </w:r>
      <w:r w:rsidRPr="008010E3">
        <w:rPr>
          <w:rFonts w:cs="Times New Roman"/>
          <w:lang w:val="en-US"/>
        </w:rPr>
        <w:t>URL</w:t>
      </w:r>
      <w:r w:rsidRPr="008010E3">
        <w:rPr>
          <w:rFonts w:cs="Times New Roman"/>
        </w:rPr>
        <w:t xml:space="preserve"> в адресную строку</w:t>
      </w:r>
      <w:bookmarkEnd w:id="32"/>
    </w:p>
    <w:p w14:paraId="54DA056D" w14:textId="1DEBF51A" w:rsidR="00AA7691" w:rsidRPr="008010E3" w:rsidRDefault="00AA7691" w:rsidP="00AA7691">
      <w:pPr>
        <w:pStyle w:val="e"/>
        <w:rPr>
          <w:rFonts w:cs="Times New Roman"/>
          <w:lang w:eastAsia="ru-RU"/>
        </w:rPr>
      </w:pPr>
      <w:r w:rsidRPr="008010E3">
        <w:rPr>
          <w:rFonts w:cs="Times New Roman"/>
          <w:lang w:eastAsia="ru-RU"/>
        </w:rPr>
        <w:lastRenderedPageBreak/>
        <w:t>После чего произойдет переадресация на сайт системы. Первоначальной страницей (</w:t>
      </w:r>
      <w:r w:rsidRPr="008010E3">
        <w:rPr>
          <w:rFonts w:cs="Times New Roman"/>
          <w:lang w:eastAsia="ru-RU"/>
        </w:rPr>
        <w:fldChar w:fldCharType="begin"/>
      </w:r>
      <w:r w:rsidRPr="008010E3">
        <w:rPr>
          <w:rFonts w:cs="Times New Roman"/>
          <w:lang w:eastAsia="ru-RU"/>
        </w:rPr>
        <w:instrText xml:space="preserve"> REF _Ref137578101 \h </w:instrText>
      </w:r>
      <w:r w:rsidR="00D03CF7" w:rsidRPr="008010E3">
        <w:rPr>
          <w:rFonts w:cs="Times New Roman"/>
          <w:lang w:eastAsia="ru-RU"/>
        </w:rPr>
        <w:instrText xml:space="preserve"> \* MERGEFORMAT </w:instrText>
      </w:r>
      <w:r w:rsidRPr="008010E3">
        <w:rPr>
          <w:rFonts w:cs="Times New Roman"/>
          <w:lang w:eastAsia="ru-RU"/>
        </w:rPr>
      </w:r>
      <w:r w:rsidRPr="008010E3">
        <w:rPr>
          <w:rFonts w:cs="Times New Roman"/>
          <w:lang w:eastAsia="ru-RU"/>
        </w:rPr>
        <w:fldChar w:fldCharType="separate"/>
      </w:r>
      <w:r w:rsidR="002C417D" w:rsidRPr="008010E3">
        <w:rPr>
          <w:rFonts w:cs="Times New Roman"/>
        </w:rPr>
        <w:t xml:space="preserve">Рис </w:t>
      </w:r>
      <w:r w:rsidR="002C417D" w:rsidRPr="008010E3">
        <w:rPr>
          <w:rFonts w:cs="Times New Roman"/>
          <w:noProof/>
        </w:rPr>
        <w:t>6</w:t>
      </w:r>
      <w:r w:rsidR="002C417D" w:rsidRPr="008010E3">
        <w:rPr>
          <w:rFonts w:cs="Times New Roman"/>
        </w:rPr>
        <w:t>.2 - Страница авторизации</w:t>
      </w:r>
      <w:r w:rsidRPr="008010E3">
        <w:rPr>
          <w:rFonts w:cs="Times New Roman"/>
          <w:lang w:eastAsia="ru-RU"/>
        </w:rPr>
        <w:fldChar w:fldCharType="end"/>
      </w:r>
      <w:r w:rsidRPr="008010E3">
        <w:rPr>
          <w:rFonts w:cs="Times New Roman"/>
          <w:lang w:eastAsia="ru-RU"/>
        </w:rPr>
        <w:t>) является страница авторизации, на которой нужно ввести уникальный</w:t>
      </w:r>
      <w:r w:rsidR="00826FDC" w:rsidRPr="008010E3">
        <w:rPr>
          <w:rFonts w:cs="Times New Roman"/>
          <w:lang w:eastAsia="ru-RU"/>
        </w:rPr>
        <w:t xml:space="preserve"> логин в поле «Логин», и пароль в поле «Пароль»</w:t>
      </w:r>
      <w:r w:rsidRPr="008010E3">
        <w:rPr>
          <w:rFonts w:cs="Times New Roman"/>
          <w:lang w:eastAsia="ru-RU"/>
        </w:rPr>
        <w:t>, выданный вам техническим персоналом.</w:t>
      </w:r>
    </w:p>
    <w:p w14:paraId="6C612EB5" w14:textId="0F078A54" w:rsidR="00AA7691" w:rsidRPr="008010E3" w:rsidRDefault="009E3FEC" w:rsidP="00AA7691">
      <w:pPr>
        <w:pStyle w:val="affb"/>
        <w:keepNext/>
        <w:rPr>
          <w:rFonts w:cs="Times New Roman"/>
        </w:rPr>
      </w:pPr>
      <w:r w:rsidRPr="008010E3">
        <w:rPr>
          <w:rFonts w:cs="Times New Roman"/>
          <w:noProof/>
          <w:lang w:val="en-US" w:eastAsia="en-US"/>
        </w:rPr>
        <w:drawing>
          <wp:inline distT="0" distB="0" distL="0" distR="0" wp14:anchorId="2F52716D" wp14:editId="2BA4EAA3">
            <wp:extent cx="6120765" cy="3315335"/>
            <wp:effectExtent l="19050" t="19050" r="13335" b="18415"/>
            <wp:docPr id="238" name="Рисунок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153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9DB79D" w14:textId="66ECC50B" w:rsidR="00AA7691" w:rsidRPr="008010E3" w:rsidRDefault="00AA7691" w:rsidP="00AA7691">
      <w:pPr>
        <w:pStyle w:val="aff7"/>
        <w:rPr>
          <w:rFonts w:cs="Times New Roman"/>
        </w:rPr>
      </w:pPr>
      <w:bookmarkStart w:id="33" w:name="_Ref137578101"/>
      <w:r w:rsidRPr="008010E3">
        <w:rPr>
          <w:rFonts w:cs="Times New Roman"/>
        </w:rPr>
        <w:t xml:space="preserve">Рис </w:t>
      </w:r>
      <w:r w:rsidR="008010E3" w:rsidRPr="008010E3">
        <w:rPr>
          <w:rFonts w:cs="Times New Roman"/>
        </w:rPr>
        <w:t>6.2</w:t>
      </w:r>
      <w:r w:rsidRPr="008010E3">
        <w:rPr>
          <w:rFonts w:cs="Times New Roman"/>
        </w:rPr>
        <w:t xml:space="preserve"> - Страница авторизации</w:t>
      </w:r>
      <w:bookmarkEnd w:id="33"/>
    </w:p>
    <w:p w14:paraId="2D80D94A" w14:textId="16C74DAA" w:rsidR="00AA7691" w:rsidRPr="008010E3" w:rsidRDefault="004646C0" w:rsidP="004646C0">
      <w:pPr>
        <w:pStyle w:val="e"/>
        <w:rPr>
          <w:rFonts w:cs="Times New Roman"/>
        </w:rPr>
      </w:pPr>
      <w:r w:rsidRPr="008010E3">
        <w:rPr>
          <w:rFonts w:cs="Times New Roman"/>
          <w:lang w:eastAsia="ru-RU"/>
        </w:rPr>
        <w:br w:type="column"/>
      </w:r>
      <w:r w:rsidR="00AA7691" w:rsidRPr="008010E3">
        <w:rPr>
          <w:rFonts w:cs="Times New Roman"/>
        </w:rPr>
        <w:lastRenderedPageBreak/>
        <w:t>В случае, если данные введены неверно, внизу посередине экрана</w:t>
      </w:r>
      <w:r w:rsidR="00AB42BB" w:rsidRPr="008010E3">
        <w:rPr>
          <w:rFonts w:cs="Times New Roman"/>
        </w:rPr>
        <w:t xml:space="preserve"> (</w:t>
      </w:r>
      <w:r w:rsidR="002E724D" w:rsidRPr="008010E3">
        <w:rPr>
          <w:rFonts w:cs="Times New Roman"/>
        </w:rPr>
        <w:fldChar w:fldCharType="begin"/>
      </w:r>
      <w:r w:rsidR="002E724D" w:rsidRPr="008010E3">
        <w:rPr>
          <w:rFonts w:cs="Times New Roman"/>
        </w:rPr>
        <w:instrText xml:space="preserve"> REF _Ref137583036 \h </w:instrText>
      </w:r>
      <w:r w:rsidR="00D03CF7" w:rsidRPr="008010E3">
        <w:rPr>
          <w:rFonts w:cs="Times New Roman"/>
        </w:rPr>
        <w:instrText xml:space="preserve"> \* MERGEFORMAT </w:instrText>
      </w:r>
      <w:r w:rsidR="002E724D" w:rsidRPr="008010E3">
        <w:rPr>
          <w:rFonts w:cs="Times New Roman"/>
        </w:rPr>
      </w:r>
      <w:r w:rsidR="002E724D" w:rsidRPr="008010E3">
        <w:rPr>
          <w:rFonts w:cs="Times New Roman"/>
        </w:rPr>
        <w:fldChar w:fldCharType="separate"/>
      </w:r>
      <w:r w:rsidR="002C417D" w:rsidRPr="008010E3">
        <w:rPr>
          <w:rFonts w:cs="Times New Roman"/>
        </w:rPr>
        <w:t xml:space="preserve">Рис </w:t>
      </w:r>
      <w:r w:rsidR="002C417D" w:rsidRPr="008010E3">
        <w:rPr>
          <w:rFonts w:cs="Times New Roman"/>
          <w:noProof/>
        </w:rPr>
        <w:t>6</w:t>
      </w:r>
      <w:r w:rsidR="002C417D" w:rsidRPr="008010E3">
        <w:rPr>
          <w:rFonts w:cs="Times New Roman"/>
        </w:rPr>
        <w:t>.3 - Уведомление «Данные введены неверно»</w:t>
      </w:r>
      <w:r w:rsidR="002E724D" w:rsidRPr="008010E3">
        <w:rPr>
          <w:rFonts w:cs="Times New Roman"/>
        </w:rPr>
        <w:fldChar w:fldCharType="end"/>
      </w:r>
      <w:r w:rsidR="00AB42BB" w:rsidRPr="008010E3">
        <w:rPr>
          <w:rFonts w:cs="Times New Roman"/>
        </w:rPr>
        <w:t>) появиться уведомление, что данные неверны. Если вы уверены, что</w:t>
      </w:r>
      <w:r w:rsidRPr="008010E3">
        <w:rPr>
          <w:rFonts w:cs="Times New Roman"/>
        </w:rPr>
        <w:t xml:space="preserve"> всё введено верно, то обратить в техническую поддержку</w:t>
      </w:r>
      <w:r w:rsidR="00AB42BB" w:rsidRPr="008010E3">
        <w:rPr>
          <w:rFonts w:cs="Times New Roman"/>
        </w:rPr>
        <w:t>.</w:t>
      </w:r>
    </w:p>
    <w:p w14:paraId="3E7882B7" w14:textId="77777777" w:rsidR="00AB42BB" w:rsidRPr="008010E3" w:rsidRDefault="00AB42BB" w:rsidP="00AB42BB">
      <w:pPr>
        <w:pStyle w:val="affb"/>
        <w:keepNext/>
        <w:rPr>
          <w:rFonts w:cs="Times New Roman"/>
        </w:rPr>
      </w:pPr>
      <w:r w:rsidRPr="008010E3">
        <w:rPr>
          <w:rFonts w:cs="Times New Roman"/>
          <w:noProof/>
          <w:lang w:val="en-US" w:eastAsia="en-US"/>
        </w:rPr>
        <w:drawing>
          <wp:inline distT="0" distB="0" distL="0" distR="0" wp14:anchorId="33AC277C" wp14:editId="27BBB67A">
            <wp:extent cx="6154763" cy="3333750"/>
            <wp:effectExtent l="19050" t="19050" r="17780" b="19050"/>
            <wp:docPr id="236" name="Рисунок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72742" cy="33434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30DB68" w14:textId="4D99ADCD" w:rsidR="00AB42BB" w:rsidRPr="008010E3" w:rsidRDefault="00AB42BB" w:rsidP="00AB42BB">
      <w:pPr>
        <w:pStyle w:val="aff7"/>
        <w:rPr>
          <w:rFonts w:cs="Times New Roman"/>
        </w:rPr>
      </w:pPr>
      <w:bookmarkStart w:id="34" w:name="_Ref137578392"/>
      <w:bookmarkStart w:id="35" w:name="_Ref137583036"/>
      <w:r w:rsidRPr="008010E3">
        <w:rPr>
          <w:rFonts w:cs="Times New Roman"/>
        </w:rPr>
        <w:t xml:space="preserve">Рис </w:t>
      </w:r>
      <w:r w:rsidR="008010E3" w:rsidRPr="008010E3">
        <w:rPr>
          <w:rFonts w:cs="Times New Roman"/>
        </w:rPr>
        <w:t>6.3</w:t>
      </w:r>
      <w:r w:rsidRPr="008010E3">
        <w:rPr>
          <w:rFonts w:cs="Times New Roman"/>
        </w:rPr>
        <w:t xml:space="preserve"> - Уведомление </w:t>
      </w:r>
      <w:bookmarkEnd w:id="34"/>
      <w:r w:rsidR="002E724D" w:rsidRPr="008010E3">
        <w:rPr>
          <w:rFonts w:cs="Times New Roman"/>
        </w:rPr>
        <w:t>«Данные введены неверно»</w:t>
      </w:r>
      <w:bookmarkEnd w:id="35"/>
    </w:p>
    <w:p w14:paraId="1834F318" w14:textId="438B636F" w:rsidR="004646C0" w:rsidRPr="008010E3" w:rsidRDefault="004646C0" w:rsidP="004646C0">
      <w:pPr>
        <w:pStyle w:val="e"/>
        <w:rPr>
          <w:rFonts w:cs="Times New Roman"/>
          <w:lang w:eastAsia="ru-RU"/>
        </w:rPr>
      </w:pPr>
      <w:r w:rsidRPr="008010E3">
        <w:rPr>
          <w:rFonts w:cs="Times New Roman"/>
          <w:lang w:eastAsia="ru-RU"/>
        </w:rPr>
        <w:t>В случае если всё введено верно, то произойдет переадресация</w:t>
      </w:r>
      <w:r w:rsidR="009E3FEC" w:rsidRPr="008010E3">
        <w:rPr>
          <w:rFonts w:cs="Times New Roman"/>
          <w:lang w:eastAsia="ru-RU"/>
        </w:rPr>
        <w:t xml:space="preserve"> на </w:t>
      </w:r>
      <w:r w:rsidR="009E3FEC" w:rsidRPr="008010E3">
        <w:rPr>
          <w:rFonts w:cs="Times New Roman"/>
          <w:lang w:val="en-US" w:eastAsia="ru-RU"/>
        </w:rPr>
        <w:t>URL</w:t>
      </w:r>
      <w:r w:rsidR="009E3FEC" w:rsidRPr="008010E3">
        <w:rPr>
          <w:rFonts w:cs="Times New Roman"/>
          <w:lang w:eastAsia="ru-RU"/>
        </w:rPr>
        <w:t xml:space="preserve"> “</w:t>
      </w:r>
      <w:r w:rsidR="009E3FEC" w:rsidRPr="008010E3">
        <w:rPr>
          <w:rFonts w:cs="Times New Roman"/>
          <w:lang w:val="en-US" w:eastAsia="ru-RU"/>
        </w:rPr>
        <w:t>http</w:t>
      </w:r>
      <w:r w:rsidR="009E3FEC" w:rsidRPr="008010E3">
        <w:rPr>
          <w:rFonts w:cs="Times New Roman"/>
          <w:lang w:eastAsia="ru-RU"/>
        </w:rPr>
        <w:t>://</w:t>
      </w:r>
      <w:r w:rsidR="009E3FEC" w:rsidRPr="008010E3">
        <w:rPr>
          <w:rFonts w:cs="Times New Roman"/>
          <w:lang w:val="en-US" w:eastAsia="ru-RU"/>
        </w:rPr>
        <w:t>localhost</w:t>
      </w:r>
      <w:r w:rsidR="009E3FEC" w:rsidRPr="008010E3">
        <w:rPr>
          <w:rFonts w:cs="Times New Roman"/>
          <w:lang w:eastAsia="ru-RU"/>
        </w:rPr>
        <w:t>:4200/</w:t>
      </w:r>
      <w:proofErr w:type="spellStart"/>
      <w:r w:rsidR="009E3FEC" w:rsidRPr="008010E3">
        <w:rPr>
          <w:rFonts w:cs="Times New Roman"/>
          <w:lang w:val="en-US" w:eastAsia="ru-RU"/>
        </w:rPr>
        <w:t>submittedRequests</w:t>
      </w:r>
      <w:proofErr w:type="spellEnd"/>
      <w:r w:rsidR="009E3FEC" w:rsidRPr="008010E3">
        <w:rPr>
          <w:rFonts w:cs="Times New Roman"/>
          <w:lang w:eastAsia="ru-RU"/>
        </w:rPr>
        <w:t>”</w:t>
      </w:r>
      <w:r w:rsidR="00752514" w:rsidRPr="008010E3">
        <w:rPr>
          <w:rFonts w:cs="Times New Roman"/>
          <w:lang w:eastAsia="ru-RU"/>
        </w:rPr>
        <w:t>, и откроется страница (</w:t>
      </w:r>
      <w:r w:rsidR="002E724D" w:rsidRPr="008010E3">
        <w:rPr>
          <w:rFonts w:cs="Times New Roman"/>
          <w:lang w:eastAsia="ru-RU"/>
        </w:rPr>
        <w:fldChar w:fldCharType="begin"/>
      </w:r>
      <w:r w:rsidR="002E724D" w:rsidRPr="008010E3">
        <w:rPr>
          <w:rFonts w:cs="Times New Roman"/>
          <w:lang w:eastAsia="ru-RU"/>
        </w:rPr>
        <w:instrText xml:space="preserve"> REF _Ref137579923 \h </w:instrText>
      </w:r>
      <w:r w:rsidR="00D03CF7" w:rsidRPr="008010E3">
        <w:rPr>
          <w:rFonts w:cs="Times New Roman"/>
          <w:lang w:eastAsia="ru-RU"/>
        </w:rPr>
        <w:instrText xml:space="preserve"> \* MERGEFORMAT </w:instrText>
      </w:r>
      <w:r w:rsidR="002E724D" w:rsidRPr="008010E3">
        <w:rPr>
          <w:rFonts w:cs="Times New Roman"/>
          <w:lang w:eastAsia="ru-RU"/>
        </w:rPr>
      </w:r>
      <w:r w:rsidR="002E724D" w:rsidRPr="008010E3">
        <w:rPr>
          <w:rFonts w:cs="Times New Roman"/>
          <w:lang w:eastAsia="ru-RU"/>
        </w:rPr>
        <w:fldChar w:fldCharType="separate"/>
      </w:r>
      <w:r w:rsidR="002C417D" w:rsidRPr="008010E3">
        <w:rPr>
          <w:rFonts w:cs="Times New Roman"/>
        </w:rPr>
        <w:t xml:space="preserve">Рис </w:t>
      </w:r>
      <w:r w:rsidR="002C417D" w:rsidRPr="008010E3">
        <w:rPr>
          <w:rFonts w:cs="Times New Roman"/>
          <w:noProof/>
        </w:rPr>
        <w:t>6</w:t>
      </w:r>
      <w:r w:rsidR="002C417D" w:rsidRPr="008010E3">
        <w:rPr>
          <w:rFonts w:cs="Times New Roman"/>
        </w:rPr>
        <w:t>.4 – Пустая страница отправленных заявок</w:t>
      </w:r>
      <w:r w:rsidR="002E724D" w:rsidRPr="008010E3">
        <w:rPr>
          <w:rFonts w:cs="Times New Roman"/>
          <w:lang w:eastAsia="ru-RU"/>
        </w:rPr>
        <w:fldChar w:fldCharType="end"/>
      </w:r>
      <w:r w:rsidR="00752514" w:rsidRPr="008010E3">
        <w:rPr>
          <w:rFonts w:cs="Times New Roman"/>
          <w:lang w:eastAsia="ru-RU"/>
        </w:rPr>
        <w:t>) с заявками отправленного от пользователя, под которым мы вошли.</w:t>
      </w:r>
      <w:r w:rsidR="00F82203" w:rsidRPr="008010E3">
        <w:rPr>
          <w:rFonts w:cs="Times New Roman"/>
          <w:lang w:eastAsia="ru-RU"/>
        </w:rPr>
        <w:t xml:space="preserve"> На данной странице отображаются заявки, которые когда-либо были оставлены. Так как вход осуществляется первый, страница с заявками не содержит как активных, так и завершенных заявок.</w:t>
      </w:r>
    </w:p>
    <w:p w14:paraId="0F6932DD" w14:textId="77777777" w:rsidR="00752514" w:rsidRPr="008010E3" w:rsidRDefault="00752514" w:rsidP="00752514">
      <w:pPr>
        <w:pStyle w:val="affb"/>
        <w:keepNext/>
        <w:rPr>
          <w:rFonts w:cs="Times New Roman"/>
        </w:rPr>
      </w:pPr>
      <w:r w:rsidRPr="008010E3">
        <w:rPr>
          <w:rFonts w:cs="Times New Roman"/>
          <w:noProof/>
          <w:lang w:val="en-US" w:eastAsia="en-US"/>
        </w:rPr>
        <w:lastRenderedPageBreak/>
        <w:drawing>
          <wp:inline distT="0" distB="0" distL="0" distR="0" wp14:anchorId="0D9DB56B" wp14:editId="15A2C447">
            <wp:extent cx="5781675" cy="3131666"/>
            <wp:effectExtent l="19050" t="19050" r="9525" b="12065"/>
            <wp:docPr id="240" name="Рисунок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31316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FC98A2" w14:textId="0AB965CC" w:rsidR="00752514" w:rsidRPr="008010E3" w:rsidRDefault="00752514" w:rsidP="00752514">
      <w:pPr>
        <w:pStyle w:val="aff7"/>
        <w:rPr>
          <w:rFonts w:cs="Times New Roman"/>
        </w:rPr>
      </w:pPr>
      <w:bookmarkStart w:id="36" w:name="_Ref137579923"/>
      <w:r w:rsidRPr="008010E3">
        <w:rPr>
          <w:rFonts w:cs="Times New Roman"/>
        </w:rPr>
        <w:t xml:space="preserve">Рис </w:t>
      </w:r>
      <w:r w:rsidR="008010E3" w:rsidRPr="008010E3">
        <w:rPr>
          <w:rFonts w:cs="Times New Roman"/>
        </w:rPr>
        <w:t>6.4</w:t>
      </w:r>
      <w:r w:rsidR="002E724D" w:rsidRPr="008010E3">
        <w:rPr>
          <w:rFonts w:cs="Times New Roman"/>
        </w:rPr>
        <w:t xml:space="preserve"> – Пустая с</w:t>
      </w:r>
      <w:r w:rsidRPr="008010E3">
        <w:rPr>
          <w:rFonts w:cs="Times New Roman"/>
        </w:rPr>
        <w:t>траница отправленных заявок</w:t>
      </w:r>
      <w:bookmarkEnd w:id="36"/>
    </w:p>
    <w:p w14:paraId="50FC4D18" w14:textId="4ED512C2" w:rsidR="00F82203" w:rsidRPr="008010E3" w:rsidRDefault="00F82203" w:rsidP="00F82203">
      <w:pPr>
        <w:pStyle w:val="e"/>
        <w:rPr>
          <w:rFonts w:cs="Times New Roman"/>
          <w:lang w:eastAsia="ru-RU"/>
        </w:rPr>
      </w:pPr>
      <w:r w:rsidRPr="008010E3">
        <w:rPr>
          <w:rFonts w:cs="Times New Roman"/>
          <w:lang w:eastAsia="ru-RU"/>
        </w:rPr>
        <w:t>Если у вас возникла, любая из технических проблем с оборудованием, которым работаете вы или ваши студенты, то можно оставить заявку нажав на кнопку в левом верхнем углу (</w:t>
      </w:r>
      <w:r w:rsidRPr="008010E3">
        <w:rPr>
          <w:rFonts w:cs="Times New Roman"/>
          <w:lang w:eastAsia="ru-RU"/>
        </w:rPr>
        <w:fldChar w:fldCharType="begin"/>
      </w:r>
      <w:r w:rsidRPr="008010E3">
        <w:rPr>
          <w:rFonts w:cs="Times New Roman"/>
          <w:lang w:eastAsia="ru-RU"/>
        </w:rPr>
        <w:instrText xml:space="preserve"> REF _Ref137580752 \h </w:instrText>
      </w:r>
      <w:r w:rsidR="00D03CF7" w:rsidRPr="008010E3">
        <w:rPr>
          <w:rFonts w:cs="Times New Roman"/>
          <w:lang w:eastAsia="ru-RU"/>
        </w:rPr>
        <w:instrText xml:space="preserve"> \* MERGEFORMAT </w:instrText>
      </w:r>
      <w:r w:rsidRPr="008010E3">
        <w:rPr>
          <w:rFonts w:cs="Times New Roman"/>
          <w:lang w:eastAsia="ru-RU"/>
        </w:rPr>
      </w:r>
      <w:r w:rsidRPr="008010E3">
        <w:rPr>
          <w:rFonts w:cs="Times New Roman"/>
          <w:lang w:eastAsia="ru-RU"/>
        </w:rPr>
        <w:fldChar w:fldCharType="separate"/>
      </w:r>
      <w:r w:rsidR="002C417D" w:rsidRPr="008010E3">
        <w:rPr>
          <w:rFonts w:cs="Times New Roman"/>
        </w:rPr>
        <w:t xml:space="preserve">Рис </w:t>
      </w:r>
      <w:r w:rsidR="002C417D" w:rsidRPr="008010E3">
        <w:rPr>
          <w:rFonts w:cs="Times New Roman"/>
          <w:noProof/>
        </w:rPr>
        <w:t>6</w:t>
      </w:r>
      <w:r w:rsidR="002C417D" w:rsidRPr="008010E3">
        <w:rPr>
          <w:rFonts w:cs="Times New Roman"/>
        </w:rPr>
        <w:t>.5 - Кнопка "Оставить заявку"</w:t>
      </w:r>
      <w:r w:rsidRPr="008010E3">
        <w:rPr>
          <w:rFonts w:cs="Times New Roman"/>
          <w:lang w:eastAsia="ru-RU"/>
        </w:rPr>
        <w:fldChar w:fldCharType="end"/>
      </w:r>
      <w:r w:rsidRPr="008010E3">
        <w:rPr>
          <w:rFonts w:cs="Times New Roman"/>
          <w:lang w:eastAsia="ru-RU"/>
        </w:rPr>
        <w:t>).</w:t>
      </w:r>
    </w:p>
    <w:p w14:paraId="6BED87AE" w14:textId="77777777" w:rsidR="00F82203" w:rsidRPr="008010E3" w:rsidRDefault="00F82203" w:rsidP="00F82203">
      <w:pPr>
        <w:pStyle w:val="affb"/>
        <w:keepNext/>
        <w:rPr>
          <w:rFonts w:cs="Times New Roman"/>
        </w:rPr>
      </w:pPr>
      <w:r w:rsidRPr="008010E3">
        <w:rPr>
          <w:rFonts w:cs="Times New Roman"/>
          <w:noProof/>
          <w:lang w:val="en-US" w:eastAsia="en-US"/>
        </w:rPr>
        <w:drawing>
          <wp:inline distT="0" distB="0" distL="0" distR="0" wp14:anchorId="73588F7F" wp14:editId="48D20192">
            <wp:extent cx="6120765" cy="3315335"/>
            <wp:effectExtent l="19050" t="19050" r="13335" b="18415"/>
            <wp:docPr id="241" name="Рисунок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153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7F91AE" w14:textId="23FD2793" w:rsidR="00F82203" w:rsidRPr="008010E3" w:rsidRDefault="00F82203" w:rsidP="00F82203">
      <w:pPr>
        <w:pStyle w:val="aff7"/>
        <w:rPr>
          <w:rFonts w:cs="Times New Roman"/>
        </w:rPr>
      </w:pPr>
      <w:bookmarkStart w:id="37" w:name="_Ref137580752"/>
      <w:r w:rsidRPr="008010E3">
        <w:rPr>
          <w:rFonts w:cs="Times New Roman"/>
        </w:rPr>
        <w:t xml:space="preserve">Рис </w:t>
      </w:r>
      <w:r w:rsidR="008010E3" w:rsidRPr="008010E3">
        <w:rPr>
          <w:rFonts w:cs="Times New Roman"/>
        </w:rPr>
        <w:t>6.5</w:t>
      </w:r>
      <w:r w:rsidRPr="008010E3">
        <w:rPr>
          <w:rFonts w:cs="Times New Roman"/>
        </w:rPr>
        <w:t xml:space="preserve"> - Кнопка "Оставить заявку"</w:t>
      </w:r>
      <w:bookmarkEnd w:id="37"/>
    </w:p>
    <w:p w14:paraId="5F728764" w14:textId="5EBEA0EF" w:rsidR="00F82203" w:rsidRPr="008010E3" w:rsidRDefault="00F82203" w:rsidP="00F82203">
      <w:pPr>
        <w:pStyle w:val="e"/>
        <w:rPr>
          <w:rFonts w:cs="Times New Roman"/>
        </w:rPr>
      </w:pPr>
      <w:r w:rsidRPr="008010E3">
        <w:rPr>
          <w:rFonts w:cs="Times New Roman"/>
        </w:rPr>
        <w:br w:type="column"/>
      </w:r>
      <w:r w:rsidRPr="008010E3">
        <w:rPr>
          <w:rFonts w:cs="Times New Roman"/>
        </w:rPr>
        <w:lastRenderedPageBreak/>
        <w:t xml:space="preserve">После чего произойдет переадресация на </w:t>
      </w:r>
      <w:r w:rsidRPr="008010E3">
        <w:rPr>
          <w:rFonts w:cs="Times New Roman"/>
          <w:lang w:val="en-US"/>
        </w:rPr>
        <w:t>URL</w:t>
      </w:r>
      <w:r w:rsidRPr="008010E3">
        <w:rPr>
          <w:rFonts w:cs="Times New Roman"/>
        </w:rPr>
        <w:t xml:space="preserve"> “http://localhost:4200/createRequest”, и откроется страница с формой создания заявки (</w:t>
      </w:r>
      <w:r w:rsidR="002457FA" w:rsidRPr="008010E3">
        <w:rPr>
          <w:rFonts w:cs="Times New Roman"/>
        </w:rPr>
        <w:fldChar w:fldCharType="begin"/>
      </w:r>
      <w:r w:rsidR="002457FA" w:rsidRPr="008010E3">
        <w:rPr>
          <w:rFonts w:cs="Times New Roman"/>
        </w:rPr>
        <w:instrText xml:space="preserve"> REF _Ref137580965 \h </w:instrText>
      </w:r>
      <w:r w:rsidR="00D03CF7" w:rsidRPr="008010E3">
        <w:rPr>
          <w:rFonts w:cs="Times New Roman"/>
        </w:rPr>
        <w:instrText xml:space="preserve"> \* MERGEFORMAT </w:instrText>
      </w:r>
      <w:r w:rsidR="002457FA" w:rsidRPr="008010E3">
        <w:rPr>
          <w:rFonts w:cs="Times New Roman"/>
        </w:rPr>
      </w:r>
      <w:r w:rsidR="002457FA" w:rsidRPr="008010E3">
        <w:rPr>
          <w:rFonts w:cs="Times New Roman"/>
        </w:rPr>
        <w:fldChar w:fldCharType="separate"/>
      </w:r>
      <w:r w:rsidR="002C417D" w:rsidRPr="008010E3">
        <w:rPr>
          <w:rFonts w:cs="Times New Roman"/>
        </w:rPr>
        <w:t xml:space="preserve">Рис </w:t>
      </w:r>
      <w:r w:rsidR="002C417D" w:rsidRPr="008010E3">
        <w:rPr>
          <w:rFonts w:cs="Times New Roman"/>
          <w:noProof/>
        </w:rPr>
        <w:t>6</w:t>
      </w:r>
      <w:r w:rsidR="002C417D" w:rsidRPr="008010E3">
        <w:rPr>
          <w:rFonts w:cs="Times New Roman"/>
        </w:rPr>
        <w:t>.6 - Страница создания заявки</w:t>
      </w:r>
      <w:r w:rsidR="002457FA" w:rsidRPr="008010E3">
        <w:rPr>
          <w:rFonts w:cs="Times New Roman"/>
        </w:rPr>
        <w:fldChar w:fldCharType="end"/>
      </w:r>
      <w:r w:rsidRPr="008010E3">
        <w:rPr>
          <w:rFonts w:cs="Times New Roman"/>
        </w:rPr>
        <w:t>).</w:t>
      </w:r>
    </w:p>
    <w:p w14:paraId="6455EC00" w14:textId="77777777" w:rsidR="002457FA" w:rsidRPr="008010E3" w:rsidRDefault="002457FA" w:rsidP="002457FA">
      <w:pPr>
        <w:pStyle w:val="affb"/>
        <w:keepNext/>
        <w:rPr>
          <w:rFonts w:cs="Times New Roman"/>
        </w:rPr>
      </w:pPr>
      <w:r w:rsidRPr="008010E3">
        <w:rPr>
          <w:rFonts w:cs="Times New Roman"/>
          <w:noProof/>
          <w:lang w:val="en-US" w:eastAsia="en-US"/>
        </w:rPr>
        <w:drawing>
          <wp:inline distT="0" distB="0" distL="0" distR="0" wp14:anchorId="7DC40525" wp14:editId="4D25535C">
            <wp:extent cx="6120765" cy="3315335"/>
            <wp:effectExtent l="19050" t="19050" r="13335" b="18415"/>
            <wp:docPr id="242" name="Рисунок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153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F449FC" w14:textId="31851573" w:rsidR="002457FA" w:rsidRPr="008010E3" w:rsidRDefault="002457FA" w:rsidP="002457FA">
      <w:pPr>
        <w:pStyle w:val="aff7"/>
        <w:rPr>
          <w:rFonts w:cs="Times New Roman"/>
        </w:rPr>
      </w:pPr>
      <w:bookmarkStart w:id="38" w:name="_Ref137580965"/>
      <w:r w:rsidRPr="008010E3">
        <w:rPr>
          <w:rFonts w:cs="Times New Roman"/>
        </w:rPr>
        <w:t xml:space="preserve">Рис </w:t>
      </w:r>
      <w:r w:rsidR="008010E3" w:rsidRPr="008010E3">
        <w:rPr>
          <w:rFonts w:cs="Times New Roman"/>
        </w:rPr>
        <w:t xml:space="preserve">6.6 </w:t>
      </w:r>
      <w:r w:rsidRPr="008010E3">
        <w:rPr>
          <w:rFonts w:cs="Times New Roman"/>
        </w:rPr>
        <w:t>- Страница создания заявки</w:t>
      </w:r>
      <w:bookmarkEnd w:id="38"/>
    </w:p>
    <w:p w14:paraId="34C87EFF" w14:textId="5F7B15F8" w:rsidR="002457FA" w:rsidRPr="008010E3" w:rsidRDefault="002457FA" w:rsidP="002457FA">
      <w:pPr>
        <w:pStyle w:val="e"/>
        <w:rPr>
          <w:rFonts w:cs="Times New Roman"/>
          <w:lang w:eastAsia="ru-RU"/>
        </w:rPr>
      </w:pPr>
      <w:r w:rsidRPr="008010E3">
        <w:rPr>
          <w:rFonts w:cs="Times New Roman"/>
          <w:lang w:eastAsia="ru-RU"/>
        </w:rPr>
        <w:t xml:space="preserve">На форме в поле «Кабинет», выбирается тот кабинет, в котором </w:t>
      </w:r>
      <w:r w:rsidR="00AD63F3" w:rsidRPr="008010E3">
        <w:rPr>
          <w:rFonts w:cs="Times New Roman"/>
          <w:lang w:eastAsia="ru-RU"/>
        </w:rPr>
        <w:t>имеется техническая проблема. Кабинет можно выбрать из выпадающего списка (</w:t>
      </w:r>
      <w:r w:rsidR="00AD63F3" w:rsidRPr="008010E3">
        <w:rPr>
          <w:rFonts w:cs="Times New Roman"/>
          <w:lang w:eastAsia="ru-RU"/>
        </w:rPr>
        <w:fldChar w:fldCharType="begin"/>
      </w:r>
      <w:r w:rsidR="00AD63F3" w:rsidRPr="008010E3">
        <w:rPr>
          <w:rFonts w:cs="Times New Roman"/>
          <w:lang w:eastAsia="ru-RU"/>
        </w:rPr>
        <w:instrText xml:space="preserve"> REF _Ref137581315 \h </w:instrText>
      </w:r>
      <w:r w:rsidR="00D03CF7" w:rsidRPr="008010E3">
        <w:rPr>
          <w:rFonts w:cs="Times New Roman"/>
          <w:lang w:eastAsia="ru-RU"/>
        </w:rPr>
        <w:instrText xml:space="preserve"> \* MERGEFORMAT </w:instrText>
      </w:r>
      <w:r w:rsidR="00AD63F3" w:rsidRPr="008010E3">
        <w:rPr>
          <w:rFonts w:cs="Times New Roman"/>
          <w:lang w:eastAsia="ru-RU"/>
        </w:rPr>
      </w:r>
      <w:r w:rsidR="00AD63F3" w:rsidRPr="008010E3">
        <w:rPr>
          <w:rFonts w:cs="Times New Roman"/>
          <w:lang w:eastAsia="ru-RU"/>
        </w:rPr>
        <w:fldChar w:fldCharType="separate"/>
      </w:r>
      <w:r w:rsidR="002C417D" w:rsidRPr="008010E3">
        <w:rPr>
          <w:rFonts w:cs="Times New Roman"/>
        </w:rPr>
        <w:t xml:space="preserve">Рис </w:t>
      </w:r>
      <w:r w:rsidR="002C417D" w:rsidRPr="008010E3">
        <w:rPr>
          <w:rFonts w:cs="Times New Roman"/>
          <w:noProof/>
        </w:rPr>
        <w:t>6</w:t>
      </w:r>
      <w:r w:rsidR="002C417D" w:rsidRPr="008010E3">
        <w:rPr>
          <w:rFonts w:cs="Times New Roman"/>
        </w:rPr>
        <w:t>.7 - Выпадающий список</w:t>
      </w:r>
      <w:r w:rsidR="00AD63F3" w:rsidRPr="008010E3">
        <w:rPr>
          <w:rFonts w:cs="Times New Roman"/>
          <w:lang w:eastAsia="ru-RU"/>
        </w:rPr>
        <w:fldChar w:fldCharType="end"/>
      </w:r>
      <w:r w:rsidR="00AD63F3" w:rsidRPr="008010E3">
        <w:rPr>
          <w:rFonts w:cs="Times New Roman"/>
          <w:lang w:eastAsia="ru-RU"/>
        </w:rPr>
        <w:t>).</w:t>
      </w:r>
    </w:p>
    <w:p w14:paraId="7B55391E" w14:textId="77777777" w:rsidR="00AD63F3" w:rsidRPr="008010E3" w:rsidRDefault="00AD63F3" w:rsidP="00AD63F3">
      <w:pPr>
        <w:pStyle w:val="affb"/>
        <w:keepNext/>
        <w:rPr>
          <w:rFonts w:cs="Times New Roman"/>
        </w:rPr>
      </w:pPr>
      <w:r w:rsidRPr="008010E3">
        <w:rPr>
          <w:rFonts w:cs="Times New Roman"/>
          <w:noProof/>
          <w:lang w:val="en-US" w:eastAsia="en-US"/>
        </w:rPr>
        <w:drawing>
          <wp:inline distT="0" distB="0" distL="0" distR="0" wp14:anchorId="5CF5F2A1" wp14:editId="1F9533D2">
            <wp:extent cx="5524724" cy="3019425"/>
            <wp:effectExtent l="19050" t="19050" r="19050" b="9525"/>
            <wp:docPr id="244" name="Рисунок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38391" cy="30268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91F792" w14:textId="0643CCD9" w:rsidR="00AD63F3" w:rsidRPr="008010E3" w:rsidRDefault="00AD63F3" w:rsidP="00AD63F3">
      <w:pPr>
        <w:pStyle w:val="aff7"/>
        <w:rPr>
          <w:rFonts w:cs="Times New Roman"/>
        </w:rPr>
      </w:pPr>
      <w:bookmarkStart w:id="39" w:name="_Ref137581315"/>
      <w:r w:rsidRPr="008010E3">
        <w:rPr>
          <w:rFonts w:cs="Times New Roman"/>
        </w:rPr>
        <w:t xml:space="preserve">Рис </w:t>
      </w:r>
      <w:r w:rsidR="008010E3" w:rsidRPr="008010E3">
        <w:rPr>
          <w:rFonts w:cs="Times New Roman"/>
        </w:rPr>
        <w:t>6.7</w:t>
      </w:r>
      <w:r w:rsidRPr="008010E3">
        <w:rPr>
          <w:rFonts w:cs="Times New Roman"/>
        </w:rPr>
        <w:t xml:space="preserve"> - Выпадающий список</w:t>
      </w:r>
      <w:bookmarkEnd w:id="39"/>
    </w:p>
    <w:p w14:paraId="3E60DEEC" w14:textId="602CC994" w:rsidR="00AD63F3" w:rsidRPr="008010E3" w:rsidRDefault="00AD63F3" w:rsidP="00AD63F3">
      <w:pPr>
        <w:pStyle w:val="e"/>
        <w:rPr>
          <w:rFonts w:cs="Times New Roman"/>
        </w:rPr>
      </w:pPr>
      <w:r w:rsidRPr="008010E3">
        <w:rPr>
          <w:rFonts w:cs="Times New Roman"/>
        </w:rPr>
        <w:br w:type="column"/>
      </w:r>
      <w:r w:rsidRPr="008010E3">
        <w:rPr>
          <w:rFonts w:cs="Times New Roman"/>
        </w:rPr>
        <w:lastRenderedPageBreak/>
        <w:t>Так же в поле «Кабинет» можно произвести поиск кабинета, путем ввода его номера (</w:t>
      </w:r>
      <w:r w:rsidRPr="008010E3">
        <w:rPr>
          <w:rFonts w:cs="Times New Roman"/>
        </w:rPr>
        <w:fldChar w:fldCharType="begin"/>
      </w:r>
      <w:r w:rsidRPr="008010E3">
        <w:rPr>
          <w:rFonts w:cs="Times New Roman"/>
        </w:rPr>
        <w:instrText xml:space="preserve"> REF _Ref137581484 \h </w:instrText>
      </w:r>
      <w:r w:rsidR="00D03CF7" w:rsidRPr="008010E3">
        <w:rPr>
          <w:rFonts w:cs="Times New Roman"/>
        </w:rPr>
        <w:instrText xml:space="preserve"> \* MERGEFORMAT </w:instrText>
      </w:r>
      <w:r w:rsidRPr="008010E3">
        <w:rPr>
          <w:rFonts w:cs="Times New Roman"/>
        </w:rPr>
      </w:r>
      <w:r w:rsidRPr="008010E3">
        <w:rPr>
          <w:rFonts w:cs="Times New Roman"/>
        </w:rPr>
        <w:fldChar w:fldCharType="separate"/>
      </w:r>
      <w:r w:rsidR="002C417D" w:rsidRPr="008010E3">
        <w:rPr>
          <w:rFonts w:cs="Times New Roman"/>
        </w:rPr>
        <w:t xml:space="preserve">Рис </w:t>
      </w:r>
      <w:r w:rsidR="002C417D" w:rsidRPr="008010E3">
        <w:rPr>
          <w:rFonts w:cs="Times New Roman"/>
          <w:noProof/>
        </w:rPr>
        <w:t>6</w:t>
      </w:r>
      <w:r w:rsidR="002C417D" w:rsidRPr="008010E3">
        <w:rPr>
          <w:rFonts w:cs="Times New Roman"/>
        </w:rPr>
        <w:t>.8 - Поиск кабинета по номеру</w:t>
      </w:r>
      <w:r w:rsidRPr="008010E3">
        <w:rPr>
          <w:rFonts w:cs="Times New Roman"/>
        </w:rPr>
        <w:fldChar w:fldCharType="end"/>
      </w:r>
      <w:r w:rsidRPr="008010E3">
        <w:rPr>
          <w:rFonts w:cs="Times New Roman"/>
        </w:rPr>
        <w:t>)</w:t>
      </w:r>
      <w:r w:rsidR="007E2936" w:rsidRPr="008010E3">
        <w:rPr>
          <w:rFonts w:cs="Times New Roman"/>
        </w:rPr>
        <w:t xml:space="preserve"> </w:t>
      </w:r>
      <w:r w:rsidR="00444F5C" w:rsidRPr="008010E3">
        <w:rPr>
          <w:rFonts w:cs="Times New Roman"/>
        </w:rPr>
        <w:t>и выбора имеющегося кабинета</w:t>
      </w:r>
      <w:r w:rsidR="007E2936" w:rsidRPr="008010E3">
        <w:rPr>
          <w:rFonts w:cs="Times New Roman"/>
        </w:rPr>
        <w:t xml:space="preserve"> </w:t>
      </w:r>
      <w:r w:rsidR="00444F5C" w:rsidRPr="008010E3">
        <w:rPr>
          <w:rFonts w:cs="Times New Roman"/>
        </w:rPr>
        <w:t>из выпадающего списка</w:t>
      </w:r>
      <w:r w:rsidRPr="008010E3">
        <w:rPr>
          <w:rFonts w:cs="Times New Roman"/>
        </w:rPr>
        <w:t>.</w:t>
      </w:r>
    </w:p>
    <w:p w14:paraId="3C40E896" w14:textId="77777777" w:rsidR="00AD63F3" w:rsidRPr="008010E3" w:rsidRDefault="00AD63F3" w:rsidP="00AD63F3">
      <w:pPr>
        <w:pStyle w:val="affb"/>
        <w:keepNext/>
        <w:rPr>
          <w:rFonts w:cs="Times New Roman"/>
        </w:rPr>
      </w:pPr>
      <w:r w:rsidRPr="008010E3">
        <w:rPr>
          <w:rFonts w:cs="Times New Roman"/>
          <w:noProof/>
          <w:lang w:val="en-US" w:eastAsia="en-US"/>
        </w:rPr>
        <w:drawing>
          <wp:inline distT="0" distB="0" distL="0" distR="0" wp14:anchorId="427FC7F2" wp14:editId="0C447620">
            <wp:extent cx="5455010" cy="2981325"/>
            <wp:effectExtent l="19050" t="19050" r="12700" b="9525"/>
            <wp:docPr id="245" name="Рисунок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67455" cy="29881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BF7665" w14:textId="1838078D" w:rsidR="00AD63F3" w:rsidRPr="008010E3" w:rsidRDefault="00AD63F3" w:rsidP="00AD63F3">
      <w:pPr>
        <w:pStyle w:val="aff7"/>
        <w:rPr>
          <w:rFonts w:cs="Times New Roman"/>
        </w:rPr>
      </w:pPr>
      <w:bookmarkStart w:id="40" w:name="_Ref137581484"/>
      <w:r w:rsidRPr="008010E3">
        <w:rPr>
          <w:rFonts w:cs="Times New Roman"/>
        </w:rPr>
        <w:t xml:space="preserve">Рис </w:t>
      </w:r>
      <w:r w:rsidR="008010E3" w:rsidRPr="008010E3">
        <w:rPr>
          <w:rFonts w:cs="Times New Roman"/>
        </w:rPr>
        <w:t>6.8</w:t>
      </w:r>
      <w:r w:rsidRPr="008010E3">
        <w:rPr>
          <w:rFonts w:cs="Times New Roman"/>
        </w:rPr>
        <w:t xml:space="preserve"> - Поиск кабинета по номеру</w:t>
      </w:r>
      <w:bookmarkEnd w:id="40"/>
    </w:p>
    <w:p w14:paraId="25A5FCC5" w14:textId="09004C29" w:rsidR="00645243" w:rsidRPr="008010E3" w:rsidRDefault="00444F5C" w:rsidP="00444F5C">
      <w:pPr>
        <w:pStyle w:val="e"/>
        <w:rPr>
          <w:rFonts w:cs="Times New Roman"/>
          <w:noProof/>
        </w:rPr>
      </w:pPr>
      <w:r w:rsidRPr="008010E3">
        <w:rPr>
          <w:rFonts w:cs="Times New Roman"/>
          <w:lang w:eastAsia="ru-RU"/>
        </w:rPr>
        <w:t>Далее перейдем к заполнению поля «Описание»</w:t>
      </w:r>
      <w:r w:rsidR="00645243" w:rsidRPr="008010E3">
        <w:rPr>
          <w:rFonts w:cs="Times New Roman"/>
          <w:lang w:eastAsia="ru-RU"/>
        </w:rPr>
        <w:t xml:space="preserve"> (</w:t>
      </w:r>
      <w:r w:rsidR="00645243" w:rsidRPr="008010E3">
        <w:rPr>
          <w:rFonts w:cs="Times New Roman"/>
          <w:lang w:eastAsia="ru-RU"/>
        </w:rPr>
        <w:fldChar w:fldCharType="begin"/>
      </w:r>
      <w:r w:rsidR="00645243" w:rsidRPr="008010E3">
        <w:rPr>
          <w:rFonts w:cs="Times New Roman"/>
          <w:lang w:eastAsia="ru-RU"/>
        </w:rPr>
        <w:instrText xml:space="preserve"> REF _Ref137582746 \h </w:instrText>
      </w:r>
      <w:r w:rsidR="00D03CF7" w:rsidRPr="008010E3">
        <w:rPr>
          <w:rFonts w:cs="Times New Roman"/>
          <w:lang w:eastAsia="ru-RU"/>
        </w:rPr>
        <w:instrText xml:space="preserve"> \* MERGEFORMAT </w:instrText>
      </w:r>
      <w:r w:rsidR="00645243" w:rsidRPr="008010E3">
        <w:rPr>
          <w:rFonts w:cs="Times New Roman"/>
          <w:lang w:eastAsia="ru-RU"/>
        </w:rPr>
      </w:r>
      <w:r w:rsidR="00645243" w:rsidRPr="008010E3">
        <w:rPr>
          <w:rFonts w:cs="Times New Roman"/>
          <w:lang w:eastAsia="ru-RU"/>
        </w:rPr>
        <w:fldChar w:fldCharType="separate"/>
      </w:r>
      <w:r w:rsidR="002C417D" w:rsidRPr="008010E3">
        <w:rPr>
          <w:rFonts w:cs="Times New Roman"/>
        </w:rPr>
        <w:t xml:space="preserve">Рис </w:t>
      </w:r>
      <w:r w:rsidR="002C417D" w:rsidRPr="008010E3">
        <w:rPr>
          <w:rFonts w:cs="Times New Roman"/>
          <w:noProof/>
        </w:rPr>
        <w:t>6</w:t>
      </w:r>
      <w:r w:rsidR="002C417D" w:rsidRPr="008010E3">
        <w:rPr>
          <w:rFonts w:cs="Times New Roman"/>
        </w:rPr>
        <w:t>.9 - Поле "Описание"</w:t>
      </w:r>
      <w:r w:rsidR="00645243" w:rsidRPr="008010E3">
        <w:rPr>
          <w:rFonts w:cs="Times New Roman"/>
          <w:lang w:eastAsia="ru-RU"/>
        </w:rPr>
        <w:fldChar w:fldCharType="end"/>
      </w:r>
      <w:r w:rsidR="00645243" w:rsidRPr="008010E3">
        <w:rPr>
          <w:rFonts w:cs="Times New Roman"/>
          <w:lang w:eastAsia="ru-RU"/>
        </w:rPr>
        <w:t>)</w:t>
      </w:r>
      <w:r w:rsidRPr="008010E3">
        <w:rPr>
          <w:rFonts w:cs="Times New Roman"/>
          <w:lang w:eastAsia="ru-RU"/>
        </w:rPr>
        <w:t>, здесь нужно как можно конкретнее описать проблему или проблемы, на каких устройствах она возникла, а также примерное время, когда она произошла. Поле «Заявитель» заполняется автоматически.</w:t>
      </w:r>
      <w:r w:rsidR="00645243" w:rsidRPr="008010E3">
        <w:rPr>
          <w:rFonts w:cs="Times New Roman"/>
          <w:noProof/>
        </w:rPr>
        <w:t xml:space="preserve"> </w:t>
      </w:r>
    </w:p>
    <w:p w14:paraId="5BEEAD22" w14:textId="77777777" w:rsidR="00645243" w:rsidRPr="008010E3" w:rsidRDefault="00645243" w:rsidP="00645243">
      <w:pPr>
        <w:pStyle w:val="e"/>
        <w:keepNext/>
        <w:rPr>
          <w:rFonts w:cs="Times New Roman"/>
        </w:rPr>
      </w:pPr>
      <w:r w:rsidRPr="008010E3">
        <w:rPr>
          <w:rFonts w:cs="Times New Roman"/>
          <w:noProof/>
          <w:lang w:val="en-US"/>
        </w:rPr>
        <w:drawing>
          <wp:inline distT="0" distB="0" distL="0" distR="0" wp14:anchorId="44B49127" wp14:editId="5CCF3367">
            <wp:extent cx="5143500" cy="2785996"/>
            <wp:effectExtent l="19050" t="19050" r="19050" b="14605"/>
            <wp:docPr id="254" name="Рисунок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44524" cy="27865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C77733" w14:textId="7E37DD8F" w:rsidR="00645243" w:rsidRPr="008010E3" w:rsidRDefault="00645243" w:rsidP="00645243">
      <w:pPr>
        <w:pStyle w:val="aff7"/>
        <w:rPr>
          <w:rFonts w:cs="Times New Roman"/>
        </w:rPr>
      </w:pPr>
      <w:bookmarkStart w:id="41" w:name="_Ref137582746"/>
      <w:r w:rsidRPr="008010E3">
        <w:rPr>
          <w:rFonts w:cs="Times New Roman"/>
        </w:rPr>
        <w:t xml:space="preserve">Рис </w:t>
      </w:r>
      <w:r w:rsidR="008010E3" w:rsidRPr="008010E3">
        <w:rPr>
          <w:rFonts w:cs="Times New Roman"/>
        </w:rPr>
        <w:t>6.9</w:t>
      </w:r>
      <w:r w:rsidRPr="008010E3">
        <w:rPr>
          <w:rFonts w:cs="Times New Roman"/>
        </w:rPr>
        <w:t xml:space="preserve"> - Поле "Описание"</w:t>
      </w:r>
      <w:bookmarkEnd w:id="41"/>
    </w:p>
    <w:p w14:paraId="34061474" w14:textId="759DDA73" w:rsidR="00645243" w:rsidRPr="008010E3" w:rsidRDefault="00645243" w:rsidP="00645243">
      <w:pPr>
        <w:pStyle w:val="e"/>
        <w:rPr>
          <w:rFonts w:cs="Times New Roman"/>
          <w:lang w:eastAsia="ru-RU"/>
        </w:rPr>
      </w:pPr>
      <w:r w:rsidRPr="008010E3">
        <w:rPr>
          <w:rFonts w:cs="Times New Roman"/>
          <w:lang w:eastAsia="ru-RU"/>
        </w:rPr>
        <w:br w:type="column"/>
      </w:r>
      <w:r w:rsidR="00444F5C" w:rsidRPr="008010E3">
        <w:rPr>
          <w:rFonts w:cs="Times New Roman"/>
          <w:lang w:eastAsia="ru-RU"/>
        </w:rPr>
        <w:lastRenderedPageBreak/>
        <w:t xml:space="preserve"> После того, как все поля заполнены, мы можем отправить заявку, путём нажатия кнопки «Отправить» (</w:t>
      </w:r>
      <w:r w:rsidRPr="008010E3">
        <w:rPr>
          <w:rFonts w:cs="Times New Roman"/>
          <w:lang w:eastAsia="ru-RU"/>
        </w:rPr>
        <w:fldChar w:fldCharType="begin"/>
      </w:r>
      <w:r w:rsidRPr="008010E3">
        <w:rPr>
          <w:rFonts w:cs="Times New Roman"/>
          <w:lang w:eastAsia="ru-RU"/>
        </w:rPr>
        <w:instrText xml:space="preserve"> REF _Ref137582357 \h </w:instrText>
      </w:r>
      <w:r w:rsidR="00D03CF7" w:rsidRPr="008010E3">
        <w:rPr>
          <w:rFonts w:cs="Times New Roman"/>
          <w:lang w:eastAsia="ru-RU"/>
        </w:rPr>
        <w:instrText xml:space="preserve"> \* MERGEFORMAT </w:instrText>
      </w:r>
      <w:r w:rsidRPr="008010E3">
        <w:rPr>
          <w:rFonts w:cs="Times New Roman"/>
          <w:lang w:eastAsia="ru-RU"/>
        </w:rPr>
      </w:r>
      <w:r w:rsidRPr="008010E3">
        <w:rPr>
          <w:rFonts w:cs="Times New Roman"/>
          <w:lang w:eastAsia="ru-RU"/>
        </w:rPr>
        <w:fldChar w:fldCharType="separate"/>
      </w:r>
      <w:r w:rsidR="002C417D" w:rsidRPr="008010E3">
        <w:rPr>
          <w:rFonts w:cs="Times New Roman"/>
        </w:rPr>
        <w:t xml:space="preserve">Рис </w:t>
      </w:r>
      <w:r w:rsidR="002C417D" w:rsidRPr="008010E3">
        <w:rPr>
          <w:rFonts w:cs="Times New Roman"/>
          <w:noProof/>
        </w:rPr>
        <w:t>6</w:t>
      </w:r>
      <w:r w:rsidR="002C417D" w:rsidRPr="008010E3">
        <w:rPr>
          <w:rFonts w:cs="Times New Roman"/>
        </w:rPr>
        <w:t>.10 - Кнопка "Отправить"</w:t>
      </w:r>
      <w:r w:rsidRPr="008010E3">
        <w:rPr>
          <w:rFonts w:cs="Times New Roman"/>
          <w:lang w:eastAsia="ru-RU"/>
        </w:rPr>
        <w:fldChar w:fldCharType="end"/>
      </w:r>
      <w:r w:rsidR="00444F5C" w:rsidRPr="008010E3">
        <w:rPr>
          <w:rFonts w:cs="Times New Roman"/>
          <w:lang w:eastAsia="ru-RU"/>
        </w:rPr>
        <w:t>).</w:t>
      </w:r>
    </w:p>
    <w:p w14:paraId="33358B31" w14:textId="77777777" w:rsidR="00444F5C" w:rsidRPr="008010E3" w:rsidRDefault="00444F5C" w:rsidP="00444F5C">
      <w:pPr>
        <w:pStyle w:val="affb"/>
        <w:rPr>
          <w:rFonts w:cs="Times New Roman"/>
        </w:rPr>
      </w:pPr>
      <w:r w:rsidRPr="008010E3">
        <w:rPr>
          <w:rFonts w:cs="Times New Roman"/>
          <w:noProof/>
          <w:lang w:val="en-US" w:eastAsia="en-US"/>
        </w:rPr>
        <w:drawing>
          <wp:inline distT="0" distB="0" distL="0" distR="0" wp14:anchorId="5857BFC2" wp14:editId="56D5EF53">
            <wp:extent cx="6120765" cy="3315335"/>
            <wp:effectExtent l="19050" t="19050" r="13335" b="18415"/>
            <wp:docPr id="246" name="Рисунок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153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D9A5D3" w14:textId="608DE795" w:rsidR="00444F5C" w:rsidRPr="008010E3" w:rsidRDefault="00444F5C" w:rsidP="00444F5C">
      <w:pPr>
        <w:pStyle w:val="aff7"/>
        <w:rPr>
          <w:rFonts w:cs="Times New Roman"/>
        </w:rPr>
      </w:pPr>
      <w:bookmarkStart w:id="42" w:name="_Ref137582357"/>
      <w:r w:rsidRPr="008010E3">
        <w:rPr>
          <w:rFonts w:cs="Times New Roman"/>
        </w:rPr>
        <w:t xml:space="preserve">Рис </w:t>
      </w:r>
      <w:r w:rsidR="008010E3" w:rsidRPr="008010E3">
        <w:rPr>
          <w:rFonts w:cs="Times New Roman"/>
        </w:rPr>
        <w:t>6.10</w:t>
      </w:r>
      <w:r w:rsidRPr="008010E3">
        <w:rPr>
          <w:rFonts w:cs="Times New Roman"/>
        </w:rPr>
        <w:t xml:space="preserve"> - Кнопка "Отправить"</w:t>
      </w:r>
      <w:bookmarkEnd w:id="42"/>
    </w:p>
    <w:p w14:paraId="4303C093" w14:textId="3AC761D9" w:rsidR="00645243" w:rsidRPr="008010E3" w:rsidRDefault="00645243" w:rsidP="00645243">
      <w:pPr>
        <w:pStyle w:val="e"/>
        <w:rPr>
          <w:rFonts w:cs="Times New Roman"/>
          <w:lang w:eastAsia="ru-RU"/>
        </w:rPr>
      </w:pPr>
      <w:r w:rsidRPr="008010E3">
        <w:rPr>
          <w:rFonts w:cs="Times New Roman"/>
          <w:lang w:eastAsia="ru-RU"/>
        </w:rPr>
        <w:t>В случае если данные отправлены успешно внизу посередине экрана</w:t>
      </w:r>
      <w:r w:rsidR="002E724D" w:rsidRPr="008010E3">
        <w:rPr>
          <w:rFonts w:cs="Times New Roman"/>
          <w:lang w:eastAsia="ru-RU"/>
        </w:rPr>
        <w:t xml:space="preserve"> (</w:t>
      </w:r>
      <w:r w:rsidR="002E724D" w:rsidRPr="008010E3">
        <w:rPr>
          <w:rFonts w:cs="Times New Roman"/>
          <w:lang w:eastAsia="ru-RU"/>
        </w:rPr>
        <w:fldChar w:fldCharType="begin"/>
      </w:r>
      <w:r w:rsidR="002E724D" w:rsidRPr="008010E3">
        <w:rPr>
          <w:rFonts w:cs="Times New Roman"/>
          <w:lang w:eastAsia="ru-RU"/>
        </w:rPr>
        <w:instrText xml:space="preserve"> REF _Ref137583004 \h </w:instrText>
      </w:r>
      <w:r w:rsidR="00D03CF7" w:rsidRPr="008010E3">
        <w:rPr>
          <w:rFonts w:cs="Times New Roman"/>
          <w:lang w:eastAsia="ru-RU"/>
        </w:rPr>
        <w:instrText xml:space="preserve"> \* MERGEFORMAT </w:instrText>
      </w:r>
      <w:r w:rsidR="002E724D" w:rsidRPr="008010E3">
        <w:rPr>
          <w:rFonts w:cs="Times New Roman"/>
          <w:lang w:eastAsia="ru-RU"/>
        </w:rPr>
      </w:r>
      <w:r w:rsidR="002E724D" w:rsidRPr="008010E3">
        <w:rPr>
          <w:rFonts w:cs="Times New Roman"/>
          <w:lang w:eastAsia="ru-RU"/>
        </w:rPr>
        <w:fldChar w:fldCharType="separate"/>
      </w:r>
      <w:r w:rsidR="002C417D" w:rsidRPr="008010E3">
        <w:rPr>
          <w:rFonts w:cs="Times New Roman"/>
        </w:rPr>
        <w:t xml:space="preserve">Рис </w:t>
      </w:r>
      <w:r w:rsidR="002C417D" w:rsidRPr="008010E3">
        <w:rPr>
          <w:rFonts w:cs="Times New Roman"/>
          <w:noProof/>
        </w:rPr>
        <w:t>6</w:t>
      </w:r>
      <w:r w:rsidR="002C417D" w:rsidRPr="008010E3">
        <w:rPr>
          <w:rFonts w:cs="Times New Roman"/>
        </w:rPr>
        <w:t>.11 - Уведомление "Заявка отправлена"</w:t>
      </w:r>
      <w:r w:rsidR="002E724D" w:rsidRPr="008010E3">
        <w:rPr>
          <w:rFonts w:cs="Times New Roman"/>
          <w:lang w:eastAsia="ru-RU"/>
        </w:rPr>
        <w:fldChar w:fldCharType="end"/>
      </w:r>
      <w:r w:rsidR="002E724D" w:rsidRPr="008010E3">
        <w:rPr>
          <w:rFonts w:cs="Times New Roman"/>
          <w:lang w:eastAsia="ru-RU"/>
        </w:rPr>
        <w:t>)</w:t>
      </w:r>
      <w:r w:rsidRPr="008010E3">
        <w:rPr>
          <w:rFonts w:cs="Times New Roman"/>
          <w:lang w:eastAsia="ru-RU"/>
        </w:rPr>
        <w:t xml:space="preserve"> вылезет соответствующее уведомление</w:t>
      </w:r>
      <w:r w:rsidR="002E724D" w:rsidRPr="008010E3">
        <w:rPr>
          <w:rFonts w:cs="Times New Roman"/>
          <w:lang w:eastAsia="ru-RU"/>
        </w:rPr>
        <w:t>.</w:t>
      </w:r>
    </w:p>
    <w:p w14:paraId="5BF131D9" w14:textId="77777777" w:rsidR="00645243" w:rsidRPr="008010E3" w:rsidRDefault="00645243" w:rsidP="00645243">
      <w:pPr>
        <w:pStyle w:val="affb"/>
        <w:keepNext/>
        <w:rPr>
          <w:rFonts w:cs="Times New Roman"/>
        </w:rPr>
      </w:pPr>
      <w:r w:rsidRPr="008010E3">
        <w:rPr>
          <w:rFonts w:cs="Times New Roman"/>
          <w:noProof/>
          <w:lang w:val="en-US" w:eastAsia="en-US"/>
        </w:rPr>
        <w:drawing>
          <wp:inline distT="0" distB="0" distL="0" distR="0" wp14:anchorId="56212AB4" wp14:editId="179B5E05">
            <wp:extent cx="6120765" cy="3345180"/>
            <wp:effectExtent l="19050" t="19050" r="13335" b="26670"/>
            <wp:docPr id="250" name="Рисунок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451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AE36DC" w14:textId="700877A2" w:rsidR="00645243" w:rsidRPr="008010E3" w:rsidRDefault="00645243" w:rsidP="00645243">
      <w:pPr>
        <w:pStyle w:val="aff7"/>
        <w:rPr>
          <w:rFonts w:cs="Times New Roman"/>
        </w:rPr>
      </w:pPr>
      <w:bookmarkStart w:id="43" w:name="_Ref137583004"/>
      <w:r w:rsidRPr="008010E3">
        <w:rPr>
          <w:rFonts w:cs="Times New Roman"/>
        </w:rPr>
        <w:t xml:space="preserve">Рис </w:t>
      </w:r>
      <w:r w:rsidR="008010E3" w:rsidRPr="008010E3">
        <w:rPr>
          <w:rFonts w:cs="Times New Roman"/>
        </w:rPr>
        <w:t>6.11</w:t>
      </w:r>
      <w:r w:rsidRPr="008010E3">
        <w:rPr>
          <w:rFonts w:cs="Times New Roman"/>
        </w:rPr>
        <w:t xml:space="preserve"> - Уведомление "Заявка отправлена"</w:t>
      </w:r>
      <w:bookmarkEnd w:id="43"/>
    </w:p>
    <w:p w14:paraId="58C36A97" w14:textId="118233A5" w:rsidR="002E724D" w:rsidRPr="008010E3" w:rsidRDefault="002E724D" w:rsidP="002E724D">
      <w:pPr>
        <w:pStyle w:val="e"/>
        <w:rPr>
          <w:rFonts w:cs="Times New Roman"/>
        </w:rPr>
      </w:pPr>
      <w:r w:rsidRPr="008010E3">
        <w:rPr>
          <w:rFonts w:cs="Times New Roman"/>
        </w:rPr>
        <w:lastRenderedPageBreak/>
        <w:t>Спустя 5 секунд или путем нажатия кнопки «Ок», на уведомлении (</w:t>
      </w:r>
      <w:r w:rsidRPr="008010E3">
        <w:rPr>
          <w:rFonts w:cs="Times New Roman"/>
          <w:lang w:eastAsia="ru-RU"/>
        </w:rPr>
        <w:fldChar w:fldCharType="begin"/>
      </w:r>
      <w:r w:rsidRPr="008010E3">
        <w:rPr>
          <w:rFonts w:cs="Times New Roman"/>
          <w:lang w:eastAsia="ru-RU"/>
        </w:rPr>
        <w:instrText xml:space="preserve"> REF _Ref137583004 \h </w:instrText>
      </w:r>
      <w:r w:rsidR="00D03CF7" w:rsidRPr="008010E3">
        <w:rPr>
          <w:rFonts w:cs="Times New Roman"/>
          <w:lang w:eastAsia="ru-RU"/>
        </w:rPr>
        <w:instrText xml:space="preserve"> \* MERGEFORMAT </w:instrText>
      </w:r>
      <w:r w:rsidRPr="008010E3">
        <w:rPr>
          <w:rFonts w:cs="Times New Roman"/>
          <w:lang w:eastAsia="ru-RU"/>
        </w:rPr>
      </w:r>
      <w:r w:rsidRPr="008010E3">
        <w:rPr>
          <w:rFonts w:cs="Times New Roman"/>
          <w:lang w:eastAsia="ru-RU"/>
        </w:rPr>
        <w:fldChar w:fldCharType="separate"/>
      </w:r>
      <w:r w:rsidR="002C417D" w:rsidRPr="008010E3">
        <w:rPr>
          <w:rFonts w:cs="Times New Roman"/>
        </w:rPr>
        <w:t xml:space="preserve">Рис </w:t>
      </w:r>
      <w:r w:rsidR="002C417D" w:rsidRPr="008010E3">
        <w:rPr>
          <w:rFonts w:cs="Times New Roman"/>
          <w:noProof/>
        </w:rPr>
        <w:t>6</w:t>
      </w:r>
      <w:r w:rsidR="002C417D" w:rsidRPr="008010E3">
        <w:rPr>
          <w:rFonts w:cs="Times New Roman"/>
        </w:rPr>
        <w:t>.11 - Уведомление "Заявка отправлена"</w:t>
      </w:r>
      <w:r w:rsidRPr="008010E3">
        <w:rPr>
          <w:rFonts w:cs="Times New Roman"/>
          <w:lang w:eastAsia="ru-RU"/>
        </w:rPr>
        <w:fldChar w:fldCharType="end"/>
      </w:r>
      <w:r w:rsidRPr="008010E3">
        <w:rPr>
          <w:rFonts w:cs="Times New Roman"/>
        </w:rPr>
        <w:t xml:space="preserve">), произойдет переадресация на </w:t>
      </w:r>
      <w:r w:rsidRPr="008010E3">
        <w:rPr>
          <w:rFonts w:cs="Times New Roman"/>
          <w:lang w:val="en-US"/>
        </w:rPr>
        <w:t>URL</w:t>
      </w:r>
      <w:r w:rsidRPr="008010E3">
        <w:rPr>
          <w:rFonts w:cs="Times New Roman"/>
        </w:rPr>
        <w:t xml:space="preserve"> “http://localhost:4200/submittedRequests”, и откроется страница с отправленными заявками (</w:t>
      </w:r>
      <w:r w:rsidRPr="008010E3">
        <w:rPr>
          <w:rFonts w:cs="Times New Roman"/>
        </w:rPr>
        <w:fldChar w:fldCharType="begin"/>
      </w:r>
      <w:r w:rsidRPr="008010E3">
        <w:rPr>
          <w:rFonts w:cs="Times New Roman"/>
        </w:rPr>
        <w:instrText xml:space="preserve"> REF _Ref137583784 \h </w:instrText>
      </w:r>
      <w:r w:rsidR="00D03CF7" w:rsidRPr="008010E3">
        <w:rPr>
          <w:rFonts w:cs="Times New Roman"/>
        </w:rPr>
        <w:instrText xml:space="preserve"> \* MERGEFORMAT </w:instrText>
      </w:r>
      <w:r w:rsidRPr="008010E3">
        <w:rPr>
          <w:rFonts w:cs="Times New Roman"/>
        </w:rPr>
      </w:r>
      <w:r w:rsidRPr="008010E3">
        <w:rPr>
          <w:rFonts w:cs="Times New Roman"/>
        </w:rPr>
        <w:fldChar w:fldCharType="separate"/>
      </w:r>
      <w:r w:rsidR="002C417D" w:rsidRPr="008010E3">
        <w:rPr>
          <w:rFonts w:cs="Times New Roman"/>
        </w:rPr>
        <w:t xml:space="preserve">Рис </w:t>
      </w:r>
      <w:r w:rsidR="002C417D" w:rsidRPr="008010E3">
        <w:rPr>
          <w:rFonts w:cs="Times New Roman"/>
          <w:noProof/>
        </w:rPr>
        <w:t>6</w:t>
      </w:r>
      <w:r w:rsidR="002C417D" w:rsidRPr="008010E3">
        <w:rPr>
          <w:rFonts w:cs="Times New Roman"/>
        </w:rPr>
        <w:t>.12 - Страница отправленных заявок</w:t>
      </w:r>
      <w:r w:rsidRPr="008010E3">
        <w:rPr>
          <w:rFonts w:cs="Times New Roman"/>
        </w:rPr>
        <w:fldChar w:fldCharType="end"/>
      </w:r>
      <w:r w:rsidRPr="008010E3">
        <w:rPr>
          <w:rFonts w:cs="Times New Roman"/>
        </w:rPr>
        <w:t>).</w:t>
      </w:r>
    </w:p>
    <w:p w14:paraId="6444E70A" w14:textId="77777777" w:rsidR="002E724D" w:rsidRPr="008010E3" w:rsidRDefault="002E724D" w:rsidP="002E724D">
      <w:pPr>
        <w:pStyle w:val="affb"/>
        <w:keepNext/>
        <w:rPr>
          <w:rFonts w:cs="Times New Roman"/>
        </w:rPr>
      </w:pPr>
      <w:r w:rsidRPr="008010E3">
        <w:rPr>
          <w:rFonts w:cs="Times New Roman"/>
          <w:noProof/>
          <w:lang w:val="en-US" w:eastAsia="en-US"/>
        </w:rPr>
        <w:drawing>
          <wp:inline distT="0" distB="0" distL="0" distR="0" wp14:anchorId="1CB8D940" wp14:editId="3B56F966">
            <wp:extent cx="6120765" cy="3315335"/>
            <wp:effectExtent l="19050" t="19050" r="13335" b="18415"/>
            <wp:docPr id="255" name="Рисунок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153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999F46" w14:textId="2301FC9F" w:rsidR="002E724D" w:rsidRPr="008010E3" w:rsidRDefault="002E724D" w:rsidP="002E724D">
      <w:pPr>
        <w:pStyle w:val="aff7"/>
        <w:rPr>
          <w:rFonts w:cs="Times New Roman"/>
        </w:rPr>
      </w:pPr>
      <w:bookmarkStart w:id="44" w:name="_Ref137583784"/>
      <w:r w:rsidRPr="008010E3">
        <w:rPr>
          <w:rFonts w:cs="Times New Roman"/>
        </w:rPr>
        <w:t xml:space="preserve">Рис </w:t>
      </w:r>
      <w:r w:rsidR="008010E3" w:rsidRPr="008010E3">
        <w:rPr>
          <w:rFonts w:cs="Times New Roman"/>
        </w:rPr>
        <w:t>6.12</w:t>
      </w:r>
      <w:r w:rsidRPr="008010E3">
        <w:rPr>
          <w:rFonts w:cs="Times New Roman"/>
        </w:rPr>
        <w:t xml:space="preserve"> - Страница отправленных заявок</w:t>
      </w:r>
      <w:bookmarkEnd w:id="44"/>
    </w:p>
    <w:p w14:paraId="0E460D50" w14:textId="440EF874" w:rsidR="005D5C40" w:rsidRPr="008010E3" w:rsidRDefault="005D5C40" w:rsidP="005D5C40">
      <w:pPr>
        <w:pStyle w:val="e"/>
        <w:rPr>
          <w:rFonts w:cs="Times New Roman"/>
          <w:lang w:eastAsia="ru-RU"/>
        </w:rPr>
      </w:pPr>
      <w:r w:rsidRPr="008010E3">
        <w:rPr>
          <w:rFonts w:cs="Times New Roman"/>
          <w:lang w:eastAsia="ru-RU"/>
        </w:rPr>
        <w:t>Как мы видим список активных заявок пополнился. Так как заявка только что отправлена её статус «В ожидании». Если возникла нужда дополнить заявку или изменить в ней данные, в случае, когда они указаны неверно, то путем нажатия кнопки «Изменить» на нашей заявке (</w:t>
      </w:r>
      <w:r w:rsidRPr="008010E3">
        <w:rPr>
          <w:rFonts w:cs="Times New Roman"/>
          <w:lang w:eastAsia="ru-RU"/>
        </w:rPr>
        <w:fldChar w:fldCharType="begin"/>
      </w:r>
      <w:r w:rsidRPr="008010E3">
        <w:rPr>
          <w:rFonts w:cs="Times New Roman"/>
          <w:lang w:eastAsia="ru-RU"/>
        </w:rPr>
        <w:instrText xml:space="preserve"> REF _Ref137584008 \h </w:instrText>
      </w:r>
      <w:r w:rsidR="00D03CF7" w:rsidRPr="008010E3">
        <w:rPr>
          <w:rFonts w:cs="Times New Roman"/>
          <w:lang w:eastAsia="ru-RU"/>
        </w:rPr>
        <w:instrText xml:space="preserve"> \* MERGEFORMAT </w:instrText>
      </w:r>
      <w:r w:rsidRPr="008010E3">
        <w:rPr>
          <w:rFonts w:cs="Times New Roman"/>
          <w:lang w:eastAsia="ru-RU"/>
        </w:rPr>
      </w:r>
      <w:r w:rsidRPr="008010E3">
        <w:rPr>
          <w:rFonts w:cs="Times New Roman"/>
          <w:lang w:eastAsia="ru-RU"/>
        </w:rPr>
        <w:fldChar w:fldCharType="separate"/>
      </w:r>
      <w:r w:rsidR="002C417D" w:rsidRPr="008010E3">
        <w:rPr>
          <w:rFonts w:cs="Times New Roman"/>
        </w:rPr>
        <w:t xml:space="preserve">Рис </w:t>
      </w:r>
      <w:r w:rsidR="002C417D" w:rsidRPr="008010E3">
        <w:rPr>
          <w:rFonts w:cs="Times New Roman"/>
          <w:noProof/>
        </w:rPr>
        <w:t>6</w:t>
      </w:r>
      <w:r w:rsidR="002C417D" w:rsidRPr="008010E3">
        <w:rPr>
          <w:rFonts w:cs="Times New Roman"/>
        </w:rPr>
        <w:t>.13 - Кнопка "Изменить"</w:t>
      </w:r>
      <w:r w:rsidRPr="008010E3">
        <w:rPr>
          <w:rFonts w:cs="Times New Roman"/>
          <w:lang w:eastAsia="ru-RU"/>
        </w:rPr>
        <w:fldChar w:fldCharType="end"/>
      </w:r>
      <w:r w:rsidRPr="008010E3">
        <w:rPr>
          <w:rFonts w:cs="Times New Roman"/>
          <w:lang w:eastAsia="ru-RU"/>
        </w:rPr>
        <w:t>).</w:t>
      </w:r>
    </w:p>
    <w:p w14:paraId="4AB573EE" w14:textId="77777777" w:rsidR="005D5C40" w:rsidRPr="008010E3" w:rsidRDefault="005D5C40" w:rsidP="005D5C40">
      <w:pPr>
        <w:pStyle w:val="affb"/>
        <w:keepNext/>
        <w:rPr>
          <w:rFonts w:cs="Times New Roman"/>
        </w:rPr>
      </w:pPr>
      <w:r w:rsidRPr="008010E3">
        <w:rPr>
          <w:rFonts w:cs="Times New Roman"/>
          <w:noProof/>
          <w:lang w:val="en-US" w:eastAsia="en-US"/>
        </w:rPr>
        <w:lastRenderedPageBreak/>
        <w:drawing>
          <wp:inline distT="0" distB="0" distL="0" distR="0" wp14:anchorId="3375ECC8" wp14:editId="4A54E80A">
            <wp:extent cx="6120765" cy="3315335"/>
            <wp:effectExtent l="19050" t="19050" r="13335" b="18415"/>
            <wp:docPr id="272" name="Рисунок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153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935ACA" w14:textId="62C70082" w:rsidR="005D5C40" w:rsidRPr="008010E3" w:rsidRDefault="005D5C40" w:rsidP="005D5C40">
      <w:pPr>
        <w:pStyle w:val="aff7"/>
        <w:rPr>
          <w:rFonts w:cs="Times New Roman"/>
        </w:rPr>
      </w:pPr>
      <w:bookmarkStart w:id="45" w:name="_Ref137584008"/>
      <w:r w:rsidRPr="008010E3">
        <w:rPr>
          <w:rFonts w:cs="Times New Roman"/>
        </w:rPr>
        <w:t xml:space="preserve">Рис </w:t>
      </w:r>
      <w:r w:rsidR="008010E3" w:rsidRPr="008010E3">
        <w:rPr>
          <w:rFonts w:cs="Times New Roman"/>
        </w:rPr>
        <w:t>6.13</w:t>
      </w:r>
      <w:r w:rsidRPr="008010E3">
        <w:rPr>
          <w:rFonts w:cs="Times New Roman"/>
        </w:rPr>
        <w:t xml:space="preserve"> - Кнопка "Изменить"</w:t>
      </w:r>
      <w:bookmarkEnd w:id="45"/>
    </w:p>
    <w:p w14:paraId="35D56556" w14:textId="736FAC23" w:rsidR="005D5C40" w:rsidRPr="008010E3" w:rsidRDefault="005D5C40" w:rsidP="005D5C40">
      <w:pPr>
        <w:pStyle w:val="e"/>
        <w:rPr>
          <w:rFonts w:cs="Times New Roman"/>
          <w:lang w:eastAsia="ru-RU"/>
        </w:rPr>
      </w:pPr>
      <w:r w:rsidRPr="008010E3">
        <w:rPr>
          <w:rFonts w:cs="Times New Roman"/>
          <w:lang w:eastAsia="ru-RU"/>
        </w:rPr>
        <w:t>После чего выведется диалоговое окно (</w:t>
      </w:r>
      <w:r w:rsidRPr="008010E3">
        <w:rPr>
          <w:rFonts w:cs="Times New Roman"/>
          <w:lang w:eastAsia="ru-RU"/>
        </w:rPr>
        <w:fldChar w:fldCharType="begin"/>
      </w:r>
      <w:r w:rsidRPr="008010E3">
        <w:rPr>
          <w:rFonts w:cs="Times New Roman"/>
          <w:lang w:eastAsia="ru-RU"/>
        </w:rPr>
        <w:instrText xml:space="preserve"> REF _Ref137584234 \h </w:instrText>
      </w:r>
      <w:r w:rsidR="00D03CF7" w:rsidRPr="008010E3">
        <w:rPr>
          <w:rFonts w:cs="Times New Roman"/>
          <w:lang w:eastAsia="ru-RU"/>
        </w:rPr>
        <w:instrText xml:space="preserve"> \* MERGEFORMAT </w:instrText>
      </w:r>
      <w:r w:rsidRPr="008010E3">
        <w:rPr>
          <w:rFonts w:cs="Times New Roman"/>
          <w:lang w:eastAsia="ru-RU"/>
        </w:rPr>
      </w:r>
      <w:r w:rsidRPr="008010E3">
        <w:rPr>
          <w:rFonts w:cs="Times New Roman"/>
          <w:lang w:eastAsia="ru-RU"/>
        </w:rPr>
        <w:fldChar w:fldCharType="separate"/>
      </w:r>
      <w:r w:rsidR="002C417D" w:rsidRPr="008010E3">
        <w:rPr>
          <w:rFonts w:cs="Times New Roman"/>
        </w:rPr>
        <w:t xml:space="preserve">Рис </w:t>
      </w:r>
      <w:r w:rsidR="002C417D" w:rsidRPr="008010E3">
        <w:rPr>
          <w:rFonts w:cs="Times New Roman"/>
          <w:noProof/>
        </w:rPr>
        <w:t>6</w:t>
      </w:r>
      <w:r w:rsidR="002C417D" w:rsidRPr="008010E3">
        <w:rPr>
          <w:rFonts w:cs="Times New Roman"/>
        </w:rPr>
        <w:t>.14 - Диалоговое окно изменения заявки</w:t>
      </w:r>
      <w:r w:rsidRPr="008010E3">
        <w:rPr>
          <w:rFonts w:cs="Times New Roman"/>
          <w:lang w:eastAsia="ru-RU"/>
        </w:rPr>
        <w:fldChar w:fldCharType="end"/>
      </w:r>
      <w:r w:rsidRPr="008010E3">
        <w:rPr>
          <w:rFonts w:cs="Times New Roman"/>
          <w:lang w:eastAsia="ru-RU"/>
        </w:rPr>
        <w:t>), в котором указаны данные о заявке, которые мы раннее заполняли. Для того, чтобы изменить данные, надо перейти на нужное поле путем нажатия по нему, и изменить. А после нажать на кнопку «Изменить»</w:t>
      </w:r>
      <w:r w:rsidR="00E75C54" w:rsidRPr="008010E3">
        <w:rPr>
          <w:rFonts w:cs="Times New Roman"/>
          <w:lang w:eastAsia="ru-RU"/>
        </w:rPr>
        <w:t xml:space="preserve"> (</w:t>
      </w:r>
      <w:r w:rsidR="00E75C54" w:rsidRPr="008010E3">
        <w:rPr>
          <w:rFonts w:cs="Times New Roman"/>
          <w:lang w:eastAsia="ru-RU"/>
        </w:rPr>
        <w:fldChar w:fldCharType="begin"/>
      </w:r>
      <w:r w:rsidR="00E75C54" w:rsidRPr="008010E3">
        <w:rPr>
          <w:rFonts w:cs="Times New Roman"/>
          <w:lang w:eastAsia="ru-RU"/>
        </w:rPr>
        <w:instrText xml:space="preserve"> REF _Ref137584525 \h </w:instrText>
      </w:r>
      <w:r w:rsidR="00D03CF7" w:rsidRPr="008010E3">
        <w:rPr>
          <w:rFonts w:cs="Times New Roman"/>
          <w:lang w:eastAsia="ru-RU"/>
        </w:rPr>
        <w:instrText xml:space="preserve"> \* MERGEFORMAT </w:instrText>
      </w:r>
      <w:r w:rsidR="00E75C54" w:rsidRPr="008010E3">
        <w:rPr>
          <w:rFonts w:cs="Times New Roman"/>
          <w:lang w:eastAsia="ru-RU"/>
        </w:rPr>
      </w:r>
      <w:r w:rsidR="00E75C54" w:rsidRPr="008010E3">
        <w:rPr>
          <w:rFonts w:cs="Times New Roman"/>
          <w:lang w:eastAsia="ru-RU"/>
        </w:rPr>
        <w:fldChar w:fldCharType="separate"/>
      </w:r>
      <w:r w:rsidR="002C417D" w:rsidRPr="008010E3">
        <w:rPr>
          <w:rFonts w:cs="Times New Roman"/>
        </w:rPr>
        <w:t xml:space="preserve">Рис </w:t>
      </w:r>
      <w:r w:rsidR="002C417D" w:rsidRPr="008010E3">
        <w:rPr>
          <w:rFonts w:cs="Times New Roman"/>
          <w:noProof/>
        </w:rPr>
        <w:t>6</w:t>
      </w:r>
      <w:r w:rsidR="002C417D" w:rsidRPr="008010E3">
        <w:rPr>
          <w:rFonts w:cs="Times New Roman"/>
        </w:rPr>
        <w:t>.15 - Кнопка "Изменить"</w:t>
      </w:r>
      <w:r w:rsidR="00E75C54" w:rsidRPr="008010E3">
        <w:rPr>
          <w:rFonts w:cs="Times New Roman"/>
          <w:lang w:eastAsia="ru-RU"/>
        </w:rPr>
        <w:fldChar w:fldCharType="end"/>
      </w:r>
      <w:r w:rsidR="00E75C54" w:rsidRPr="008010E3">
        <w:rPr>
          <w:rFonts w:cs="Times New Roman"/>
          <w:lang w:eastAsia="ru-RU"/>
        </w:rPr>
        <w:t>).</w:t>
      </w:r>
    </w:p>
    <w:p w14:paraId="21DB22F2" w14:textId="77777777" w:rsidR="005D5C40" w:rsidRPr="008010E3" w:rsidRDefault="005D5C40" w:rsidP="005D5C40">
      <w:pPr>
        <w:pStyle w:val="affb"/>
        <w:keepNext/>
        <w:rPr>
          <w:rFonts w:cs="Times New Roman"/>
        </w:rPr>
      </w:pPr>
      <w:r w:rsidRPr="008010E3">
        <w:rPr>
          <w:rFonts w:cs="Times New Roman"/>
          <w:noProof/>
          <w:lang w:val="en-US" w:eastAsia="en-US"/>
        </w:rPr>
        <w:drawing>
          <wp:inline distT="0" distB="0" distL="0" distR="0" wp14:anchorId="5D92BD0C" wp14:editId="2CBCB207">
            <wp:extent cx="6120765" cy="3345180"/>
            <wp:effectExtent l="19050" t="19050" r="13335" b="26670"/>
            <wp:docPr id="274" name="Рисунок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451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4505C8" w14:textId="58718357" w:rsidR="005D5C40" w:rsidRPr="008010E3" w:rsidRDefault="005D5C40" w:rsidP="005D5C40">
      <w:pPr>
        <w:pStyle w:val="aff7"/>
        <w:rPr>
          <w:rFonts w:cs="Times New Roman"/>
        </w:rPr>
      </w:pPr>
      <w:bookmarkStart w:id="46" w:name="_Ref137584234"/>
      <w:r w:rsidRPr="008010E3">
        <w:rPr>
          <w:rFonts w:cs="Times New Roman"/>
        </w:rPr>
        <w:t xml:space="preserve">Рис </w:t>
      </w:r>
      <w:r w:rsidR="008010E3" w:rsidRPr="008010E3">
        <w:rPr>
          <w:rFonts w:cs="Times New Roman"/>
        </w:rPr>
        <w:t>6.14</w:t>
      </w:r>
      <w:r w:rsidRPr="008010E3">
        <w:rPr>
          <w:rFonts w:cs="Times New Roman"/>
        </w:rPr>
        <w:t xml:space="preserve"> - Диалоговое окно изменения заявки</w:t>
      </w:r>
      <w:bookmarkEnd w:id="46"/>
    </w:p>
    <w:p w14:paraId="112F7CBB" w14:textId="351B9DBF" w:rsidR="00E75C54" w:rsidRPr="008010E3" w:rsidRDefault="00E75C54" w:rsidP="00E75C54">
      <w:pPr>
        <w:pStyle w:val="affb"/>
        <w:keepNext/>
        <w:rPr>
          <w:rFonts w:cs="Times New Roman"/>
        </w:rPr>
      </w:pPr>
      <w:r w:rsidRPr="008010E3">
        <w:rPr>
          <w:rFonts w:cs="Times New Roman"/>
          <w:noProof/>
          <w:lang w:val="en-US" w:eastAsia="en-US"/>
        </w:rPr>
        <w:lastRenderedPageBreak/>
        <w:drawing>
          <wp:inline distT="0" distB="0" distL="0" distR="0" wp14:anchorId="7F7F66F3" wp14:editId="0EE6C07E">
            <wp:extent cx="6120765" cy="3345180"/>
            <wp:effectExtent l="19050" t="19050" r="13335" b="26670"/>
            <wp:docPr id="276" name="Рисунок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451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BBFD87" w14:textId="03787952" w:rsidR="00E75C54" w:rsidRPr="008010E3" w:rsidRDefault="00E75C54" w:rsidP="00E75C54">
      <w:pPr>
        <w:pStyle w:val="aff7"/>
        <w:rPr>
          <w:rFonts w:cs="Times New Roman"/>
        </w:rPr>
      </w:pPr>
      <w:bookmarkStart w:id="47" w:name="_Ref137584525"/>
      <w:r w:rsidRPr="008010E3">
        <w:rPr>
          <w:rFonts w:cs="Times New Roman"/>
        </w:rPr>
        <w:t xml:space="preserve">Рис </w:t>
      </w:r>
      <w:r w:rsidR="008010E3" w:rsidRPr="008010E3">
        <w:rPr>
          <w:rFonts w:cs="Times New Roman"/>
        </w:rPr>
        <w:t>6.15</w:t>
      </w:r>
      <w:r w:rsidRPr="008010E3">
        <w:rPr>
          <w:rFonts w:cs="Times New Roman"/>
        </w:rPr>
        <w:t xml:space="preserve"> - Кнопка "Изменить"</w:t>
      </w:r>
      <w:bookmarkEnd w:id="47"/>
    </w:p>
    <w:p w14:paraId="3B616465" w14:textId="3B6DAE97" w:rsidR="00E75C54" w:rsidRPr="008010E3" w:rsidRDefault="00E75C54" w:rsidP="00E75C54">
      <w:pPr>
        <w:pStyle w:val="e"/>
        <w:rPr>
          <w:rFonts w:cs="Times New Roman"/>
          <w:lang w:eastAsia="ru-RU"/>
        </w:rPr>
      </w:pPr>
      <w:r w:rsidRPr="008010E3">
        <w:rPr>
          <w:rFonts w:cs="Times New Roman"/>
          <w:lang w:eastAsia="ru-RU"/>
        </w:rPr>
        <w:t>Если потребность в изменении данных пропала, то следует нажать на кнопку «Отмена» (</w:t>
      </w:r>
      <w:r w:rsidRPr="008010E3">
        <w:rPr>
          <w:rFonts w:cs="Times New Roman"/>
          <w:lang w:eastAsia="ru-RU"/>
        </w:rPr>
        <w:fldChar w:fldCharType="begin"/>
      </w:r>
      <w:r w:rsidRPr="008010E3">
        <w:rPr>
          <w:rFonts w:cs="Times New Roman"/>
          <w:lang w:eastAsia="ru-RU"/>
        </w:rPr>
        <w:instrText xml:space="preserve"> REF _Ref137584620 \h </w:instrText>
      </w:r>
      <w:r w:rsidR="00D03CF7" w:rsidRPr="008010E3">
        <w:rPr>
          <w:rFonts w:cs="Times New Roman"/>
          <w:lang w:eastAsia="ru-RU"/>
        </w:rPr>
        <w:instrText xml:space="preserve"> \* MERGEFORMAT </w:instrText>
      </w:r>
      <w:r w:rsidRPr="008010E3">
        <w:rPr>
          <w:rFonts w:cs="Times New Roman"/>
          <w:lang w:eastAsia="ru-RU"/>
        </w:rPr>
      </w:r>
      <w:r w:rsidRPr="008010E3">
        <w:rPr>
          <w:rFonts w:cs="Times New Roman"/>
          <w:lang w:eastAsia="ru-RU"/>
        </w:rPr>
        <w:fldChar w:fldCharType="separate"/>
      </w:r>
      <w:r w:rsidR="002C417D" w:rsidRPr="008010E3">
        <w:rPr>
          <w:rFonts w:cs="Times New Roman"/>
        </w:rPr>
        <w:t xml:space="preserve">Рис </w:t>
      </w:r>
      <w:r w:rsidR="002C417D" w:rsidRPr="008010E3">
        <w:rPr>
          <w:rFonts w:cs="Times New Roman"/>
          <w:noProof/>
        </w:rPr>
        <w:t>6</w:t>
      </w:r>
      <w:r w:rsidR="002C417D" w:rsidRPr="008010E3">
        <w:rPr>
          <w:rFonts w:cs="Times New Roman"/>
        </w:rPr>
        <w:t>.16 - Кнопка "Отмена"</w:t>
      </w:r>
      <w:r w:rsidRPr="008010E3">
        <w:rPr>
          <w:rFonts w:cs="Times New Roman"/>
          <w:lang w:eastAsia="ru-RU"/>
        </w:rPr>
        <w:fldChar w:fldCharType="end"/>
      </w:r>
      <w:r w:rsidRPr="008010E3">
        <w:rPr>
          <w:rFonts w:cs="Times New Roman"/>
          <w:lang w:eastAsia="ru-RU"/>
        </w:rPr>
        <w:t>).</w:t>
      </w:r>
    </w:p>
    <w:p w14:paraId="594DA943" w14:textId="77777777" w:rsidR="00E75C54" w:rsidRPr="008010E3" w:rsidRDefault="00E75C54" w:rsidP="00E75C54">
      <w:pPr>
        <w:pStyle w:val="affb"/>
        <w:keepNext/>
        <w:rPr>
          <w:rFonts w:cs="Times New Roman"/>
        </w:rPr>
      </w:pPr>
      <w:r w:rsidRPr="008010E3">
        <w:rPr>
          <w:rFonts w:cs="Times New Roman"/>
          <w:noProof/>
          <w:lang w:val="en-US" w:eastAsia="en-US"/>
        </w:rPr>
        <w:drawing>
          <wp:inline distT="0" distB="0" distL="0" distR="0" wp14:anchorId="13BD9C59" wp14:editId="560C08FB">
            <wp:extent cx="6120765" cy="3345180"/>
            <wp:effectExtent l="19050" t="19050" r="13335" b="26670"/>
            <wp:docPr id="277" name="Рисунок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451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195DB2" w14:textId="464A0503" w:rsidR="00E75C54" w:rsidRPr="008010E3" w:rsidRDefault="00E75C54" w:rsidP="00E75C54">
      <w:pPr>
        <w:pStyle w:val="aff7"/>
        <w:rPr>
          <w:rFonts w:cs="Times New Roman"/>
        </w:rPr>
      </w:pPr>
      <w:bookmarkStart w:id="48" w:name="_Ref137584620"/>
      <w:r w:rsidRPr="008010E3">
        <w:rPr>
          <w:rFonts w:cs="Times New Roman"/>
        </w:rPr>
        <w:t xml:space="preserve">Рис </w:t>
      </w:r>
      <w:r w:rsidR="008010E3" w:rsidRPr="008010E3">
        <w:rPr>
          <w:rFonts w:cs="Times New Roman"/>
        </w:rPr>
        <w:t>6.16</w:t>
      </w:r>
      <w:r w:rsidRPr="008010E3">
        <w:rPr>
          <w:rFonts w:cs="Times New Roman"/>
        </w:rPr>
        <w:t xml:space="preserve"> - Кнопка "Отмена"</w:t>
      </w:r>
      <w:bookmarkEnd w:id="48"/>
    </w:p>
    <w:p w14:paraId="50CB3C64" w14:textId="514F0DDC" w:rsidR="00E75C54" w:rsidRPr="008010E3" w:rsidRDefault="00E75C54" w:rsidP="00E75C54">
      <w:pPr>
        <w:pStyle w:val="e"/>
        <w:rPr>
          <w:rFonts w:cs="Times New Roman"/>
        </w:rPr>
      </w:pPr>
      <w:r w:rsidRPr="008010E3">
        <w:rPr>
          <w:rFonts w:cs="Times New Roman"/>
        </w:rPr>
        <w:br w:type="column"/>
      </w:r>
      <w:r w:rsidRPr="008010E3">
        <w:rPr>
          <w:rFonts w:cs="Times New Roman"/>
        </w:rPr>
        <w:lastRenderedPageBreak/>
        <w:t>В случае если проблема устранилась сама, или любой другой из пользователей её устранил (Что не рекомендуется делать, если он не является сотрудником технической поддержки), то следует нажать кнопку «Завершить» (</w:t>
      </w:r>
      <w:r w:rsidRPr="008010E3">
        <w:rPr>
          <w:rFonts w:cs="Times New Roman"/>
        </w:rPr>
        <w:fldChar w:fldCharType="begin"/>
      </w:r>
      <w:r w:rsidRPr="008010E3">
        <w:rPr>
          <w:rFonts w:cs="Times New Roman"/>
        </w:rPr>
        <w:instrText xml:space="preserve"> REF _Ref137584862 \h </w:instrText>
      </w:r>
      <w:r w:rsidR="00D03CF7" w:rsidRPr="008010E3">
        <w:rPr>
          <w:rFonts w:cs="Times New Roman"/>
        </w:rPr>
        <w:instrText xml:space="preserve"> \* MERGEFORMAT </w:instrText>
      </w:r>
      <w:r w:rsidRPr="008010E3">
        <w:rPr>
          <w:rFonts w:cs="Times New Roman"/>
        </w:rPr>
      </w:r>
      <w:r w:rsidRPr="008010E3">
        <w:rPr>
          <w:rFonts w:cs="Times New Roman"/>
        </w:rPr>
        <w:fldChar w:fldCharType="separate"/>
      </w:r>
      <w:r w:rsidR="002C417D" w:rsidRPr="008010E3">
        <w:rPr>
          <w:rFonts w:cs="Times New Roman"/>
        </w:rPr>
        <w:t xml:space="preserve">Рис </w:t>
      </w:r>
      <w:r w:rsidR="002C417D" w:rsidRPr="008010E3">
        <w:rPr>
          <w:rFonts w:cs="Times New Roman"/>
          <w:noProof/>
        </w:rPr>
        <w:t>6</w:t>
      </w:r>
      <w:r w:rsidR="002C417D" w:rsidRPr="008010E3">
        <w:rPr>
          <w:rFonts w:cs="Times New Roman"/>
        </w:rPr>
        <w:t>.17 - Кнопка "Завершить"</w:t>
      </w:r>
      <w:r w:rsidRPr="008010E3">
        <w:rPr>
          <w:rFonts w:cs="Times New Roman"/>
        </w:rPr>
        <w:fldChar w:fldCharType="end"/>
      </w:r>
      <w:r w:rsidRPr="008010E3">
        <w:rPr>
          <w:rFonts w:cs="Times New Roman"/>
        </w:rPr>
        <w:t>).</w:t>
      </w:r>
    </w:p>
    <w:p w14:paraId="72CE9FEB" w14:textId="77777777" w:rsidR="00E75C54" w:rsidRPr="008010E3" w:rsidRDefault="00E75C54" w:rsidP="002F3574">
      <w:pPr>
        <w:pStyle w:val="affb"/>
        <w:rPr>
          <w:rFonts w:cs="Times New Roman"/>
        </w:rPr>
      </w:pPr>
      <w:r w:rsidRPr="008010E3">
        <w:rPr>
          <w:rFonts w:cs="Times New Roman"/>
          <w:noProof/>
          <w:lang w:val="en-US" w:eastAsia="en-US"/>
        </w:rPr>
        <w:drawing>
          <wp:inline distT="0" distB="0" distL="0" distR="0" wp14:anchorId="5074075A" wp14:editId="0920866A">
            <wp:extent cx="5556876" cy="3009900"/>
            <wp:effectExtent l="19050" t="19050" r="25400" b="19050"/>
            <wp:docPr id="278" name="Рисунок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65600" cy="30146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84BF6F" w14:textId="1CFD7E07" w:rsidR="00E75C54" w:rsidRPr="008010E3" w:rsidRDefault="00E75C54" w:rsidP="00E75C54">
      <w:pPr>
        <w:pStyle w:val="aff7"/>
        <w:rPr>
          <w:rFonts w:cs="Times New Roman"/>
        </w:rPr>
      </w:pPr>
      <w:bookmarkStart w:id="49" w:name="_Ref137584862"/>
      <w:r w:rsidRPr="008010E3">
        <w:rPr>
          <w:rFonts w:cs="Times New Roman"/>
        </w:rPr>
        <w:t xml:space="preserve">Рис </w:t>
      </w:r>
      <w:r w:rsidR="008010E3" w:rsidRPr="008010E3">
        <w:rPr>
          <w:rFonts w:cs="Times New Roman"/>
        </w:rPr>
        <w:t>6.17</w:t>
      </w:r>
      <w:r w:rsidRPr="008010E3">
        <w:rPr>
          <w:rFonts w:cs="Times New Roman"/>
        </w:rPr>
        <w:t xml:space="preserve"> - Кнопка "Завершить"</w:t>
      </w:r>
      <w:bookmarkEnd w:id="49"/>
    </w:p>
    <w:p w14:paraId="37B762F9" w14:textId="569997C9" w:rsidR="00E75C54" w:rsidRPr="008010E3" w:rsidRDefault="00E75C54" w:rsidP="00E75C54">
      <w:pPr>
        <w:pStyle w:val="e"/>
        <w:rPr>
          <w:rFonts w:cs="Times New Roman"/>
          <w:lang w:eastAsia="ru-RU"/>
        </w:rPr>
      </w:pPr>
      <w:r w:rsidRPr="008010E3">
        <w:rPr>
          <w:rFonts w:cs="Times New Roman"/>
          <w:lang w:eastAsia="ru-RU"/>
        </w:rPr>
        <w:t>После чего появиться диалоговое окно</w:t>
      </w:r>
      <w:r w:rsidR="00290B06" w:rsidRPr="008010E3">
        <w:rPr>
          <w:rFonts w:cs="Times New Roman"/>
          <w:lang w:eastAsia="ru-RU"/>
        </w:rPr>
        <w:t>, в котором предложено завершить задачу, в случае нажатия кнопки «Отмена» диалоговое окно закроется, в случае нажатия кнопки «Да», задача завершится, и работы по ней проводится не будут</w:t>
      </w:r>
      <w:r w:rsidR="002F3574" w:rsidRPr="008010E3">
        <w:rPr>
          <w:rFonts w:cs="Times New Roman"/>
          <w:lang w:eastAsia="ru-RU"/>
        </w:rPr>
        <w:t>.</w:t>
      </w:r>
    </w:p>
    <w:p w14:paraId="2A26694C" w14:textId="77777777" w:rsidR="00E75C54" w:rsidRPr="008010E3" w:rsidRDefault="00E75C54" w:rsidP="002F3574">
      <w:pPr>
        <w:pStyle w:val="affb"/>
        <w:rPr>
          <w:rFonts w:cs="Times New Roman"/>
        </w:rPr>
      </w:pPr>
      <w:r w:rsidRPr="008010E3">
        <w:rPr>
          <w:rFonts w:cs="Times New Roman"/>
          <w:noProof/>
          <w:lang w:val="en-US" w:eastAsia="en-US"/>
        </w:rPr>
        <w:drawing>
          <wp:inline distT="0" distB="0" distL="0" distR="0" wp14:anchorId="6B5ED671" wp14:editId="5774F6F8">
            <wp:extent cx="5514975" cy="2987206"/>
            <wp:effectExtent l="19050" t="19050" r="9525" b="22860"/>
            <wp:docPr id="279" name="Рисунок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18429" cy="29890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0A3125" w14:textId="5AD84233" w:rsidR="00E75C54" w:rsidRPr="008010E3" w:rsidRDefault="00E75C54" w:rsidP="00E75C54">
      <w:pPr>
        <w:pStyle w:val="aff7"/>
        <w:rPr>
          <w:rFonts w:cs="Times New Roman"/>
        </w:rPr>
      </w:pPr>
      <w:r w:rsidRPr="008010E3">
        <w:rPr>
          <w:rFonts w:cs="Times New Roman"/>
        </w:rPr>
        <w:t xml:space="preserve">Рис </w:t>
      </w:r>
      <w:r w:rsidR="008010E3" w:rsidRPr="008010E3">
        <w:rPr>
          <w:rFonts w:cs="Times New Roman"/>
        </w:rPr>
        <w:t>6.18</w:t>
      </w:r>
      <w:r w:rsidRPr="008010E3">
        <w:rPr>
          <w:rFonts w:cs="Times New Roman"/>
        </w:rPr>
        <w:t xml:space="preserve"> - Диалоговое окно "Завершить задачу"</w:t>
      </w:r>
    </w:p>
    <w:p w14:paraId="24605C3E" w14:textId="6692A01C" w:rsidR="002F3574" w:rsidRPr="008010E3" w:rsidRDefault="002F3574" w:rsidP="002F3574">
      <w:pPr>
        <w:pStyle w:val="e"/>
        <w:rPr>
          <w:rFonts w:cs="Times New Roman"/>
        </w:rPr>
      </w:pPr>
      <w:r w:rsidRPr="008010E3">
        <w:rPr>
          <w:rFonts w:cs="Times New Roman"/>
        </w:rPr>
        <w:lastRenderedPageBreak/>
        <w:t>Если же наша проблема до сих пор актуальна и статус заявки «В ожидании», то просто ждём, пока сотрудник технической поддержки её примет.</w:t>
      </w:r>
    </w:p>
    <w:p w14:paraId="22153D8C" w14:textId="56FFD692" w:rsidR="002F3574" w:rsidRPr="008010E3" w:rsidRDefault="002F3574" w:rsidP="002F3574">
      <w:pPr>
        <w:pStyle w:val="e"/>
        <w:rPr>
          <w:rFonts w:cs="Times New Roman"/>
        </w:rPr>
      </w:pPr>
      <w:r w:rsidRPr="008010E3">
        <w:rPr>
          <w:rFonts w:cs="Times New Roman"/>
        </w:rPr>
        <w:t>Когда нашу заявку приняли, её статус поменяется на «Принята в работу», а цвет поменяется с жёлтого на синий.</w:t>
      </w:r>
    </w:p>
    <w:p w14:paraId="1EA04F39" w14:textId="77777777" w:rsidR="002F3574" w:rsidRPr="008010E3" w:rsidRDefault="002F3574" w:rsidP="002F3574">
      <w:pPr>
        <w:pStyle w:val="affb"/>
        <w:keepNext/>
        <w:rPr>
          <w:rFonts w:cs="Times New Roman"/>
        </w:rPr>
      </w:pPr>
      <w:r w:rsidRPr="008010E3">
        <w:rPr>
          <w:rFonts w:cs="Times New Roman"/>
          <w:noProof/>
          <w:lang w:val="en-US" w:eastAsia="en-US"/>
        </w:rPr>
        <w:drawing>
          <wp:inline distT="0" distB="0" distL="0" distR="0" wp14:anchorId="64B8043D" wp14:editId="5A12910B">
            <wp:extent cx="5838232" cy="3162300"/>
            <wp:effectExtent l="19050" t="19050" r="10160" b="19050"/>
            <wp:docPr id="280" name="Рисунок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838839" cy="31626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75BE15" w14:textId="636A9EC2" w:rsidR="002F3574" w:rsidRPr="008010E3" w:rsidRDefault="002F3574" w:rsidP="002F3574">
      <w:pPr>
        <w:pStyle w:val="aff7"/>
        <w:rPr>
          <w:rFonts w:cs="Times New Roman"/>
        </w:rPr>
      </w:pPr>
      <w:r w:rsidRPr="008010E3">
        <w:rPr>
          <w:rFonts w:cs="Times New Roman"/>
        </w:rPr>
        <w:t xml:space="preserve">Рис </w:t>
      </w:r>
      <w:r w:rsidR="008010E3" w:rsidRPr="008010E3">
        <w:rPr>
          <w:rFonts w:cs="Times New Roman"/>
        </w:rPr>
        <w:t>6.19</w:t>
      </w:r>
      <w:r w:rsidRPr="008010E3">
        <w:rPr>
          <w:rFonts w:cs="Times New Roman"/>
        </w:rPr>
        <w:t xml:space="preserve"> - Принятая заявка</w:t>
      </w:r>
    </w:p>
    <w:p w14:paraId="7BDBFA5A" w14:textId="743F0898" w:rsidR="006C2630" w:rsidRPr="008010E3" w:rsidRDefault="006C2630" w:rsidP="006C2630">
      <w:pPr>
        <w:pStyle w:val="e"/>
        <w:rPr>
          <w:rFonts w:cs="Times New Roman"/>
          <w:lang w:eastAsia="ru-RU"/>
        </w:rPr>
      </w:pPr>
      <w:r w:rsidRPr="008010E3">
        <w:rPr>
          <w:rFonts w:cs="Times New Roman"/>
          <w:lang w:eastAsia="ru-RU"/>
        </w:rPr>
        <w:t>Для того, чтобы посмотреть, какие работы проводились по заявке следует кликнуть по ней (</w:t>
      </w:r>
      <w:r w:rsidRPr="008010E3">
        <w:rPr>
          <w:rFonts w:cs="Times New Roman"/>
          <w:lang w:eastAsia="ru-RU"/>
        </w:rPr>
        <w:fldChar w:fldCharType="begin"/>
      </w:r>
      <w:r w:rsidRPr="008010E3">
        <w:rPr>
          <w:rFonts w:cs="Times New Roman"/>
          <w:lang w:eastAsia="ru-RU"/>
        </w:rPr>
        <w:instrText xml:space="preserve"> REF _Ref137586467 \h </w:instrText>
      </w:r>
      <w:r w:rsidR="00D03CF7" w:rsidRPr="008010E3">
        <w:rPr>
          <w:rFonts w:cs="Times New Roman"/>
          <w:lang w:eastAsia="ru-RU"/>
        </w:rPr>
        <w:instrText xml:space="preserve"> \* MERGEFORMAT </w:instrText>
      </w:r>
      <w:r w:rsidRPr="008010E3">
        <w:rPr>
          <w:rFonts w:cs="Times New Roman"/>
          <w:lang w:eastAsia="ru-RU"/>
        </w:rPr>
      </w:r>
      <w:r w:rsidRPr="008010E3">
        <w:rPr>
          <w:rFonts w:cs="Times New Roman"/>
          <w:lang w:eastAsia="ru-RU"/>
        </w:rPr>
        <w:fldChar w:fldCharType="separate"/>
      </w:r>
      <w:r w:rsidR="002C417D" w:rsidRPr="008010E3">
        <w:rPr>
          <w:rFonts w:cs="Times New Roman"/>
        </w:rPr>
        <w:t xml:space="preserve">Рис </w:t>
      </w:r>
      <w:r w:rsidR="002C417D" w:rsidRPr="008010E3">
        <w:rPr>
          <w:rFonts w:cs="Times New Roman"/>
          <w:noProof/>
        </w:rPr>
        <w:t>6</w:t>
      </w:r>
      <w:r w:rsidR="002C417D" w:rsidRPr="008010E3">
        <w:rPr>
          <w:rFonts w:cs="Times New Roman"/>
        </w:rPr>
        <w:t>.20 - Клик по заявке</w:t>
      </w:r>
      <w:r w:rsidRPr="008010E3">
        <w:rPr>
          <w:rFonts w:cs="Times New Roman"/>
          <w:lang w:eastAsia="ru-RU"/>
        </w:rPr>
        <w:fldChar w:fldCharType="end"/>
      </w:r>
      <w:r w:rsidRPr="008010E3">
        <w:rPr>
          <w:rFonts w:cs="Times New Roman"/>
          <w:lang w:eastAsia="ru-RU"/>
        </w:rPr>
        <w:t>)</w:t>
      </w:r>
    </w:p>
    <w:p w14:paraId="033FBBEE" w14:textId="77777777" w:rsidR="006C2630" w:rsidRPr="008010E3" w:rsidRDefault="006C2630" w:rsidP="006C2630">
      <w:pPr>
        <w:pStyle w:val="affb"/>
        <w:keepNext/>
        <w:rPr>
          <w:rFonts w:cs="Times New Roman"/>
        </w:rPr>
      </w:pPr>
      <w:r w:rsidRPr="008010E3">
        <w:rPr>
          <w:rFonts w:cs="Times New Roman"/>
          <w:noProof/>
          <w:lang w:val="en-US" w:eastAsia="en-US"/>
        </w:rPr>
        <w:drawing>
          <wp:inline distT="0" distB="0" distL="0" distR="0" wp14:anchorId="42A134F0" wp14:editId="098ED794">
            <wp:extent cx="5886450" cy="2927652"/>
            <wp:effectExtent l="19050" t="19050" r="19050" b="25400"/>
            <wp:docPr id="281" name="Рисунок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888296" cy="29285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AB2CDC" w14:textId="553AD1CE" w:rsidR="006C2630" w:rsidRPr="008010E3" w:rsidRDefault="006C2630" w:rsidP="006C2630">
      <w:pPr>
        <w:pStyle w:val="aff7"/>
        <w:rPr>
          <w:rFonts w:cs="Times New Roman"/>
        </w:rPr>
      </w:pPr>
      <w:bookmarkStart w:id="50" w:name="_Ref137586467"/>
      <w:r w:rsidRPr="008010E3">
        <w:rPr>
          <w:rFonts w:cs="Times New Roman"/>
        </w:rPr>
        <w:t xml:space="preserve">Рис </w:t>
      </w:r>
      <w:r w:rsidR="008010E3" w:rsidRPr="008010E3">
        <w:rPr>
          <w:rFonts w:cs="Times New Roman"/>
        </w:rPr>
        <w:t>6.20</w:t>
      </w:r>
      <w:r w:rsidRPr="008010E3">
        <w:rPr>
          <w:rFonts w:cs="Times New Roman"/>
        </w:rPr>
        <w:t xml:space="preserve"> - Клик по заявке</w:t>
      </w:r>
      <w:bookmarkEnd w:id="50"/>
    </w:p>
    <w:p w14:paraId="726A1CE4" w14:textId="71A47299" w:rsidR="006C2630" w:rsidRPr="008010E3" w:rsidRDefault="006C2630" w:rsidP="006C2630">
      <w:pPr>
        <w:pStyle w:val="e"/>
        <w:rPr>
          <w:rFonts w:cs="Times New Roman"/>
        </w:rPr>
      </w:pPr>
      <w:r w:rsidRPr="008010E3">
        <w:rPr>
          <w:rFonts w:cs="Times New Roman"/>
        </w:rPr>
        <w:lastRenderedPageBreak/>
        <w:t>После откроется диалоговое окно</w:t>
      </w:r>
      <w:r w:rsidR="004F4C06" w:rsidRPr="008010E3">
        <w:rPr>
          <w:rFonts w:cs="Times New Roman"/>
        </w:rPr>
        <w:t xml:space="preserve"> (</w:t>
      </w:r>
      <w:r w:rsidR="004F4C06" w:rsidRPr="008010E3">
        <w:rPr>
          <w:rFonts w:cs="Times New Roman"/>
        </w:rPr>
        <w:fldChar w:fldCharType="begin"/>
      </w:r>
      <w:r w:rsidR="004F4C06" w:rsidRPr="008010E3">
        <w:rPr>
          <w:rFonts w:cs="Times New Roman"/>
        </w:rPr>
        <w:instrText xml:space="preserve"> REF _Ref137586997 \h </w:instrText>
      </w:r>
      <w:r w:rsidR="00D03CF7" w:rsidRPr="008010E3">
        <w:rPr>
          <w:rFonts w:cs="Times New Roman"/>
        </w:rPr>
        <w:instrText xml:space="preserve"> \* MERGEFORMAT </w:instrText>
      </w:r>
      <w:r w:rsidR="004F4C06" w:rsidRPr="008010E3">
        <w:rPr>
          <w:rFonts w:cs="Times New Roman"/>
        </w:rPr>
      </w:r>
      <w:r w:rsidR="004F4C06" w:rsidRPr="008010E3">
        <w:rPr>
          <w:rFonts w:cs="Times New Roman"/>
        </w:rPr>
        <w:fldChar w:fldCharType="separate"/>
      </w:r>
      <w:r w:rsidR="002C417D" w:rsidRPr="008010E3">
        <w:rPr>
          <w:rFonts w:cs="Times New Roman"/>
        </w:rPr>
        <w:t xml:space="preserve">Рис </w:t>
      </w:r>
      <w:r w:rsidR="002C417D" w:rsidRPr="008010E3">
        <w:rPr>
          <w:rFonts w:cs="Times New Roman"/>
          <w:noProof/>
        </w:rPr>
        <w:t>6</w:t>
      </w:r>
      <w:r w:rsidR="002C417D" w:rsidRPr="008010E3">
        <w:rPr>
          <w:rFonts w:cs="Times New Roman"/>
        </w:rPr>
        <w:t>.21 - Диалоговое окно "Информация о заявке"</w:t>
      </w:r>
      <w:r w:rsidR="004F4C06" w:rsidRPr="008010E3">
        <w:rPr>
          <w:rFonts w:cs="Times New Roman"/>
        </w:rPr>
        <w:fldChar w:fldCharType="end"/>
      </w:r>
      <w:r w:rsidR="004F4C06" w:rsidRPr="008010E3">
        <w:rPr>
          <w:rFonts w:cs="Times New Roman"/>
        </w:rPr>
        <w:t>)</w:t>
      </w:r>
      <w:r w:rsidRPr="008010E3">
        <w:rPr>
          <w:rFonts w:cs="Times New Roman"/>
        </w:rPr>
        <w:t xml:space="preserve">, в котором </w:t>
      </w:r>
      <w:r w:rsidR="004F4C06" w:rsidRPr="008010E3">
        <w:rPr>
          <w:rFonts w:cs="Times New Roman"/>
        </w:rPr>
        <w:t>будут описаны работы, проведенные по заявке, в нашем случае её только приняли, и никаких работ не проводилось.</w:t>
      </w:r>
    </w:p>
    <w:p w14:paraId="1F94D57A" w14:textId="77777777" w:rsidR="004F4C06" w:rsidRPr="008010E3" w:rsidRDefault="004F4C06" w:rsidP="004F4C06">
      <w:pPr>
        <w:pStyle w:val="affb"/>
        <w:keepNext/>
        <w:rPr>
          <w:rFonts w:cs="Times New Roman"/>
        </w:rPr>
      </w:pPr>
      <w:r w:rsidRPr="008010E3">
        <w:rPr>
          <w:rFonts w:cs="Times New Roman"/>
          <w:noProof/>
          <w:lang w:val="en-US" w:eastAsia="en-US"/>
        </w:rPr>
        <w:drawing>
          <wp:inline distT="0" distB="0" distL="0" distR="0" wp14:anchorId="2CB0B258" wp14:editId="0777C189">
            <wp:extent cx="5943600" cy="2982591"/>
            <wp:effectExtent l="19050" t="19050" r="19050" b="27940"/>
            <wp:docPr id="282" name="Рисунок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5254" cy="29834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05F458" w14:textId="12A68F06" w:rsidR="004F4C06" w:rsidRPr="008010E3" w:rsidRDefault="004F4C06" w:rsidP="004F4C06">
      <w:pPr>
        <w:pStyle w:val="aff7"/>
        <w:rPr>
          <w:rFonts w:cs="Times New Roman"/>
        </w:rPr>
      </w:pPr>
      <w:bookmarkStart w:id="51" w:name="_Ref137586997"/>
      <w:r w:rsidRPr="008010E3">
        <w:rPr>
          <w:rFonts w:cs="Times New Roman"/>
        </w:rPr>
        <w:t xml:space="preserve">Рис </w:t>
      </w:r>
      <w:r w:rsidR="008010E3" w:rsidRPr="008010E3">
        <w:rPr>
          <w:rFonts w:cs="Times New Roman"/>
        </w:rPr>
        <w:t>6.21</w:t>
      </w:r>
      <w:r w:rsidRPr="008010E3">
        <w:rPr>
          <w:rFonts w:cs="Times New Roman"/>
        </w:rPr>
        <w:t xml:space="preserve"> - Диалоговое окно "Информация о заявке"</w:t>
      </w:r>
      <w:bookmarkEnd w:id="51"/>
    </w:p>
    <w:p w14:paraId="525849E0" w14:textId="2DE2A592" w:rsidR="004F4C06" w:rsidRPr="008010E3" w:rsidRDefault="004F4C06" w:rsidP="004F4C06">
      <w:pPr>
        <w:pStyle w:val="e"/>
        <w:rPr>
          <w:rFonts w:cs="Times New Roman"/>
          <w:lang w:eastAsia="ru-RU"/>
        </w:rPr>
      </w:pPr>
      <w:r w:rsidRPr="008010E3">
        <w:rPr>
          <w:rFonts w:cs="Times New Roman"/>
          <w:lang w:eastAsia="ru-RU"/>
        </w:rPr>
        <w:t>Так же сайт имеет кнопку в правом верхнем углу (</w:t>
      </w:r>
      <w:r w:rsidRPr="008010E3">
        <w:rPr>
          <w:rFonts w:cs="Times New Roman"/>
          <w:lang w:eastAsia="ru-RU"/>
        </w:rPr>
        <w:fldChar w:fldCharType="begin"/>
      </w:r>
      <w:r w:rsidRPr="008010E3">
        <w:rPr>
          <w:rFonts w:cs="Times New Roman"/>
          <w:lang w:eastAsia="ru-RU"/>
        </w:rPr>
        <w:instrText xml:space="preserve"> REF _Ref137587108 \h </w:instrText>
      </w:r>
      <w:r w:rsidR="00D03CF7" w:rsidRPr="008010E3">
        <w:rPr>
          <w:rFonts w:cs="Times New Roman"/>
          <w:lang w:eastAsia="ru-RU"/>
        </w:rPr>
        <w:instrText xml:space="preserve"> \* MERGEFORMAT </w:instrText>
      </w:r>
      <w:r w:rsidRPr="008010E3">
        <w:rPr>
          <w:rFonts w:cs="Times New Roman"/>
          <w:lang w:eastAsia="ru-RU"/>
        </w:rPr>
      </w:r>
      <w:r w:rsidRPr="008010E3">
        <w:rPr>
          <w:rFonts w:cs="Times New Roman"/>
          <w:lang w:eastAsia="ru-RU"/>
        </w:rPr>
        <w:fldChar w:fldCharType="separate"/>
      </w:r>
      <w:r w:rsidR="002C417D" w:rsidRPr="008010E3">
        <w:rPr>
          <w:rFonts w:cs="Times New Roman"/>
        </w:rPr>
        <w:t xml:space="preserve">Рис </w:t>
      </w:r>
      <w:r w:rsidR="002C417D" w:rsidRPr="008010E3">
        <w:rPr>
          <w:rFonts w:cs="Times New Roman"/>
          <w:noProof/>
        </w:rPr>
        <w:t>6</w:t>
      </w:r>
      <w:r w:rsidR="002C417D" w:rsidRPr="008010E3">
        <w:rPr>
          <w:rFonts w:cs="Times New Roman"/>
        </w:rPr>
        <w:t>.22 – Меню</w:t>
      </w:r>
      <w:r w:rsidRPr="008010E3">
        <w:rPr>
          <w:rFonts w:cs="Times New Roman"/>
          <w:lang w:eastAsia="ru-RU"/>
        </w:rPr>
        <w:fldChar w:fldCharType="end"/>
      </w:r>
      <w:r w:rsidRPr="008010E3">
        <w:rPr>
          <w:rFonts w:cs="Times New Roman"/>
          <w:lang w:eastAsia="ru-RU"/>
        </w:rPr>
        <w:t>), по нажатию на которую появиться меню, можно перейти в личный кабинет, или на страницу с отправленными заявками.</w:t>
      </w:r>
    </w:p>
    <w:p w14:paraId="00B2BF62" w14:textId="77777777" w:rsidR="004F4C06" w:rsidRPr="008010E3" w:rsidRDefault="004F4C06" w:rsidP="004F4C06">
      <w:pPr>
        <w:pStyle w:val="affb"/>
        <w:rPr>
          <w:rFonts w:cs="Times New Roman"/>
        </w:rPr>
      </w:pPr>
      <w:r w:rsidRPr="008010E3">
        <w:rPr>
          <w:rFonts w:cs="Times New Roman"/>
          <w:noProof/>
          <w:lang w:val="en-US" w:eastAsia="en-US"/>
        </w:rPr>
        <w:drawing>
          <wp:inline distT="0" distB="0" distL="0" distR="0" wp14:anchorId="478330A1" wp14:editId="3C644DF5">
            <wp:extent cx="5953125" cy="3235032"/>
            <wp:effectExtent l="19050" t="19050" r="9525" b="22860"/>
            <wp:docPr id="283" name="Рисунок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56821" cy="32370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AC75E4" w14:textId="66EBB9AD" w:rsidR="004F4C06" w:rsidRPr="008010E3" w:rsidRDefault="004F4C06" w:rsidP="004F4C06">
      <w:pPr>
        <w:pStyle w:val="aff7"/>
        <w:rPr>
          <w:rFonts w:cs="Times New Roman"/>
        </w:rPr>
      </w:pPr>
      <w:bookmarkStart w:id="52" w:name="_Ref137587108"/>
      <w:r w:rsidRPr="008010E3">
        <w:rPr>
          <w:rFonts w:cs="Times New Roman"/>
        </w:rPr>
        <w:t xml:space="preserve">Рис </w:t>
      </w:r>
      <w:r w:rsidR="008010E3" w:rsidRPr="008010E3">
        <w:rPr>
          <w:rFonts w:cs="Times New Roman"/>
        </w:rPr>
        <w:t>6.22</w:t>
      </w:r>
      <w:r w:rsidRPr="008010E3">
        <w:rPr>
          <w:rFonts w:cs="Times New Roman"/>
        </w:rPr>
        <w:t xml:space="preserve"> – Меню</w:t>
      </w:r>
      <w:bookmarkEnd w:id="52"/>
    </w:p>
    <w:p w14:paraId="4DF8649A" w14:textId="2337E183" w:rsidR="004F4C06" w:rsidRPr="008010E3" w:rsidRDefault="004F4C06" w:rsidP="004F4C06">
      <w:pPr>
        <w:pStyle w:val="e"/>
        <w:rPr>
          <w:rFonts w:cs="Times New Roman"/>
          <w:lang w:eastAsia="ru-RU"/>
        </w:rPr>
      </w:pPr>
      <w:r w:rsidRPr="008010E3">
        <w:rPr>
          <w:rFonts w:cs="Times New Roman"/>
          <w:lang w:eastAsia="ru-RU"/>
        </w:rPr>
        <w:lastRenderedPageBreak/>
        <w:t>На странице лично кабинета можно посмотреть свои данные, редактировать их, возможности нету. Если какие-то из них указаны неверно, обратитесь в техническую поддержку.</w:t>
      </w:r>
    </w:p>
    <w:p w14:paraId="4DC573FE" w14:textId="77777777" w:rsidR="004F4C06" w:rsidRPr="008010E3" w:rsidRDefault="004F4C06" w:rsidP="004F4C06">
      <w:pPr>
        <w:pStyle w:val="affb"/>
        <w:keepNext/>
        <w:rPr>
          <w:rFonts w:cs="Times New Roman"/>
        </w:rPr>
      </w:pPr>
      <w:r w:rsidRPr="008010E3">
        <w:rPr>
          <w:rFonts w:cs="Times New Roman"/>
          <w:noProof/>
          <w:lang w:val="en-US" w:eastAsia="en-US"/>
        </w:rPr>
        <w:drawing>
          <wp:inline distT="0" distB="0" distL="0" distR="0" wp14:anchorId="55647350" wp14:editId="1ACF5F10">
            <wp:extent cx="6120765" cy="3315335"/>
            <wp:effectExtent l="19050" t="19050" r="13335" b="18415"/>
            <wp:docPr id="284" name="Рисунок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153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5D51C5" w14:textId="24EF76C6" w:rsidR="004F4C06" w:rsidRPr="008010E3" w:rsidRDefault="004F4C06" w:rsidP="004F4C06">
      <w:pPr>
        <w:pStyle w:val="aff7"/>
        <w:rPr>
          <w:rFonts w:cs="Times New Roman"/>
        </w:rPr>
      </w:pPr>
      <w:r w:rsidRPr="008010E3">
        <w:rPr>
          <w:rFonts w:cs="Times New Roman"/>
        </w:rPr>
        <w:t xml:space="preserve">Рис </w:t>
      </w:r>
      <w:r w:rsidR="008010E3" w:rsidRPr="008010E3">
        <w:rPr>
          <w:rFonts w:cs="Times New Roman"/>
        </w:rPr>
        <w:t>6.23</w:t>
      </w:r>
      <w:r w:rsidRPr="008010E3">
        <w:rPr>
          <w:rFonts w:cs="Times New Roman"/>
        </w:rPr>
        <w:t xml:space="preserve"> - Страница личного кабинета</w:t>
      </w:r>
    </w:p>
    <w:p w14:paraId="6700ACCA" w14:textId="5FF96FF0" w:rsidR="00A27DCD" w:rsidRPr="008010E3" w:rsidRDefault="00A27DCD" w:rsidP="0080264A">
      <w:pPr>
        <w:pStyle w:val="e1"/>
        <w:jc w:val="left"/>
      </w:pPr>
      <w:bookmarkStart w:id="53" w:name="_Toc121313109"/>
      <w:bookmarkStart w:id="54" w:name="_Toc131072047"/>
      <w:bookmarkStart w:id="55" w:name="_Toc131516704"/>
      <w:bookmarkStart w:id="56" w:name="_Toc137594300"/>
      <w:r w:rsidRPr="008010E3">
        <w:lastRenderedPageBreak/>
        <w:t>7.</w:t>
      </w:r>
      <w:r w:rsidR="005860C8" w:rsidRPr="008010E3">
        <w:t xml:space="preserve"> </w:t>
      </w:r>
      <w:bookmarkEnd w:id="53"/>
      <w:bookmarkEnd w:id="54"/>
      <w:bookmarkEnd w:id="55"/>
      <w:r w:rsidRPr="008010E3">
        <w:t>Охрана труда и противопожарная безопасность</w:t>
      </w:r>
      <w:bookmarkEnd w:id="56"/>
    </w:p>
    <w:p w14:paraId="458089F7" w14:textId="672152AF" w:rsidR="00DC4D57" w:rsidRPr="008010E3" w:rsidRDefault="00DC4D57" w:rsidP="00DC4D57">
      <w:pPr>
        <w:pStyle w:val="e"/>
        <w:rPr>
          <w:rFonts w:cs="Times New Roman"/>
        </w:rPr>
      </w:pPr>
      <w:r w:rsidRPr="008010E3">
        <w:rPr>
          <w:rFonts w:cs="Times New Roman"/>
        </w:rPr>
        <w:t>Охрана труда - это комплекс мероприятий, направленных на защиту работников от вредного и опасного воздействия производственных факторов. Она осуществляется с целью предотвращения несчастных случаев на производстве, уменьшения количества профессиональных заболеваний и ранений.</w:t>
      </w:r>
    </w:p>
    <w:p w14:paraId="0E612C45" w14:textId="516CD343" w:rsidR="00DC4D57" w:rsidRPr="008010E3" w:rsidRDefault="00DC4D57" w:rsidP="00DC4D57">
      <w:pPr>
        <w:pStyle w:val="e"/>
        <w:rPr>
          <w:rFonts w:cs="Times New Roman"/>
        </w:rPr>
      </w:pPr>
      <w:r w:rsidRPr="008010E3">
        <w:rPr>
          <w:rFonts w:cs="Times New Roman"/>
        </w:rPr>
        <w:t>В рамках охраны труда проводятся следующие мероприятия:</w:t>
      </w:r>
    </w:p>
    <w:p w14:paraId="3AEEC6B8" w14:textId="088F771F" w:rsidR="00DC4D57" w:rsidRPr="008010E3" w:rsidRDefault="000005C8" w:rsidP="000005C8">
      <w:pPr>
        <w:pStyle w:val="o"/>
        <w:numPr>
          <w:ilvl w:val="0"/>
          <w:numId w:val="22"/>
        </w:numPr>
        <w:ind w:left="0" w:firstLine="709"/>
        <w:rPr>
          <w:rFonts w:cs="Times New Roman"/>
        </w:rPr>
      </w:pPr>
      <w:r w:rsidRPr="008010E3">
        <w:rPr>
          <w:rFonts w:cs="Times New Roman"/>
        </w:rPr>
        <w:t>о</w:t>
      </w:r>
      <w:r w:rsidR="00DC4D57" w:rsidRPr="008010E3">
        <w:rPr>
          <w:rFonts w:cs="Times New Roman"/>
        </w:rPr>
        <w:t>беспечение безопасного и здорового рабочего места - важно обеспечить работникам комфортные и безопасные условия труда, которые не нанесут им вреда и не приведут к различным заболеваниям</w:t>
      </w:r>
      <w:r w:rsidRPr="008010E3">
        <w:rPr>
          <w:rFonts w:cs="Times New Roman"/>
        </w:rPr>
        <w:t>;</w:t>
      </w:r>
    </w:p>
    <w:p w14:paraId="3F778967" w14:textId="58388873" w:rsidR="00DC4D57" w:rsidRPr="008010E3" w:rsidRDefault="000005C8" w:rsidP="000005C8">
      <w:pPr>
        <w:pStyle w:val="o"/>
        <w:ind w:left="0" w:firstLine="709"/>
        <w:rPr>
          <w:rFonts w:cs="Times New Roman"/>
        </w:rPr>
      </w:pPr>
      <w:r w:rsidRPr="008010E3">
        <w:rPr>
          <w:rFonts w:cs="Times New Roman"/>
        </w:rPr>
        <w:t>а</w:t>
      </w:r>
      <w:r w:rsidR="00DC4D57" w:rsidRPr="008010E3">
        <w:rPr>
          <w:rFonts w:cs="Times New Roman"/>
        </w:rPr>
        <w:t>нализ опасностей и оценка рисков - на предприятии должен быть проведен анализ всех возможных опасностей при работе и оценка рисков, связанных с этими опасностями</w:t>
      </w:r>
      <w:r w:rsidRPr="008010E3">
        <w:rPr>
          <w:rFonts w:cs="Times New Roman"/>
        </w:rPr>
        <w:t>;</w:t>
      </w:r>
    </w:p>
    <w:p w14:paraId="73B145F5" w14:textId="254BC7EF" w:rsidR="00DC4D57" w:rsidRPr="008010E3" w:rsidRDefault="000005C8" w:rsidP="000005C8">
      <w:pPr>
        <w:pStyle w:val="o"/>
        <w:ind w:left="0" w:firstLine="709"/>
        <w:rPr>
          <w:rFonts w:cs="Times New Roman"/>
        </w:rPr>
      </w:pPr>
      <w:r w:rsidRPr="008010E3">
        <w:rPr>
          <w:rFonts w:cs="Times New Roman"/>
        </w:rPr>
        <w:t>и</w:t>
      </w:r>
      <w:r w:rsidR="00DC4D57" w:rsidRPr="008010E3">
        <w:rPr>
          <w:rFonts w:cs="Times New Roman"/>
        </w:rPr>
        <w:t>нструктаж и обучение персонала - работники должны быть обучены правилам охраны труда, а также получить инструктаж по использованию средств индивидуальной защиты и других устройств, которые используются для обеспечени</w:t>
      </w:r>
      <w:r w:rsidRPr="008010E3">
        <w:rPr>
          <w:rFonts w:cs="Times New Roman"/>
        </w:rPr>
        <w:t>я безопасности на рабочем месте;</w:t>
      </w:r>
    </w:p>
    <w:p w14:paraId="0A2FDBE4" w14:textId="23404F04" w:rsidR="00DC4D57" w:rsidRPr="008010E3" w:rsidRDefault="000005C8" w:rsidP="000005C8">
      <w:pPr>
        <w:pStyle w:val="o"/>
        <w:ind w:left="0" w:firstLine="709"/>
        <w:rPr>
          <w:rFonts w:cs="Times New Roman"/>
        </w:rPr>
      </w:pPr>
      <w:r w:rsidRPr="008010E3">
        <w:rPr>
          <w:rFonts w:cs="Times New Roman"/>
        </w:rPr>
        <w:t>о</w:t>
      </w:r>
      <w:r w:rsidR="00DC4D57" w:rsidRPr="008010E3">
        <w:rPr>
          <w:rFonts w:cs="Times New Roman"/>
        </w:rPr>
        <w:t>рганизация медицинского наблюдения - работники, которые находятся во вредных условиях труда или производят опасные работы, должны периодически проходить медицинский осмотр для выявления и предотвращения возможных заболеваний</w:t>
      </w:r>
      <w:r w:rsidRPr="008010E3">
        <w:rPr>
          <w:rFonts w:cs="Times New Roman"/>
        </w:rPr>
        <w:t>.</w:t>
      </w:r>
    </w:p>
    <w:p w14:paraId="280D69C1" w14:textId="189BB9D6" w:rsidR="00DC4D57" w:rsidRPr="008010E3" w:rsidRDefault="00DC4D57" w:rsidP="00DC4D57">
      <w:pPr>
        <w:pStyle w:val="e"/>
        <w:rPr>
          <w:rFonts w:cs="Times New Roman"/>
        </w:rPr>
      </w:pPr>
      <w:r w:rsidRPr="008010E3">
        <w:rPr>
          <w:rFonts w:cs="Times New Roman"/>
        </w:rPr>
        <w:t>Противопожарная безопасность - это система мероприятий, направленных на предотвращение пожаров и минимизацию последствий, если они все же возникнут. Включает в себя следующие мероприятия:</w:t>
      </w:r>
    </w:p>
    <w:p w14:paraId="58419702" w14:textId="6444B02D" w:rsidR="00DC4D57" w:rsidRPr="008010E3" w:rsidRDefault="000005C8" w:rsidP="000005C8">
      <w:pPr>
        <w:pStyle w:val="o"/>
        <w:numPr>
          <w:ilvl w:val="0"/>
          <w:numId w:val="23"/>
        </w:numPr>
        <w:ind w:left="0" w:firstLine="709"/>
        <w:rPr>
          <w:rFonts w:cs="Times New Roman"/>
        </w:rPr>
      </w:pPr>
      <w:r w:rsidRPr="008010E3">
        <w:rPr>
          <w:rFonts w:cs="Times New Roman"/>
        </w:rPr>
        <w:t>с</w:t>
      </w:r>
      <w:r w:rsidR="00DC4D57" w:rsidRPr="008010E3">
        <w:rPr>
          <w:rFonts w:cs="Times New Roman"/>
        </w:rPr>
        <w:t xml:space="preserve">оздание системы пожарной безопасности - необходимо обеспечить доступность средств пожаротушения, установить автоматические извещатели, устройства автоматического отключения электроэнергии в случае возникновения пожара и </w:t>
      </w:r>
      <w:proofErr w:type="spellStart"/>
      <w:r w:rsidR="00DC4D57" w:rsidRPr="008010E3">
        <w:rPr>
          <w:rFonts w:cs="Times New Roman"/>
        </w:rPr>
        <w:t>др</w:t>
      </w:r>
      <w:proofErr w:type="spellEnd"/>
      <w:r w:rsidRPr="008010E3">
        <w:rPr>
          <w:rFonts w:cs="Times New Roman"/>
        </w:rPr>
        <w:t>;</w:t>
      </w:r>
    </w:p>
    <w:p w14:paraId="4417A2E2" w14:textId="18DF8E06" w:rsidR="00DC4D57" w:rsidRPr="008010E3" w:rsidRDefault="000005C8" w:rsidP="000005C8">
      <w:pPr>
        <w:pStyle w:val="o"/>
        <w:ind w:left="0" w:firstLine="709"/>
        <w:rPr>
          <w:rFonts w:cs="Times New Roman"/>
        </w:rPr>
      </w:pPr>
      <w:r w:rsidRPr="008010E3">
        <w:rPr>
          <w:rFonts w:cs="Times New Roman"/>
        </w:rPr>
        <w:lastRenderedPageBreak/>
        <w:t>о</w:t>
      </w:r>
      <w:r w:rsidR="00DC4D57" w:rsidRPr="008010E3">
        <w:rPr>
          <w:rFonts w:cs="Times New Roman"/>
        </w:rPr>
        <w:t>бучение и тренировка персонала - необходимо проводить инструктажи и тренировки по правилам эвакуации, использованию средств пожаротушения, а также знакомство с планами эвакуации</w:t>
      </w:r>
      <w:r w:rsidRPr="008010E3">
        <w:rPr>
          <w:rFonts w:cs="Times New Roman"/>
        </w:rPr>
        <w:t>;</w:t>
      </w:r>
    </w:p>
    <w:p w14:paraId="2F483592" w14:textId="6B28E043" w:rsidR="00DC4D57" w:rsidRPr="008010E3" w:rsidRDefault="000005C8" w:rsidP="000005C8">
      <w:pPr>
        <w:pStyle w:val="o"/>
        <w:ind w:left="0" w:firstLine="709"/>
        <w:rPr>
          <w:rFonts w:cs="Times New Roman"/>
        </w:rPr>
      </w:pPr>
      <w:r w:rsidRPr="008010E3">
        <w:rPr>
          <w:rFonts w:cs="Times New Roman"/>
        </w:rPr>
        <w:t>п</w:t>
      </w:r>
      <w:r w:rsidR="00DC4D57" w:rsidRPr="008010E3">
        <w:rPr>
          <w:rFonts w:cs="Times New Roman"/>
        </w:rPr>
        <w:t>роверка на соответствие - проводить регулярные проверки объектов на соответствие требованиям пожарной безопасности и принимать меры к устранению выявленных нарушений</w:t>
      </w:r>
      <w:r w:rsidRPr="008010E3">
        <w:rPr>
          <w:rFonts w:cs="Times New Roman"/>
        </w:rPr>
        <w:t>;</w:t>
      </w:r>
    </w:p>
    <w:p w14:paraId="1879F591" w14:textId="521C9759" w:rsidR="00DC4D57" w:rsidRPr="008010E3" w:rsidRDefault="000005C8" w:rsidP="000005C8">
      <w:pPr>
        <w:pStyle w:val="o"/>
        <w:ind w:left="0" w:firstLine="709"/>
        <w:rPr>
          <w:rFonts w:cs="Times New Roman"/>
        </w:rPr>
      </w:pPr>
      <w:r w:rsidRPr="008010E3">
        <w:rPr>
          <w:rFonts w:cs="Times New Roman"/>
        </w:rPr>
        <w:t>с</w:t>
      </w:r>
      <w:r w:rsidR="00DC4D57" w:rsidRPr="008010E3">
        <w:rPr>
          <w:rFonts w:cs="Times New Roman"/>
        </w:rPr>
        <w:t>истема оповещения - необходимо обеспечить эффективную систему оповещения на случай возникновения пожара.</w:t>
      </w:r>
    </w:p>
    <w:p w14:paraId="7F4820F3" w14:textId="19CE8722" w:rsidR="00EE53B6" w:rsidRPr="008010E3" w:rsidRDefault="00DC4D57" w:rsidP="00DC4D57">
      <w:pPr>
        <w:pStyle w:val="e"/>
        <w:rPr>
          <w:rFonts w:cs="Times New Roman"/>
        </w:rPr>
      </w:pPr>
      <w:r w:rsidRPr="008010E3">
        <w:rPr>
          <w:rFonts w:cs="Times New Roman"/>
        </w:rPr>
        <w:t>Таким образом, охрана труда и противопожарная безопасность являются важными элементами обеспечения безопасности на рабочем месте. Рациональное использование средств индивидуальной и коллективной защиты, а также выполнение всех необходимых требований и рекомендаций по охране труда и противопожарной безопасности помогут предотвратить риски и обеспечить безопасность персонала.</w:t>
      </w:r>
    </w:p>
    <w:p w14:paraId="3D8AAC3F" w14:textId="1CAAD8DA" w:rsidR="005860C8" w:rsidRPr="008010E3" w:rsidRDefault="005860C8" w:rsidP="00F40D6C">
      <w:pPr>
        <w:pStyle w:val="e1"/>
      </w:pPr>
      <w:bookmarkStart w:id="57" w:name="_Toc95985280"/>
      <w:bookmarkStart w:id="58" w:name="_Toc131072049"/>
      <w:bookmarkStart w:id="59" w:name="_Toc131516706"/>
      <w:bookmarkStart w:id="60" w:name="_Toc137594301"/>
      <w:r w:rsidRPr="008010E3">
        <w:lastRenderedPageBreak/>
        <w:t>Заключение</w:t>
      </w:r>
      <w:bookmarkEnd w:id="57"/>
      <w:bookmarkEnd w:id="58"/>
      <w:bookmarkEnd w:id="59"/>
      <w:bookmarkEnd w:id="60"/>
    </w:p>
    <w:p w14:paraId="18BBF24E" w14:textId="0F37A0D6" w:rsidR="00F95527" w:rsidRPr="008010E3" w:rsidRDefault="00F95527" w:rsidP="00F95527">
      <w:pPr>
        <w:pStyle w:val="e"/>
        <w:rPr>
          <w:rFonts w:cs="Times New Roman"/>
        </w:rPr>
      </w:pPr>
      <w:r w:rsidRPr="008010E3">
        <w:rPr>
          <w:rFonts w:cs="Times New Roman"/>
        </w:rPr>
        <w:t>Первым этапом проекта была постановка задачи и анализ требований к системе. В результате были определены функциональные требования, такие как возможность создания и редактирования заявок, отслеживание статуса заявки. Также были выделены нефункциональные требования, включая надежность, безопасность, удобство использования.</w:t>
      </w:r>
    </w:p>
    <w:p w14:paraId="50421036" w14:textId="0C6D2ED8" w:rsidR="00F95527" w:rsidRPr="008010E3" w:rsidRDefault="00F95527" w:rsidP="00F95527">
      <w:pPr>
        <w:pStyle w:val="e"/>
        <w:rPr>
          <w:rFonts w:cs="Times New Roman"/>
        </w:rPr>
      </w:pPr>
      <w:r w:rsidRPr="008010E3">
        <w:rPr>
          <w:rFonts w:cs="Times New Roman"/>
        </w:rPr>
        <w:t>Далее была проведена работа по проектированию системы. Была выбрана архитектура системы, определены ее компоненты и интерфейсы между ними. Был разработан дизайн пользовательского интерфейса, который обеспечивает удобство использования системы.</w:t>
      </w:r>
    </w:p>
    <w:p w14:paraId="49845C47" w14:textId="47037B16" w:rsidR="00F95527" w:rsidRPr="008010E3" w:rsidRDefault="00F95527" w:rsidP="00F95527">
      <w:pPr>
        <w:pStyle w:val="e"/>
        <w:rPr>
          <w:rFonts w:cs="Times New Roman"/>
        </w:rPr>
      </w:pPr>
      <w:r w:rsidRPr="008010E3">
        <w:rPr>
          <w:rFonts w:cs="Times New Roman"/>
        </w:rPr>
        <w:t xml:space="preserve">После этого был выполнен </w:t>
      </w:r>
      <w:proofErr w:type="spellStart"/>
      <w:r w:rsidRPr="008010E3">
        <w:rPr>
          <w:rFonts w:cs="Times New Roman"/>
        </w:rPr>
        <w:t>кодинг</w:t>
      </w:r>
      <w:proofErr w:type="spellEnd"/>
      <w:r w:rsidRPr="008010E3">
        <w:rPr>
          <w:rFonts w:cs="Times New Roman"/>
        </w:rPr>
        <w:t xml:space="preserve"> системы. В процессе разработки были использованы современные технологии и инструменты, такие как базы данных и </w:t>
      </w:r>
      <w:proofErr w:type="spellStart"/>
      <w:r w:rsidRPr="008010E3">
        <w:rPr>
          <w:rFonts w:cs="Times New Roman"/>
        </w:rPr>
        <w:t>фреймворки</w:t>
      </w:r>
      <w:proofErr w:type="spellEnd"/>
      <w:r w:rsidRPr="008010E3">
        <w:rPr>
          <w:rFonts w:cs="Times New Roman"/>
        </w:rPr>
        <w:t xml:space="preserve"> для веб-разработки.</w:t>
      </w:r>
    </w:p>
    <w:p w14:paraId="02089511" w14:textId="65FA748C" w:rsidR="00F95527" w:rsidRPr="008010E3" w:rsidRDefault="00F95527" w:rsidP="00F95527">
      <w:pPr>
        <w:pStyle w:val="e"/>
        <w:rPr>
          <w:rFonts w:cs="Times New Roman"/>
        </w:rPr>
      </w:pPr>
      <w:r w:rsidRPr="008010E3">
        <w:rPr>
          <w:rFonts w:cs="Times New Roman"/>
        </w:rPr>
        <w:t>Далее система была протестирована. Было проведено функциональное тестирование, которое позволило выявить и устранить ошибки и недостатки системы.</w:t>
      </w:r>
    </w:p>
    <w:p w14:paraId="4A2156DD" w14:textId="0605A260" w:rsidR="00F95527" w:rsidRPr="008010E3" w:rsidRDefault="00F95527" w:rsidP="00F95527">
      <w:pPr>
        <w:pStyle w:val="e"/>
        <w:rPr>
          <w:rFonts w:cs="Times New Roman"/>
        </w:rPr>
      </w:pPr>
      <w:r w:rsidRPr="008010E3">
        <w:rPr>
          <w:rFonts w:cs="Times New Roman"/>
        </w:rPr>
        <w:t>В результате выполненных работ была разработана система для работы с заявками о неисправностях оборудования колледжа. Система обладает рядом преимуществ по сравнению с аналогами, таких как простота использования, автоматизация процесса поддержки оборудования, что позволяет значительно увеличить эффективность и качество работы технической поддержки колледжа.</w:t>
      </w:r>
    </w:p>
    <w:p w14:paraId="42C5F851" w14:textId="47FB8814" w:rsidR="00F95527" w:rsidRPr="008010E3" w:rsidRDefault="004F58E2" w:rsidP="00F95527">
      <w:pPr>
        <w:pStyle w:val="e"/>
        <w:rPr>
          <w:rFonts w:cs="Times New Roman"/>
        </w:rPr>
      </w:pPr>
      <w:r w:rsidRPr="008010E3">
        <w:rPr>
          <w:rFonts w:cs="Times New Roman"/>
        </w:rPr>
        <w:t>Также</w:t>
      </w:r>
      <w:r w:rsidR="00F95527" w:rsidRPr="008010E3">
        <w:rPr>
          <w:rFonts w:cs="Times New Roman"/>
        </w:rPr>
        <w:t xml:space="preserve"> были достигнуты следующие цели:</w:t>
      </w:r>
    </w:p>
    <w:p w14:paraId="3FD422D4" w14:textId="56A7E3C4" w:rsidR="00F95527" w:rsidRPr="008010E3" w:rsidRDefault="000005C8" w:rsidP="008010E3">
      <w:pPr>
        <w:pStyle w:val="o"/>
        <w:numPr>
          <w:ilvl w:val="0"/>
          <w:numId w:val="45"/>
        </w:numPr>
        <w:ind w:left="0" w:firstLine="709"/>
        <w:rPr>
          <w:rFonts w:cs="Times New Roman"/>
        </w:rPr>
      </w:pPr>
      <w:r w:rsidRPr="008010E3">
        <w:rPr>
          <w:rFonts w:cs="Times New Roman"/>
        </w:rPr>
        <w:t>у</w:t>
      </w:r>
      <w:r w:rsidR="00F95527" w:rsidRPr="008010E3">
        <w:rPr>
          <w:rFonts w:cs="Times New Roman"/>
        </w:rPr>
        <w:t>лучшение качества обслуживания сотрудников колледжа по вопросам неисправностей оборудования</w:t>
      </w:r>
      <w:r w:rsidRPr="008010E3">
        <w:rPr>
          <w:rFonts w:cs="Times New Roman"/>
        </w:rPr>
        <w:t>;</w:t>
      </w:r>
    </w:p>
    <w:p w14:paraId="4848FA5A" w14:textId="0B6A405D" w:rsidR="00F95527" w:rsidRPr="008010E3" w:rsidRDefault="000005C8" w:rsidP="008010E3">
      <w:pPr>
        <w:pStyle w:val="o"/>
        <w:numPr>
          <w:ilvl w:val="0"/>
          <w:numId w:val="45"/>
        </w:numPr>
        <w:ind w:left="0" w:firstLine="709"/>
        <w:rPr>
          <w:rFonts w:cs="Times New Roman"/>
        </w:rPr>
      </w:pPr>
      <w:r w:rsidRPr="008010E3">
        <w:rPr>
          <w:rFonts w:cs="Times New Roman"/>
        </w:rPr>
        <w:t>с</w:t>
      </w:r>
      <w:r w:rsidR="00F95527" w:rsidRPr="008010E3">
        <w:rPr>
          <w:rFonts w:cs="Times New Roman"/>
        </w:rPr>
        <w:t>окращение времени на обработку заявок и ускорение их исполнения</w:t>
      </w:r>
      <w:r w:rsidRPr="008010E3">
        <w:rPr>
          <w:rFonts w:cs="Times New Roman"/>
        </w:rPr>
        <w:t>;</w:t>
      </w:r>
    </w:p>
    <w:p w14:paraId="21330123" w14:textId="021FB821" w:rsidR="00F95527" w:rsidRPr="008010E3" w:rsidRDefault="000005C8" w:rsidP="008010E3">
      <w:pPr>
        <w:pStyle w:val="o"/>
        <w:numPr>
          <w:ilvl w:val="0"/>
          <w:numId w:val="45"/>
        </w:numPr>
        <w:ind w:left="0" w:firstLine="709"/>
        <w:rPr>
          <w:rFonts w:cs="Times New Roman"/>
        </w:rPr>
      </w:pPr>
      <w:r w:rsidRPr="008010E3">
        <w:rPr>
          <w:rFonts w:cs="Times New Roman"/>
        </w:rPr>
        <w:t>о</w:t>
      </w:r>
      <w:r w:rsidR="00F95527" w:rsidRPr="008010E3">
        <w:rPr>
          <w:rFonts w:cs="Times New Roman"/>
        </w:rPr>
        <w:t>птимизация процесса управления ресурсами и повышение эффективности работы персонала технической поддержки.</w:t>
      </w:r>
    </w:p>
    <w:p w14:paraId="361B0403" w14:textId="66EF42FC" w:rsidR="00A27DCD" w:rsidRPr="008010E3" w:rsidRDefault="00F95527" w:rsidP="00F95527">
      <w:pPr>
        <w:pStyle w:val="e"/>
        <w:rPr>
          <w:rFonts w:cs="Times New Roman"/>
        </w:rPr>
      </w:pPr>
      <w:r w:rsidRPr="008010E3">
        <w:rPr>
          <w:rFonts w:cs="Times New Roman"/>
        </w:rPr>
        <w:lastRenderedPageBreak/>
        <w:t>Таким образом, можно заключить, что выполненный дипломный проект является успешным и полностью соответствует заданным требованиям и целям.</w:t>
      </w:r>
    </w:p>
    <w:p w14:paraId="06BF6CDA" w14:textId="148D935A" w:rsidR="004679AA" w:rsidRPr="008010E3" w:rsidRDefault="005860C8" w:rsidP="00F40D6C">
      <w:pPr>
        <w:pStyle w:val="e1"/>
      </w:pPr>
      <w:bookmarkStart w:id="61" w:name="_Toc95985281"/>
      <w:bookmarkStart w:id="62" w:name="_Toc131072050"/>
      <w:bookmarkStart w:id="63" w:name="_Toc131516707"/>
      <w:bookmarkStart w:id="64" w:name="_Toc137594302"/>
      <w:r w:rsidRPr="008010E3">
        <w:lastRenderedPageBreak/>
        <w:t>Список литератур</w:t>
      </w:r>
      <w:bookmarkEnd w:id="61"/>
      <w:bookmarkEnd w:id="62"/>
      <w:bookmarkEnd w:id="63"/>
      <w:r w:rsidR="006B7B84" w:rsidRPr="008010E3">
        <w:t>ы</w:t>
      </w:r>
      <w:bookmarkEnd w:id="64"/>
    </w:p>
    <w:p w14:paraId="6408C7EB" w14:textId="0FE6E4A0" w:rsidR="00A27DCD" w:rsidRPr="008010E3" w:rsidRDefault="00A27DCD" w:rsidP="00ED3520">
      <w:pPr>
        <w:pStyle w:val="e"/>
        <w:rPr>
          <w:rFonts w:cs="Times New Roman"/>
          <w:shd w:val="clear" w:color="auto" w:fill="FFFFFF"/>
        </w:rPr>
      </w:pPr>
      <w:r w:rsidRPr="008010E3">
        <w:rPr>
          <w:rFonts w:cs="Times New Roman"/>
          <w:shd w:val="clear" w:color="auto" w:fill="FFFFFF"/>
        </w:rPr>
        <w:t>1. Бородина В.В. Малое и среднее предпринимательство России: бухгалтерский учет и отчетность: Учебное пособие. М.: – 2013.</w:t>
      </w:r>
    </w:p>
    <w:p w14:paraId="3FEA6B7F" w14:textId="35C1B012" w:rsidR="00A27DCD" w:rsidRPr="008010E3" w:rsidRDefault="00A27DCD" w:rsidP="00ED3520">
      <w:pPr>
        <w:pStyle w:val="e"/>
        <w:rPr>
          <w:rFonts w:cs="Times New Roman"/>
        </w:rPr>
      </w:pPr>
      <w:r w:rsidRPr="008010E3">
        <w:rPr>
          <w:rFonts w:cs="Times New Roman"/>
          <w:shd w:val="clear" w:color="auto" w:fill="FFFFFF"/>
        </w:rPr>
        <w:t xml:space="preserve">2. </w:t>
      </w:r>
      <w:proofErr w:type="spellStart"/>
      <w:r w:rsidRPr="008010E3">
        <w:rPr>
          <w:rFonts w:cs="Times New Roman"/>
        </w:rPr>
        <w:t>Троелсен</w:t>
      </w:r>
      <w:proofErr w:type="spellEnd"/>
      <w:r w:rsidRPr="008010E3">
        <w:rPr>
          <w:rFonts w:cs="Times New Roman"/>
        </w:rPr>
        <w:t xml:space="preserve"> Э. "Язык программирования C# 7 и платформы. NET и NET </w:t>
      </w:r>
      <w:proofErr w:type="spellStart"/>
      <w:r w:rsidRPr="008010E3">
        <w:rPr>
          <w:rFonts w:cs="Times New Roman"/>
        </w:rPr>
        <w:t>Core</w:t>
      </w:r>
      <w:proofErr w:type="spellEnd"/>
      <w:r w:rsidRPr="008010E3">
        <w:rPr>
          <w:rFonts w:cs="Times New Roman"/>
        </w:rPr>
        <w:t>" – Санкт-Петербург: Диалектика/Вильямс, 2018. - 1328 с.</w:t>
      </w:r>
    </w:p>
    <w:p w14:paraId="1F2ABAE9" w14:textId="5D31BE6D" w:rsidR="00A27DCD" w:rsidRPr="008010E3" w:rsidRDefault="00A27DCD" w:rsidP="00ED3520">
      <w:pPr>
        <w:pStyle w:val="e"/>
        <w:rPr>
          <w:rFonts w:cs="Times New Roman"/>
        </w:rPr>
      </w:pPr>
      <w:r w:rsidRPr="008010E3">
        <w:rPr>
          <w:rFonts w:cs="Times New Roman"/>
          <w:lang w:val="en-US"/>
        </w:rPr>
        <w:t xml:space="preserve">3. </w:t>
      </w:r>
      <w:r w:rsidRPr="008010E3">
        <w:rPr>
          <w:rFonts w:cs="Times New Roman"/>
        </w:rPr>
        <w:t>Прайс</w:t>
      </w:r>
      <w:r w:rsidRPr="008010E3">
        <w:rPr>
          <w:rFonts w:cs="Times New Roman"/>
          <w:lang w:val="en-US"/>
        </w:rPr>
        <w:t xml:space="preserve"> </w:t>
      </w:r>
      <w:r w:rsidRPr="008010E3">
        <w:rPr>
          <w:rFonts w:cs="Times New Roman"/>
        </w:rPr>
        <w:t>М</w:t>
      </w:r>
      <w:r w:rsidRPr="008010E3">
        <w:rPr>
          <w:rFonts w:cs="Times New Roman"/>
          <w:lang w:val="en-US"/>
        </w:rPr>
        <w:t xml:space="preserve">. "C# 7 </w:t>
      </w:r>
      <w:r w:rsidRPr="008010E3">
        <w:rPr>
          <w:rFonts w:cs="Times New Roman"/>
        </w:rPr>
        <w:t>и</w:t>
      </w:r>
      <w:r w:rsidRPr="008010E3">
        <w:rPr>
          <w:rFonts w:cs="Times New Roman"/>
          <w:lang w:val="en-US"/>
        </w:rPr>
        <w:t xml:space="preserve">.NET Core. </w:t>
      </w:r>
      <w:r w:rsidRPr="008010E3">
        <w:rPr>
          <w:rFonts w:cs="Times New Roman"/>
        </w:rPr>
        <w:t>Кроссплатформенная разработка для профессионалов"- Санкт-Петербург: Издательский Дом ПИТЕР,2019 -640 с.</w:t>
      </w:r>
    </w:p>
    <w:p w14:paraId="455132F8" w14:textId="5BA8E731" w:rsidR="00A27DCD" w:rsidRPr="008010E3" w:rsidRDefault="00A27DCD" w:rsidP="00ED3520">
      <w:pPr>
        <w:pStyle w:val="e"/>
        <w:rPr>
          <w:rFonts w:cs="Times New Roman"/>
        </w:rPr>
      </w:pPr>
      <w:r w:rsidRPr="008010E3">
        <w:rPr>
          <w:rFonts w:cs="Times New Roman"/>
        </w:rPr>
        <w:t xml:space="preserve">4. Васильев А.Н. "Программирование на C# для начинающих. Особенности языка" – Санкт-Петербург: </w:t>
      </w:r>
      <w:proofErr w:type="spellStart"/>
      <w:r w:rsidRPr="008010E3">
        <w:rPr>
          <w:rFonts w:cs="Times New Roman"/>
        </w:rPr>
        <w:t>Бомбора</w:t>
      </w:r>
      <w:proofErr w:type="spellEnd"/>
      <w:r w:rsidRPr="008010E3">
        <w:rPr>
          <w:rFonts w:cs="Times New Roman"/>
        </w:rPr>
        <w:t xml:space="preserve"> 2019. - 528 с.</w:t>
      </w:r>
    </w:p>
    <w:p w14:paraId="571D2205" w14:textId="7CDC5EFE" w:rsidR="00A27DCD" w:rsidRPr="008010E3" w:rsidRDefault="00A27DCD" w:rsidP="00ED3520">
      <w:pPr>
        <w:pStyle w:val="e"/>
        <w:rPr>
          <w:rFonts w:cs="Times New Roman"/>
        </w:rPr>
      </w:pPr>
      <w:r w:rsidRPr="008010E3">
        <w:rPr>
          <w:rFonts w:cs="Times New Roman"/>
          <w:shd w:val="clear" w:color="auto" w:fill="FFFFFF"/>
        </w:rPr>
        <w:t>5. Маслова Т.С. Бухгалтерский учет в государственных (муниципальных) учреждениях: учеб. пособие. М.: Магистр, ИНФРА-М, 2016.</w:t>
      </w:r>
    </w:p>
    <w:p w14:paraId="165AA410" w14:textId="77777777" w:rsidR="00A27DCD" w:rsidRPr="008010E3" w:rsidRDefault="00A27DCD" w:rsidP="00ED3520">
      <w:pPr>
        <w:pStyle w:val="e"/>
        <w:rPr>
          <w:rFonts w:cs="Times New Roman"/>
        </w:rPr>
      </w:pPr>
    </w:p>
    <w:p w14:paraId="592533FD" w14:textId="440C4D52" w:rsidR="00A27DCD" w:rsidRPr="008010E3" w:rsidRDefault="00A27DCD" w:rsidP="00ED3520">
      <w:pPr>
        <w:pStyle w:val="e"/>
        <w:rPr>
          <w:rFonts w:cs="Times New Roman"/>
        </w:rPr>
        <w:sectPr w:rsidR="00A27DCD" w:rsidRPr="008010E3" w:rsidSect="00BB1145">
          <w:headerReference w:type="default" r:id="rId51"/>
          <w:pgSz w:w="11906" w:h="16838"/>
          <w:pgMar w:top="851" w:right="849" w:bottom="1418" w:left="1418" w:header="709" w:footer="709" w:gutter="0"/>
          <w:pgNumType w:start="7"/>
          <w:cols w:space="708"/>
          <w:docGrid w:linePitch="360"/>
        </w:sectPr>
      </w:pPr>
      <w:r w:rsidRPr="008010E3">
        <w:rPr>
          <w:rFonts w:cs="Times New Roman"/>
        </w:rPr>
        <w:t xml:space="preserve"> </w:t>
      </w:r>
    </w:p>
    <w:p w14:paraId="118B204B" w14:textId="2C958459" w:rsidR="006B7B84" w:rsidRPr="008010E3" w:rsidRDefault="003E48BD" w:rsidP="0046637B">
      <w:pPr>
        <w:pStyle w:val="afff2"/>
        <w:rPr>
          <w:rFonts w:cs="Times New Roman"/>
        </w:rPr>
      </w:pPr>
      <w:bookmarkStart w:id="65" w:name="_Toc137594303"/>
      <w:r w:rsidRPr="008010E3">
        <w:rPr>
          <w:rFonts w:cs="Times New Roman"/>
        </w:rPr>
        <w:lastRenderedPageBreak/>
        <w:t>Приложения</w:t>
      </w:r>
      <w:bookmarkEnd w:id="65"/>
    </w:p>
    <w:p w14:paraId="13F5F9F7" w14:textId="77777777" w:rsidR="003E48BD" w:rsidRPr="008010E3" w:rsidRDefault="003E48BD" w:rsidP="0046637B">
      <w:pPr>
        <w:pStyle w:val="afff"/>
        <w:rPr>
          <w:rFonts w:cs="Times New Roman"/>
        </w:rPr>
        <w:sectPr w:rsidR="003E48BD" w:rsidRPr="008010E3" w:rsidSect="006B7B84">
          <w:pgSz w:w="11906" w:h="16838"/>
          <w:pgMar w:top="851" w:right="851" w:bottom="1418" w:left="1418" w:header="709" w:footer="709" w:gutter="0"/>
          <w:cols w:space="708"/>
          <w:vAlign w:val="center"/>
          <w:docGrid w:linePitch="360"/>
        </w:sectPr>
      </w:pPr>
    </w:p>
    <w:p w14:paraId="7F031568" w14:textId="207823D7" w:rsidR="003E48BD" w:rsidRPr="008010E3" w:rsidRDefault="003E48BD" w:rsidP="0046637B">
      <w:pPr>
        <w:pStyle w:val="afff"/>
        <w:rPr>
          <w:rFonts w:cs="Times New Roman"/>
        </w:rPr>
      </w:pPr>
      <w:bookmarkStart w:id="66" w:name="_Toc137594304"/>
      <w:r w:rsidRPr="008010E3">
        <w:rPr>
          <w:rFonts w:cs="Times New Roman"/>
        </w:rPr>
        <w:lastRenderedPageBreak/>
        <w:t>Приложение А Схема алгоритма</w:t>
      </w:r>
      <w:bookmarkEnd w:id="66"/>
    </w:p>
    <w:p w14:paraId="381EC971" w14:textId="77777777" w:rsidR="004F58E2" w:rsidRPr="008010E3" w:rsidRDefault="004F58E2" w:rsidP="004F58E2">
      <w:pPr>
        <w:pStyle w:val="affb"/>
        <w:keepNext/>
        <w:rPr>
          <w:rFonts w:cs="Times New Roman"/>
          <w:lang w:val="en-US"/>
        </w:rPr>
      </w:pPr>
      <w:r w:rsidRPr="008010E3">
        <w:rPr>
          <w:rFonts w:cs="Times New Roman"/>
          <w:noProof/>
          <w:lang w:val="en-US" w:eastAsia="en-US"/>
        </w:rPr>
        <w:drawing>
          <wp:inline distT="0" distB="0" distL="0" distR="0" wp14:anchorId="026262B4" wp14:editId="58431DBA">
            <wp:extent cx="2876190" cy="4580952"/>
            <wp:effectExtent l="19050" t="19050" r="19685" b="10160"/>
            <wp:docPr id="286" name="Рисунок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876190" cy="45809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03BAB5" w14:textId="41CB02BA" w:rsidR="003E48BD" w:rsidRPr="008010E3" w:rsidRDefault="004F58E2" w:rsidP="004F58E2">
      <w:pPr>
        <w:pStyle w:val="aff7"/>
        <w:rPr>
          <w:rFonts w:cs="Times New Roman"/>
        </w:rPr>
      </w:pPr>
      <w:r w:rsidRPr="008010E3">
        <w:rPr>
          <w:rFonts w:cs="Times New Roman"/>
        </w:rPr>
        <w:t xml:space="preserve">Рис </w:t>
      </w:r>
      <w:r w:rsidR="0080264A" w:rsidRPr="008010E3">
        <w:rPr>
          <w:rFonts w:cs="Times New Roman"/>
        </w:rPr>
        <w:t>А1</w:t>
      </w:r>
      <w:r w:rsidRPr="008010E3">
        <w:rPr>
          <w:rFonts w:cs="Times New Roman"/>
        </w:rPr>
        <w:t xml:space="preserve"> - Схема алгоритма авторизации</w:t>
      </w:r>
    </w:p>
    <w:p w14:paraId="5EAED934" w14:textId="56FF3EFE" w:rsidR="003E48BD" w:rsidRPr="008010E3" w:rsidRDefault="003E48BD" w:rsidP="0046637B">
      <w:pPr>
        <w:pStyle w:val="afff"/>
        <w:rPr>
          <w:rFonts w:cs="Times New Roman"/>
        </w:rPr>
      </w:pPr>
      <w:bookmarkStart w:id="67" w:name="_Toc137594305"/>
      <w:r w:rsidRPr="008010E3">
        <w:rPr>
          <w:rFonts w:cs="Times New Roman"/>
        </w:rPr>
        <w:lastRenderedPageBreak/>
        <w:t>Приложение Б Текст программы</w:t>
      </w:r>
      <w:bookmarkEnd w:id="67"/>
    </w:p>
    <w:p w14:paraId="59784D78" w14:textId="77777777" w:rsidR="004F58E2" w:rsidRPr="008010E3" w:rsidRDefault="004F58E2" w:rsidP="004F58E2">
      <w:pPr>
        <w:pStyle w:val="affb"/>
        <w:keepNext/>
        <w:rPr>
          <w:rFonts w:cs="Times New Roman"/>
        </w:rPr>
      </w:pPr>
      <w:r w:rsidRPr="008010E3">
        <w:rPr>
          <w:rFonts w:cs="Times New Roman"/>
          <w:noProof/>
          <w:lang w:val="en-US" w:eastAsia="en-US"/>
        </w:rPr>
        <w:drawing>
          <wp:inline distT="0" distB="0" distL="0" distR="0" wp14:anchorId="7C2F3001" wp14:editId="37A79A8E">
            <wp:extent cx="6119495" cy="1783715"/>
            <wp:effectExtent l="19050" t="19050" r="14605" b="26035"/>
            <wp:docPr id="287" name="Рисунок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7837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207D27" w14:textId="59614DA5" w:rsidR="003E48BD" w:rsidRPr="008010E3" w:rsidRDefault="004F58E2" w:rsidP="004F58E2">
      <w:pPr>
        <w:pStyle w:val="aff7"/>
        <w:rPr>
          <w:rFonts w:cs="Times New Roman"/>
        </w:rPr>
      </w:pPr>
      <w:r w:rsidRPr="008010E3">
        <w:rPr>
          <w:rFonts w:cs="Times New Roman"/>
        </w:rPr>
        <w:t xml:space="preserve">Рис </w:t>
      </w:r>
      <w:r w:rsidR="00425B9A">
        <w:rPr>
          <w:rFonts w:cs="Times New Roman"/>
        </w:rPr>
        <w:t>Б</w:t>
      </w:r>
      <w:bookmarkStart w:id="68" w:name="_GoBack"/>
      <w:bookmarkEnd w:id="68"/>
      <w:r w:rsidR="0080264A" w:rsidRPr="008010E3">
        <w:rPr>
          <w:rFonts w:cs="Times New Roman"/>
        </w:rPr>
        <w:t>1</w:t>
      </w:r>
      <w:r w:rsidRPr="008010E3">
        <w:rPr>
          <w:rFonts w:cs="Times New Roman"/>
        </w:rPr>
        <w:t xml:space="preserve"> - Метод </w:t>
      </w:r>
      <w:proofErr w:type="spellStart"/>
      <w:r w:rsidRPr="008010E3">
        <w:rPr>
          <w:rFonts w:cs="Times New Roman"/>
        </w:rPr>
        <w:t>логирования</w:t>
      </w:r>
      <w:proofErr w:type="spellEnd"/>
      <w:r w:rsidRPr="008010E3">
        <w:rPr>
          <w:rFonts w:cs="Times New Roman"/>
        </w:rPr>
        <w:t xml:space="preserve"> пользователя</w:t>
      </w:r>
    </w:p>
    <w:p w14:paraId="55E78F4C" w14:textId="77777777" w:rsidR="004F58E2" w:rsidRPr="008010E3" w:rsidRDefault="004F58E2" w:rsidP="004F58E2">
      <w:pPr>
        <w:pStyle w:val="affb"/>
        <w:keepNext/>
        <w:rPr>
          <w:rFonts w:cs="Times New Roman"/>
        </w:rPr>
      </w:pPr>
      <w:r w:rsidRPr="008010E3">
        <w:rPr>
          <w:rFonts w:cs="Times New Roman"/>
          <w:noProof/>
          <w:lang w:val="en-US" w:eastAsia="en-US"/>
        </w:rPr>
        <w:drawing>
          <wp:inline distT="0" distB="0" distL="0" distR="0" wp14:anchorId="604FEE70" wp14:editId="215FFBB1">
            <wp:extent cx="6119495" cy="1373505"/>
            <wp:effectExtent l="19050" t="19050" r="14605" b="17145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3735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87313B" w14:textId="41C6795B" w:rsidR="004F58E2" w:rsidRPr="008010E3" w:rsidRDefault="004F58E2" w:rsidP="004F58E2">
      <w:pPr>
        <w:pStyle w:val="aff7"/>
        <w:rPr>
          <w:rFonts w:cs="Times New Roman"/>
        </w:rPr>
      </w:pPr>
      <w:r w:rsidRPr="008010E3">
        <w:rPr>
          <w:rFonts w:cs="Times New Roman"/>
        </w:rPr>
        <w:t xml:space="preserve">Рис </w:t>
      </w:r>
      <w:r w:rsidR="0080264A" w:rsidRPr="008010E3">
        <w:rPr>
          <w:rFonts w:cs="Times New Roman"/>
        </w:rPr>
        <w:t>Б2</w:t>
      </w:r>
      <w:r w:rsidRPr="008010E3">
        <w:rPr>
          <w:rFonts w:cs="Times New Roman"/>
        </w:rPr>
        <w:t xml:space="preserve"> - Метод фильтрации кабинетов</w:t>
      </w:r>
    </w:p>
    <w:p w14:paraId="2BE72A48" w14:textId="77777777" w:rsidR="00BD277E" w:rsidRPr="008010E3" w:rsidRDefault="00BD277E" w:rsidP="00BD277E">
      <w:pPr>
        <w:pStyle w:val="affb"/>
        <w:keepNext/>
        <w:rPr>
          <w:rFonts w:cs="Times New Roman"/>
        </w:rPr>
      </w:pPr>
      <w:r w:rsidRPr="008010E3">
        <w:rPr>
          <w:rFonts w:cs="Times New Roman"/>
          <w:noProof/>
          <w:lang w:val="en-US" w:eastAsia="en-US"/>
        </w:rPr>
        <w:drawing>
          <wp:inline distT="0" distB="0" distL="0" distR="0" wp14:anchorId="1690F4DE" wp14:editId="7F644C7E">
            <wp:extent cx="6119495" cy="1478915"/>
            <wp:effectExtent l="19050" t="19050" r="14605" b="26035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4789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BDA633" w14:textId="2355D601" w:rsidR="00BD277E" w:rsidRPr="008010E3" w:rsidRDefault="00BD277E" w:rsidP="00BD277E">
      <w:pPr>
        <w:pStyle w:val="aff7"/>
        <w:rPr>
          <w:rFonts w:cs="Times New Roman"/>
          <w:lang w:val="en-US"/>
        </w:rPr>
      </w:pPr>
      <w:r w:rsidRPr="008010E3">
        <w:rPr>
          <w:rFonts w:cs="Times New Roman"/>
        </w:rPr>
        <w:t xml:space="preserve">Рис </w:t>
      </w:r>
      <w:r w:rsidR="0080264A" w:rsidRPr="008010E3">
        <w:rPr>
          <w:rFonts w:cs="Times New Roman"/>
        </w:rPr>
        <w:t>Б3</w:t>
      </w:r>
      <w:r w:rsidRPr="008010E3">
        <w:rPr>
          <w:rFonts w:cs="Times New Roman"/>
        </w:rPr>
        <w:t xml:space="preserve"> - </w:t>
      </w:r>
      <w:proofErr w:type="spellStart"/>
      <w:r w:rsidRPr="008010E3">
        <w:rPr>
          <w:rFonts w:cs="Times New Roman"/>
        </w:rPr>
        <w:t>Гвард</w:t>
      </w:r>
      <w:proofErr w:type="spellEnd"/>
      <w:r w:rsidRPr="008010E3">
        <w:rPr>
          <w:rFonts w:cs="Times New Roman"/>
        </w:rPr>
        <w:t xml:space="preserve"> </w:t>
      </w:r>
      <w:proofErr w:type="spellStart"/>
      <w:r w:rsidRPr="008010E3">
        <w:rPr>
          <w:rFonts w:cs="Times New Roman"/>
          <w:lang w:val="en-US"/>
        </w:rPr>
        <w:t>CanActive</w:t>
      </w:r>
      <w:proofErr w:type="spellEnd"/>
    </w:p>
    <w:p w14:paraId="5E2567F1" w14:textId="77777777" w:rsidR="00BD277E" w:rsidRPr="008010E3" w:rsidRDefault="00BD277E" w:rsidP="00BD277E">
      <w:pPr>
        <w:pStyle w:val="affb"/>
        <w:rPr>
          <w:rFonts w:cs="Times New Roman"/>
        </w:rPr>
      </w:pPr>
      <w:r w:rsidRPr="008010E3">
        <w:rPr>
          <w:rFonts w:cs="Times New Roman"/>
          <w:lang w:val="en-US"/>
        </w:rPr>
        <w:br w:type="column"/>
      </w:r>
      <w:r w:rsidRPr="008010E3">
        <w:rPr>
          <w:rFonts w:cs="Times New Roman"/>
          <w:noProof/>
          <w:lang w:val="en-US" w:eastAsia="en-US"/>
        </w:rPr>
        <w:lastRenderedPageBreak/>
        <w:drawing>
          <wp:inline distT="0" distB="0" distL="0" distR="0" wp14:anchorId="03C39A97" wp14:editId="4F1378A4">
            <wp:extent cx="6119495" cy="2705735"/>
            <wp:effectExtent l="19050" t="19050" r="14605" b="18415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7057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9E9F1C" w14:textId="53D70AB8" w:rsidR="00BD277E" w:rsidRPr="008010E3" w:rsidRDefault="00BD277E" w:rsidP="00BD277E">
      <w:pPr>
        <w:pStyle w:val="aff7"/>
        <w:rPr>
          <w:rFonts w:cs="Times New Roman"/>
        </w:rPr>
      </w:pPr>
      <w:r w:rsidRPr="008010E3">
        <w:rPr>
          <w:rFonts w:cs="Times New Roman"/>
        </w:rPr>
        <w:t xml:space="preserve">Рис </w:t>
      </w:r>
      <w:r w:rsidR="0080264A" w:rsidRPr="008010E3">
        <w:rPr>
          <w:rFonts w:cs="Times New Roman"/>
        </w:rPr>
        <w:t>Б4</w:t>
      </w:r>
      <w:r w:rsidRPr="008010E3">
        <w:rPr>
          <w:rFonts w:cs="Times New Roman"/>
        </w:rPr>
        <w:t xml:space="preserve"> - </w:t>
      </w:r>
      <w:r w:rsidRPr="008010E3">
        <w:rPr>
          <w:rFonts w:cs="Times New Roman"/>
          <w:lang w:val="en-US"/>
        </w:rPr>
        <w:t>Http</w:t>
      </w:r>
      <w:r w:rsidRPr="008010E3">
        <w:rPr>
          <w:rFonts w:cs="Times New Roman"/>
        </w:rPr>
        <w:t xml:space="preserve"> запросы</w:t>
      </w:r>
    </w:p>
    <w:p w14:paraId="23C10A92" w14:textId="77777777" w:rsidR="003E48BD" w:rsidRPr="008010E3" w:rsidRDefault="003E48BD" w:rsidP="0046637B">
      <w:pPr>
        <w:pStyle w:val="afff"/>
        <w:rPr>
          <w:rFonts w:cs="Times New Roman"/>
        </w:rPr>
      </w:pPr>
      <w:bookmarkStart w:id="69" w:name="_Toc137594306"/>
      <w:r w:rsidRPr="008010E3">
        <w:rPr>
          <w:rFonts w:cs="Times New Roman"/>
        </w:rPr>
        <w:lastRenderedPageBreak/>
        <w:t>Приложение В Структура данных</w:t>
      </w:r>
      <w:bookmarkEnd w:id="69"/>
    </w:p>
    <w:p w14:paraId="2EE4B7E6" w14:textId="77777777" w:rsidR="00BD277E" w:rsidRPr="008010E3" w:rsidRDefault="00BD277E" w:rsidP="00BD277E">
      <w:pPr>
        <w:pStyle w:val="affb"/>
        <w:keepNext/>
        <w:rPr>
          <w:rFonts w:cs="Times New Roman"/>
        </w:rPr>
      </w:pPr>
      <w:r w:rsidRPr="008010E3">
        <w:rPr>
          <w:rFonts w:cs="Times New Roman"/>
          <w:noProof/>
          <w:lang w:val="en-US" w:eastAsia="en-US"/>
        </w:rPr>
        <w:drawing>
          <wp:inline distT="0" distB="0" distL="0" distR="0" wp14:anchorId="338E9811" wp14:editId="006C9CBF">
            <wp:extent cx="3342857" cy="3485714"/>
            <wp:effectExtent l="19050" t="19050" r="10160" b="19685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342857" cy="34857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7DDB53" w14:textId="40A95E63" w:rsidR="003E48BD" w:rsidRPr="008010E3" w:rsidRDefault="00BD277E" w:rsidP="00BD277E">
      <w:pPr>
        <w:pStyle w:val="aff7"/>
        <w:rPr>
          <w:rFonts w:cs="Times New Roman"/>
        </w:rPr>
      </w:pPr>
      <w:r w:rsidRPr="008010E3">
        <w:rPr>
          <w:rFonts w:cs="Times New Roman"/>
        </w:rPr>
        <w:t xml:space="preserve">Рис </w:t>
      </w:r>
      <w:r w:rsidR="00425B9A">
        <w:rPr>
          <w:rFonts w:cs="Times New Roman"/>
        </w:rPr>
        <w:t>В</w:t>
      </w:r>
      <w:r w:rsidR="0080264A" w:rsidRPr="008010E3">
        <w:rPr>
          <w:rFonts w:cs="Times New Roman"/>
        </w:rPr>
        <w:t>1</w:t>
      </w:r>
      <w:r w:rsidRPr="008010E3">
        <w:rPr>
          <w:rFonts w:cs="Times New Roman"/>
        </w:rPr>
        <w:t xml:space="preserve"> - Модель класса "</w:t>
      </w:r>
      <w:r w:rsidRPr="008010E3">
        <w:rPr>
          <w:rFonts w:cs="Times New Roman"/>
          <w:lang w:val="en-US"/>
        </w:rPr>
        <w:t>Person</w:t>
      </w:r>
      <w:r w:rsidRPr="008010E3">
        <w:rPr>
          <w:rFonts w:cs="Times New Roman"/>
        </w:rPr>
        <w:t>"</w:t>
      </w:r>
    </w:p>
    <w:sectPr w:rsidR="003E48BD" w:rsidRPr="008010E3" w:rsidSect="003E48BD">
      <w:pgSz w:w="11906" w:h="16838"/>
      <w:pgMar w:top="851" w:right="851" w:bottom="1418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118ABA4" w14:textId="77777777" w:rsidR="00187F95" w:rsidRDefault="00187F95" w:rsidP="004C45C5">
      <w:pPr>
        <w:spacing w:line="240" w:lineRule="auto"/>
      </w:pPr>
      <w:r>
        <w:separator/>
      </w:r>
    </w:p>
  </w:endnote>
  <w:endnote w:type="continuationSeparator" w:id="0">
    <w:p w14:paraId="5A8CCF8F" w14:textId="77777777" w:rsidR="00187F95" w:rsidRDefault="00187F95" w:rsidP="004C45C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OST type B">
    <w:panose1 w:val="02010404020404060303"/>
    <w:charset w:val="00"/>
    <w:family w:val="auto"/>
    <w:pitch w:val="variable"/>
    <w:sig w:usb0="80000203" w:usb1="00000000" w:usb2="00000000" w:usb3="00000000" w:csb0="00000005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DD9E85A" w14:textId="129A0CF3" w:rsidR="0080264A" w:rsidRDefault="0080264A" w:rsidP="00756699">
    <w:pPr>
      <w:pStyle w:val="ad"/>
      <w:ind w:firstLine="0"/>
    </w:pPr>
  </w:p>
  <w:p w14:paraId="7610ADCF" w14:textId="19BDB260" w:rsidR="0080264A" w:rsidRDefault="0080264A" w:rsidP="008865A2">
    <w:pPr>
      <w:ind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1BB68E0" w14:textId="77777777" w:rsidR="00187F95" w:rsidRDefault="00187F95" w:rsidP="004C45C5">
      <w:pPr>
        <w:spacing w:line="240" w:lineRule="auto"/>
      </w:pPr>
      <w:r>
        <w:separator/>
      </w:r>
    </w:p>
  </w:footnote>
  <w:footnote w:type="continuationSeparator" w:id="0">
    <w:p w14:paraId="7E4D9BD2" w14:textId="77777777" w:rsidR="00187F95" w:rsidRDefault="00187F95" w:rsidP="004C45C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094A549" w14:textId="5C33BD4E" w:rsidR="0080264A" w:rsidRDefault="0080264A" w:rsidP="002C3EE0">
    <w:pPr>
      <w:pStyle w:val="a3"/>
      <w:ind w:firstLine="0"/>
    </w:pPr>
    <w:r w:rsidRPr="00E46633">
      <w:rPr>
        <w:noProof/>
        <w:sz w:val="32"/>
        <w:szCs w:val="32"/>
        <w:lang w:val="en-US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47F244A2" wp14:editId="528B4D7E">
              <wp:simplePos x="0" y="0"/>
              <wp:positionH relativeFrom="margin">
                <wp:posOffset>-231690</wp:posOffset>
              </wp:positionH>
              <wp:positionV relativeFrom="paragraph">
                <wp:posOffset>-259146</wp:posOffset>
              </wp:positionV>
              <wp:extent cx="6613023" cy="10257145"/>
              <wp:effectExtent l="0" t="0" r="16510" b="11430"/>
              <wp:wrapNone/>
              <wp:docPr id="99" name="Rectangl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13023" cy="10257145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rect w14:anchorId="070C7BCF" id="Rectangle 2" o:spid="_x0000_s1026" style="position:absolute;margin-left:-18.25pt;margin-top:-20.4pt;width:520.7pt;height:807.6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" filled="f" strokeweight="2pt">
              <w10:wrap anchorx="margin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AC63BA0" w14:textId="33D45C27" w:rsidR="0080264A" w:rsidRPr="008865A2" w:rsidRDefault="0080264A" w:rsidP="008865A2">
    <w:pPr>
      <w:pStyle w:val="a3"/>
      <w:ind w:firstLine="0"/>
    </w:pPr>
    <w:r w:rsidRPr="00E46633">
      <w:rPr>
        <w:noProof/>
        <w:sz w:val="32"/>
        <w:szCs w:val="32"/>
        <w:lang w:val="en-US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74E023D9" wp14:editId="41F06388">
              <wp:simplePos x="0" y="0"/>
              <wp:positionH relativeFrom="margin">
                <wp:posOffset>-245337</wp:posOffset>
              </wp:positionH>
              <wp:positionV relativeFrom="paragraph">
                <wp:posOffset>-245499</wp:posOffset>
              </wp:positionV>
              <wp:extent cx="6623655" cy="10270480"/>
              <wp:effectExtent l="0" t="0" r="25400" b="17145"/>
              <wp:wrapNone/>
              <wp:docPr id="97" name="Rectangl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23655" cy="10270480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rect w14:anchorId="585277EB" id="Rectangle 2" o:spid="_x0000_s1026" style="position:absolute;margin-left:-19.3pt;margin-top:-19.35pt;width:521.55pt;height:808.7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" filled="f" strokeweight="2pt">
              <w10:wrap anchorx="margin"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A271863" w14:textId="5C4C1C63" w:rsidR="0080264A" w:rsidRDefault="0080264A">
    <w:pPr>
      <w:pStyle w:val="a3"/>
    </w:pPr>
    <w:r>
      <w:rPr>
        <w:noProof/>
        <w:lang w:val="en-US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6EE9EF95" wp14:editId="3216EFD0">
              <wp:simplePos x="0" y="0"/>
              <wp:positionH relativeFrom="column">
                <wp:posOffset>-614183</wp:posOffset>
              </wp:positionH>
              <wp:positionV relativeFrom="paragraph">
                <wp:posOffset>-275286</wp:posOffset>
              </wp:positionV>
              <wp:extent cx="7016115" cy="10259695"/>
              <wp:effectExtent l="19050" t="19050" r="13335" b="27305"/>
              <wp:wrapNone/>
              <wp:docPr id="4" name="Group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016115" cy="10259695"/>
                        <a:chOff x="573" y="284"/>
                        <a:chExt cx="11049" cy="16271"/>
                      </a:xfrm>
                    </wpg:grpSpPr>
                    <wpg:grpSp>
                      <wpg:cNvPr id="5" name="Group 4"/>
                      <wpg:cNvGrpSpPr>
                        <a:grpSpLocks/>
                      </wpg:cNvGrpSpPr>
                      <wpg:grpSpPr bwMode="auto">
                        <a:xfrm>
                          <a:off x="573" y="8557"/>
                          <a:ext cx="561" cy="7998"/>
                          <a:chOff x="3194" y="6929"/>
                          <a:chExt cx="561" cy="8155"/>
                        </a:xfrm>
                      </wpg:grpSpPr>
                      <wpg:grpSp>
                        <wpg:cNvPr id="6" name="Group 5"/>
                        <wpg:cNvGrpSpPr>
                          <a:grpSpLocks/>
                        </wpg:cNvGrpSpPr>
                        <wpg:grpSpPr bwMode="auto">
                          <a:xfrm>
                            <a:off x="3194" y="6929"/>
                            <a:ext cx="283" cy="8155"/>
                            <a:chOff x="3194" y="6929"/>
                            <a:chExt cx="283" cy="8155"/>
                          </a:xfrm>
                        </wpg:grpSpPr>
                        <wps:wsp>
                          <wps:cNvPr id="7" name="Text Box 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13667"/>
                              <a:ext cx="283" cy="141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71FA7E3" w14:textId="77777777" w:rsidR="0080264A" w:rsidRPr="00C54940" w:rsidRDefault="0080264A" w:rsidP="00A912C2">
                                <w:pPr>
                                  <w:spacing w:line="240" w:lineRule="auto"/>
                                  <w:ind w:firstLine="0"/>
                                  <w:jc w:val="center"/>
                                  <w:rPr>
                                    <w:rFonts w:ascii="Times New Roman" w:hAnsi="Times New Roman" w:cs="Times New Roman"/>
                                    <w:sz w:val="18"/>
                                    <w:szCs w:val="18"/>
                                  </w:rPr>
                                </w:pPr>
                                <w:r w:rsidRPr="00C54940">
                                  <w:rPr>
                                    <w:rFonts w:ascii="Times New Roman" w:hAnsi="Times New Roman" w:cs="Times New Roman"/>
                                    <w:sz w:val="18"/>
                                    <w:szCs w:val="18"/>
                                  </w:rPr>
                                  <w:t>Инв. № подп</w:t>
                                </w: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8" name="Text Box 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11707"/>
                              <a:ext cx="283" cy="198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4785D79" w14:textId="77777777" w:rsidR="0080264A" w:rsidRPr="00C54940" w:rsidRDefault="0080264A" w:rsidP="00A912C2">
                                <w:pPr>
                                  <w:spacing w:line="240" w:lineRule="auto"/>
                                  <w:ind w:firstLine="0"/>
                                  <w:jc w:val="center"/>
                                  <w:rPr>
                                    <w:rFonts w:ascii="Times New Roman" w:hAnsi="Times New Roman" w:cs="Times New Roman"/>
                                    <w:sz w:val="18"/>
                                  </w:rPr>
                                </w:pPr>
                                <w:r w:rsidRPr="00C54940">
                                  <w:rPr>
                                    <w:rFonts w:ascii="Times New Roman" w:hAnsi="Times New Roman" w:cs="Times New Roman"/>
                                    <w:sz w:val="18"/>
                                  </w:rPr>
                                  <w:t>Подп. и дата</w:t>
                                </w: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9" name="Text Box 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8901"/>
                              <a:ext cx="283" cy="141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8A6B2AB" w14:textId="77777777" w:rsidR="0080264A" w:rsidRPr="00C54940" w:rsidRDefault="0080264A" w:rsidP="00A912C2">
                                <w:pPr>
                                  <w:spacing w:line="240" w:lineRule="auto"/>
                                  <w:ind w:firstLine="0"/>
                                  <w:jc w:val="left"/>
                                  <w:rPr>
                                    <w:rFonts w:ascii="Times New Roman" w:hAnsi="Times New Roman" w:cs="Times New Roman"/>
                                    <w:sz w:val="18"/>
                                    <w:szCs w:val="18"/>
                                  </w:rPr>
                                </w:pPr>
                                <w:r w:rsidRPr="00C54940">
                                  <w:rPr>
                                    <w:rFonts w:ascii="Times New Roman" w:hAnsi="Times New Roman" w:cs="Times New Roman"/>
                                    <w:sz w:val="18"/>
                                    <w:szCs w:val="18"/>
                                  </w:rPr>
                                  <w:t>Взам. инв. №</w:t>
                                </w: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0" name="Text Box 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10306"/>
                              <a:ext cx="283" cy="141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E20F713" w14:textId="77777777" w:rsidR="0080264A" w:rsidRPr="00C54940" w:rsidRDefault="0080264A" w:rsidP="00A912C2">
                                <w:pPr>
                                  <w:spacing w:line="240" w:lineRule="auto"/>
                                  <w:ind w:firstLine="0"/>
                                  <w:jc w:val="center"/>
                                  <w:rPr>
                                    <w:rFonts w:ascii="Times New Roman" w:hAnsi="Times New Roman" w:cs="Times New Roman"/>
                                    <w:sz w:val="18"/>
                                  </w:rPr>
                                </w:pPr>
                                <w:r w:rsidRPr="00C54940">
                                  <w:rPr>
                                    <w:rFonts w:ascii="Times New Roman" w:hAnsi="Times New Roman" w:cs="Times New Roman"/>
                                    <w:sz w:val="18"/>
                                  </w:rPr>
                                  <w:t>Инв. № дубл.</w:t>
                                </w: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1" name="Text Box 1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6929"/>
                              <a:ext cx="283" cy="198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1B39381" w14:textId="77777777" w:rsidR="0080264A" w:rsidRPr="00C54940" w:rsidRDefault="0080264A" w:rsidP="00A912C2">
                                <w:pPr>
                                  <w:spacing w:line="240" w:lineRule="auto"/>
                                  <w:ind w:firstLine="0"/>
                                  <w:jc w:val="center"/>
                                  <w:rPr>
                                    <w:rFonts w:ascii="Times New Roman" w:hAnsi="Times New Roman" w:cs="Times New Roman"/>
                                    <w:sz w:val="18"/>
                                    <w:szCs w:val="18"/>
                                  </w:rPr>
                                </w:pPr>
                                <w:r w:rsidRPr="00C54940">
                                  <w:rPr>
                                    <w:rFonts w:ascii="Times New Roman" w:hAnsi="Times New Roman" w:cs="Times New Roman"/>
                                    <w:sz w:val="18"/>
                                    <w:szCs w:val="18"/>
                                  </w:rPr>
                                  <w:t>Подп. и дата</w:t>
                                </w: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</wpg:grpSp>
                      <wpg:grpSp>
                        <wpg:cNvPr id="12" name="Group 11"/>
                        <wpg:cNvGrpSpPr>
                          <a:grpSpLocks/>
                        </wpg:cNvGrpSpPr>
                        <wpg:grpSpPr bwMode="auto">
                          <a:xfrm>
                            <a:off x="3472" y="6929"/>
                            <a:ext cx="283" cy="8155"/>
                            <a:chOff x="3194" y="6929"/>
                            <a:chExt cx="283" cy="8155"/>
                          </a:xfrm>
                        </wpg:grpSpPr>
                        <wps:wsp>
                          <wps:cNvPr id="13" name="Text Box 1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13667"/>
                              <a:ext cx="283" cy="141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12EA296" w14:textId="77777777" w:rsidR="0080264A" w:rsidRPr="008865A2" w:rsidRDefault="0080264A" w:rsidP="0000486F">
                                <w:pPr>
                                  <w:spacing w:line="240" w:lineRule="auto"/>
                                  <w:ind w:firstLine="0"/>
                                </w:pP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4" name="Text Box 1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11707"/>
                              <a:ext cx="283" cy="198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52055D2" w14:textId="77777777" w:rsidR="0080264A" w:rsidRPr="0046637B" w:rsidRDefault="0080264A" w:rsidP="0000486F">
                                <w:pPr>
                                  <w:spacing w:line="240" w:lineRule="auto"/>
                                  <w:ind w:firstLine="0"/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5" name="Text Box 1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8901"/>
                              <a:ext cx="283" cy="141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489208B" w14:textId="77777777" w:rsidR="0080264A" w:rsidRPr="008865A2" w:rsidRDefault="0080264A" w:rsidP="0000486F">
                                <w:pPr>
                                  <w:spacing w:line="240" w:lineRule="auto"/>
                                  <w:ind w:firstLine="0"/>
                                </w:pP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6" name="Text Box 1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10306"/>
                              <a:ext cx="283" cy="141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BB26ABB" w14:textId="77777777" w:rsidR="0080264A" w:rsidRPr="008865A2" w:rsidRDefault="0080264A" w:rsidP="0000486F">
                                <w:pPr>
                                  <w:spacing w:line="240" w:lineRule="auto"/>
                                  <w:ind w:firstLine="0"/>
                                </w:pP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7" name="Text Box 1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6929"/>
                              <a:ext cx="283" cy="198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6B579E7" w14:textId="77777777" w:rsidR="0080264A" w:rsidRPr="008865A2" w:rsidRDefault="0080264A" w:rsidP="0000486F">
                                <w:pPr>
                                  <w:spacing w:line="240" w:lineRule="auto"/>
                                  <w:ind w:firstLine="0"/>
                                </w:pP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</wpg:grpSp>
                    </wpg:grpSp>
                    <wps:wsp>
                      <wps:cNvPr id="18" name="Rectangle 17"/>
                      <wps:cNvSpPr>
                        <a:spLocks noChangeArrowheads="1"/>
                      </wps:cNvSpPr>
                      <wps:spPr bwMode="auto">
                        <a:xfrm>
                          <a:off x="1134" y="284"/>
                          <a:ext cx="10488" cy="1627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0" tIns="0" rIns="0" bIns="0" anchor="t" anchorCtr="0" upright="1">
                        <a:noAutofit/>
                      </wps:bodyPr>
                    </wps:wsp>
                    <wpg:grpSp>
                      <wpg:cNvPr id="19" name="Group 18"/>
                      <wpg:cNvGrpSpPr>
                        <a:grpSpLocks/>
                      </wpg:cNvGrpSpPr>
                      <wpg:grpSpPr bwMode="auto">
                        <a:xfrm>
                          <a:off x="1134" y="14321"/>
                          <a:ext cx="10488" cy="2234"/>
                          <a:chOff x="1418" y="13315"/>
                          <a:chExt cx="10488" cy="2278"/>
                        </a:xfrm>
                      </wpg:grpSpPr>
                      <wps:wsp>
                        <wps:cNvPr id="20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418" y="13317"/>
                            <a:ext cx="10488" cy="226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g:grpSp>
                        <wpg:cNvPr id="21" name="Group 20"/>
                        <wpg:cNvGrpSpPr>
                          <a:grpSpLocks/>
                        </wpg:cNvGrpSpPr>
                        <wpg:grpSpPr bwMode="auto">
                          <a:xfrm>
                            <a:off x="1421" y="13315"/>
                            <a:ext cx="10485" cy="2278"/>
                            <a:chOff x="1135" y="11234"/>
                            <a:chExt cx="10485" cy="2278"/>
                          </a:xfrm>
                        </wpg:grpSpPr>
                        <wpg:grpSp>
                          <wpg:cNvPr id="22" name="Group 21"/>
                          <wpg:cNvGrpSpPr>
                            <a:grpSpLocks/>
                          </wpg:cNvGrpSpPr>
                          <wpg:grpSpPr bwMode="auto">
                            <a:xfrm>
                              <a:off x="4817" y="11234"/>
                              <a:ext cx="6803" cy="2268"/>
                              <a:chOff x="4667" y="12846"/>
                              <a:chExt cx="6803" cy="2268"/>
                            </a:xfrm>
                          </wpg:grpSpPr>
                          <wpg:grpSp>
                            <wpg:cNvPr id="23" name="Group 22"/>
                            <wpg:cNvGrpSpPr>
                              <a:grpSpLocks/>
                            </wpg:cNvGrpSpPr>
                            <wpg:grpSpPr bwMode="auto">
                              <a:xfrm>
                                <a:off x="8629" y="13691"/>
                                <a:ext cx="2841" cy="577"/>
                                <a:chOff x="6360" y="12791"/>
                                <a:chExt cx="2841" cy="577"/>
                              </a:xfrm>
                            </wpg:grpSpPr>
                            <wps:wsp>
                              <wps:cNvPr id="24" name="Text Box 23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6365" y="12791"/>
                                  <a:ext cx="848" cy="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7B125108" w14:textId="77777777" w:rsidR="0080264A" w:rsidRPr="00C54940" w:rsidRDefault="0080264A" w:rsidP="00A912C2">
                                    <w:pPr>
                                      <w:spacing w:line="240" w:lineRule="auto"/>
                                      <w:ind w:firstLine="0"/>
                                      <w:jc w:val="center"/>
                                      <w:rPr>
                                        <w:rFonts w:ascii="Times New Roman" w:hAnsi="Times New Roman" w:cs="Times New Roman"/>
                                        <w:sz w:val="18"/>
                                      </w:rPr>
                                    </w:pPr>
                                    <w:r w:rsidRPr="00C54940">
                                      <w:rPr>
                                        <w:rFonts w:ascii="Times New Roman" w:hAnsi="Times New Roman" w:cs="Times New Roman"/>
                                        <w:sz w:val="18"/>
                                      </w:rPr>
                                      <w:t>Лит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25" name="Text Box 24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7218" y="12791"/>
                                  <a:ext cx="847" cy="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08BB9001" w14:textId="77777777" w:rsidR="0080264A" w:rsidRPr="007736D6" w:rsidRDefault="0080264A" w:rsidP="00A912C2">
                                    <w:pPr>
                                      <w:spacing w:line="240" w:lineRule="auto"/>
                                      <w:ind w:firstLine="0"/>
                                      <w:jc w:val="center"/>
                                      <w:rPr>
                                        <w:rFonts w:ascii="Times New Roman" w:hAnsi="Times New Roman" w:cs="Times New Roman"/>
                                        <w:sz w:val="18"/>
                                        <w:szCs w:val="18"/>
                                      </w:rPr>
                                    </w:pPr>
                                    <w:r w:rsidRPr="007736D6">
                                      <w:rPr>
                                        <w:rFonts w:ascii="Times New Roman" w:hAnsi="Times New Roman" w:cs="Times New Roman"/>
                                        <w:sz w:val="18"/>
                                        <w:szCs w:val="18"/>
                                      </w:rPr>
                                      <w:t>Лист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26" name="Text Box 25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8070" y="12791"/>
                                  <a:ext cx="1131" cy="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1E901FA7" w14:textId="77777777" w:rsidR="0080264A" w:rsidRPr="008865A2" w:rsidRDefault="0080264A" w:rsidP="00A912C2">
                                    <w:pPr>
                                      <w:spacing w:line="240" w:lineRule="auto"/>
                                      <w:ind w:firstLine="0"/>
                                      <w:jc w:val="center"/>
                                    </w:pPr>
                                    <w:r w:rsidRPr="007736D6">
                                      <w:rPr>
                                        <w:rFonts w:ascii="Times New Roman" w:hAnsi="Times New Roman" w:cs="Times New Roman"/>
                                        <w:sz w:val="18"/>
                                      </w:rPr>
                                      <w:t>Листов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27" name="Text Box 26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7223" y="13077"/>
                                  <a:ext cx="847" cy="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1A1B005E" w14:textId="3E79889A" w:rsidR="0080264A" w:rsidRPr="00C54940" w:rsidRDefault="0080264A" w:rsidP="0000486F">
                                    <w:pPr>
                                      <w:spacing w:line="240" w:lineRule="auto"/>
                                      <w:ind w:firstLine="0"/>
                                      <w:jc w:val="center"/>
                                      <w:rPr>
                                        <w:rFonts w:ascii="Times New Roman" w:hAnsi="Times New Roman" w:cs="Times New Roman"/>
                                        <w:i/>
                                        <w:iCs/>
                                        <w:sz w:val="20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 w:cs="Times New Roman"/>
                                        <w:i/>
                                        <w:iCs/>
                                        <w:sz w:val="20"/>
                                        <w:szCs w:val="16"/>
                                      </w:rPr>
                                      <w:t>6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ctr" anchorCtr="0" upright="1">
                                <a:noAutofit/>
                              </wps:bodyPr>
                            </wps:wsp>
                            <wps:wsp>
                              <wps:cNvPr id="28" name="Text Box 27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8070" y="13072"/>
                                  <a:ext cx="1131" cy="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18E9E08E" w14:textId="1FBB94FE" w:rsidR="0080264A" w:rsidRPr="007736D6" w:rsidRDefault="0080264A" w:rsidP="0000486F">
                                    <w:pPr>
                                      <w:spacing w:line="240" w:lineRule="auto"/>
                                      <w:ind w:firstLine="0"/>
                                      <w:jc w:val="center"/>
                                      <w:rPr>
                                        <w:rFonts w:ascii="Times New Roman" w:hAnsi="Times New Roman" w:cs="Times New Roman"/>
                                        <w:sz w:val="18"/>
                                        <w:szCs w:val="14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0" tIns="0" rIns="0" bIns="0" anchor="ctr" anchorCtr="0" upright="1">
                                <a:noAutofit/>
                              </wps:bodyPr>
                            </wps:wsp>
                            <wpg:grpSp>
                              <wpg:cNvPr id="29" name="Group 28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6360" y="13084"/>
                                  <a:ext cx="848" cy="284"/>
                                  <a:chOff x="6125" y="9275"/>
                                  <a:chExt cx="850" cy="284"/>
                                </a:xfrm>
                              </wpg:grpSpPr>
                              <wps:wsp>
                                <wps:cNvPr id="30" name="Text Box 29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125" y="9275"/>
                                    <a:ext cx="283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1270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5F586939" w14:textId="77777777" w:rsidR="0080264A" w:rsidRPr="00C54940" w:rsidRDefault="0080264A" w:rsidP="0000486F">
                                      <w:pPr>
                                        <w:spacing w:line="240" w:lineRule="auto"/>
                                        <w:ind w:firstLine="0"/>
                                        <w:rPr>
                                          <w:rFonts w:ascii="Times New Roman" w:hAnsi="Times New Roman" w:cs="Times New Roman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  <wps:wsp>
                                <wps:cNvPr id="31" name="Text Box 30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409" y="9276"/>
                                    <a:ext cx="283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1270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5DC98E0A" w14:textId="10232A0D" w:rsidR="0080264A" w:rsidRPr="008865A2" w:rsidRDefault="0080264A" w:rsidP="0000486F">
                                      <w:pPr>
                                        <w:spacing w:line="240" w:lineRule="auto"/>
                                        <w:ind w:firstLine="0"/>
                                      </w:pPr>
                                      <w:r w:rsidRPr="008865A2">
                                        <w:fldChar w:fldCharType="begin"/>
                                      </w:r>
                                      <w:r w:rsidRPr="008865A2">
                                        <w:instrText xml:space="preserve"> DOCVARIABLE  Lit  \* MERGEFORMAT </w:instrText>
                                      </w:r>
                                      <w:r w:rsidRPr="008865A2">
                                        <w:fldChar w:fldCharType="end"/>
                                      </w:r>
                                    </w:p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  <wps:wsp>
                                <wps:cNvPr id="32" name="Text Box 31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692" y="9275"/>
                                    <a:ext cx="283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1270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185B09C6" w14:textId="77777777" w:rsidR="0080264A" w:rsidRPr="00C54940" w:rsidRDefault="0080264A" w:rsidP="0000486F">
                                      <w:pPr>
                                        <w:spacing w:line="240" w:lineRule="auto"/>
                                        <w:ind w:firstLine="0"/>
                                        <w:rPr>
                                          <w:rFonts w:ascii="Times New Roman" w:hAnsi="Times New Roman" w:cs="Times New Roman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</wpg:grpSp>
                          </wpg:grpSp>
                          <wps:wsp>
                            <wps:cNvPr id="33" name="Text Box 3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8635" y="14264"/>
                                <a:ext cx="2835" cy="8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792B93C" w14:textId="132D23C3" w:rsidR="0080264A" w:rsidRPr="0046637B" w:rsidRDefault="0080264A" w:rsidP="00E76B9B">
                                  <w:pPr>
                                    <w:spacing w:line="240" w:lineRule="auto"/>
                                    <w:ind w:firstLine="0"/>
                                    <w:jc w:val="center"/>
                                    <w:rPr>
                                      <w:rFonts w:ascii="Times New Roman" w:hAnsi="Times New Roman" w:cs="Times New Roman"/>
                                      <w:szCs w:val="28"/>
                                    </w:rPr>
                                  </w:pPr>
                                  <w:r w:rsidRPr="0046637B">
                                    <w:rPr>
                                      <w:rFonts w:ascii="Times New Roman" w:hAnsi="Times New Roman" w:cs="Times New Roman"/>
                                      <w:szCs w:val="28"/>
                                    </w:rPr>
                                    <w:t>ЕКТС</w:t>
                                  </w:r>
                                  <w:r w:rsidRPr="0046637B">
                                    <w:rPr>
                                      <w:rFonts w:ascii="Times New Roman" w:hAnsi="Times New Roman" w:cs="Times New Roman"/>
                                      <w:szCs w:val="28"/>
                                    </w:rPr>
                                    <w:fldChar w:fldCharType="begin"/>
                                  </w:r>
                                  <w:r w:rsidRPr="0046637B">
                                    <w:rPr>
                                      <w:rFonts w:ascii="Times New Roman" w:hAnsi="Times New Roman" w:cs="Times New Roman"/>
                                      <w:szCs w:val="28"/>
                                    </w:rPr>
                                    <w:instrText xml:space="preserve"> DOCVARIABLE  Unit  \* MERGEFORMAT </w:instrText>
                                  </w:r>
                                  <w:r w:rsidRPr="0046637B">
                                    <w:rPr>
                                      <w:rFonts w:ascii="Times New Roman" w:hAnsi="Times New Roman" w:cs="Times New Roman"/>
                                      <w:szCs w:val="28"/>
                                    </w:rPr>
                                    <w:fldChar w:fldCharType="end"/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ctr" anchorCtr="0" upright="1">
                              <a:noAutofit/>
                            </wps:bodyPr>
                          </wps:wsp>
                          <wps:wsp>
                            <wps:cNvPr id="34" name="Text Box 3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667" y="13697"/>
                                <a:ext cx="3969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2D91780" w14:textId="5A9F03E7" w:rsidR="0080264A" w:rsidRPr="00364CD6" w:rsidRDefault="0080264A" w:rsidP="00A912C2">
                                  <w:pPr>
                                    <w:ind w:firstLine="0"/>
                                    <w:jc w:val="center"/>
                                    <w:rPr>
                                      <w:i/>
                                      <w:iCs/>
                                      <w:sz w:val="32"/>
                                    </w:rPr>
                                  </w:pPr>
                                  <w:r w:rsidRPr="00364CD6">
                                    <w:rPr>
                                      <w:rFonts w:ascii="Times New Roman" w:eastAsia="SimSun" w:hAnsi="Times New Roman" w:cs="Arial"/>
                                      <w:kern w:val="1"/>
                                      <w:szCs w:val="24"/>
                                      <w:lang w:eastAsia="hi-IN" w:bidi="hi-IN"/>
                                    </w:rPr>
                                    <w:t>Система для работы с заявками о неисправностях оборудования колледжа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ctr" anchorCtr="0" upright="1">
                              <a:noAutofit/>
                            </wps:bodyPr>
                          </wps:wsp>
                          <wps:wsp>
                            <wps:cNvPr id="35" name="Text Box 3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667" y="12846"/>
                                <a:ext cx="6803" cy="8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D676822" w14:textId="342123E1" w:rsidR="0080264A" w:rsidRPr="00C54940" w:rsidRDefault="0080264A" w:rsidP="00A912C2">
                                  <w:pPr>
                                    <w:spacing w:line="240" w:lineRule="auto"/>
                                    <w:ind w:firstLine="0"/>
                                    <w:jc w:val="center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sz w:val="36"/>
                                      <w:szCs w:val="36"/>
                                    </w:rPr>
                                    <w:t>Д</w:t>
                                  </w:r>
                                  <w:r w:rsidRPr="00C54940">
                                    <w:rPr>
                                      <w:rFonts w:ascii="Times New Roman" w:hAnsi="Times New Roman" w:cs="Times New Roman"/>
                                      <w:i/>
                                      <w:sz w:val="36"/>
                                      <w:szCs w:val="36"/>
                                    </w:rPr>
                                    <w:t>П-ПР-41-01-202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sz w:val="36"/>
                                      <w:szCs w:val="36"/>
                                    </w:rPr>
                                    <w:t>3</w:t>
                                  </w:r>
                                  <w:r w:rsidRPr="00C54940">
                                    <w:rPr>
                                      <w:rFonts w:ascii="Times New Roman" w:hAnsi="Times New Roman" w:cs="Times New Roman"/>
                                      <w:i/>
                                      <w:sz w:val="36"/>
                                      <w:szCs w:val="36"/>
                                    </w:rPr>
                                    <w:t>-П3</w:t>
                                  </w:r>
                                  <w:r w:rsidRPr="00C54940">
                                    <w:rPr>
                                      <w:rFonts w:ascii="Times New Roman" w:hAnsi="Times New Roman" w:cs="Times New Roman"/>
                                      <w:i/>
                                      <w:sz w:val="36"/>
                                      <w:szCs w:val="36"/>
                                      <w:lang w:val="en-US"/>
                                    </w:rPr>
                                    <w:fldChar w:fldCharType="begin"/>
                                  </w:r>
                                  <w:r w:rsidRPr="00C54940">
                                    <w:rPr>
                                      <w:rFonts w:ascii="Times New Roman" w:hAnsi="Times New Roman" w:cs="Times New Roman"/>
                                      <w:i/>
                                      <w:sz w:val="36"/>
                                      <w:szCs w:val="36"/>
                                      <w:lang w:val="en-US"/>
                                    </w:rPr>
                                    <w:instrText xml:space="preserve"> DOCVARIABLE  Descr  \* MERGEFORMAT </w:instrText>
                                  </w:r>
                                  <w:r w:rsidRPr="00C54940">
                                    <w:rPr>
                                      <w:rFonts w:ascii="Times New Roman" w:hAnsi="Times New Roman" w:cs="Times New Roman"/>
                                      <w:i/>
                                      <w:sz w:val="36"/>
                                      <w:szCs w:val="36"/>
                                      <w:lang w:val="en-US"/>
                                    </w:rPr>
                                    <w:fldChar w:fldCharType="end"/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ctr" anchorCtr="0" upright="1">
                              <a:noAutofit/>
                            </wps:bodyPr>
                          </wps:wsp>
                        </wpg:grpSp>
                        <wpg:grpSp>
                          <wpg:cNvPr id="36" name="Group 35"/>
                          <wpg:cNvGrpSpPr>
                            <a:grpSpLocks/>
                          </wpg:cNvGrpSpPr>
                          <wpg:grpSpPr bwMode="auto">
                            <a:xfrm>
                              <a:off x="1135" y="11238"/>
                              <a:ext cx="3685" cy="2274"/>
                              <a:chOff x="3028" y="10033"/>
                              <a:chExt cx="3685" cy="2274"/>
                            </a:xfrm>
                          </wpg:grpSpPr>
                          <wpg:grpSp>
                            <wpg:cNvPr id="37" name="Group 36"/>
                            <wpg:cNvGrpSpPr>
                              <a:grpSpLocks/>
                            </wpg:cNvGrpSpPr>
                            <wpg:grpSpPr bwMode="auto">
                              <a:xfrm>
                                <a:off x="3031" y="10605"/>
                                <a:ext cx="3682" cy="1702"/>
                                <a:chOff x="3314" y="10605"/>
                                <a:chExt cx="3682" cy="1702"/>
                              </a:xfrm>
                            </wpg:grpSpPr>
                            <wpg:grpSp>
                              <wpg:cNvPr id="38" name="Group 37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314" y="10605"/>
                                  <a:ext cx="3682" cy="295"/>
                                  <a:chOff x="3332" y="11710"/>
                                  <a:chExt cx="3681" cy="298"/>
                                </a:xfrm>
                              </wpg:grpSpPr>
                              <wps:wsp>
                                <wps:cNvPr id="39" name="Text Box 38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332" y="11725"/>
                                    <a:ext cx="39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3312CA00" w14:textId="77777777" w:rsidR="0080264A" w:rsidRPr="00C54940" w:rsidRDefault="0080264A" w:rsidP="009C03F1">
                                      <w:pPr>
                                        <w:spacing w:line="240" w:lineRule="auto"/>
                                        <w:ind w:firstLine="0"/>
                                        <w:jc w:val="center"/>
                                        <w:rPr>
                                          <w:rFonts w:ascii="Times New Roman" w:hAnsi="Times New Roman" w:cs="Times New Roman"/>
                                          <w:sz w:val="16"/>
                                          <w:szCs w:val="16"/>
                                        </w:rPr>
                                      </w:pPr>
                                      <w:r w:rsidRPr="00C54940">
                                        <w:rPr>
                                          <w:rFonts w:ascii="Times New Roman" w:hAnsi="Times New Roman" w:cs="Times New Roman"/>
                                          <w:sz w:val="18"/>
                                          <w:szCs w:val="16"/>
                                        </w:rPr>
                                        <w:t>Лит</w:t>
                                      </w:r>
                                    </w:p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  <wps:wsp>
                                <wps:cNvPr id="40" name="Text Box 39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295" y="11725"/>
                                    <a:ext cx="1304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72DC4055" w14:textId="77777777" w:rsidR="0080264A" w:rsidRPr="0046637B" w:rsidRDefault="0080264A" w:rsidP="00A912C2">
                                      <w:pPr>
                                        <w:spacing w:line="240" w:lineRule="auto"/>
                                        <w:ind w:firstLine="0"/>
                                        <w:jc w:val="center"/>
                                        <w:rPr>
                                          <w:rFonts w:ascii="Times New Roman" w:hAnsi="Times New Roman" w:cs="Times New Roman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46637B">
                                        <w:rPr>
                                          <w:rFonts w:ascii="Times New Roman" w:hAnsi="Times New Roman" w:cs="Times New Roman"/>
                                          <w:sz w:val="18"/>
                                          <w:szCs w:val="18"/>
                                        </w:rPr>
                                        <w:t>№ докум.</w:t>
                                      </w:r>
                                    </w:p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  <wps:wsp>
                                <wps:cNvPr id="41" name="Text Box 40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728" y="11725"/>
                                    <a:ext cx="56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069CF106" w14:textId="77777777" w:rsidR="0080264A" w:rsidRPr="0046637B" w:rsidRDefault="0080264A" w:rsidP="00A912C2">
                                      <w:pPr>
                                        <w:spacing w:line="240" w:lineRule="auto"/>
                                        <w:ind w:firstLine="0"/>
                                        <w:jc w:val="center"/>
                                        <w:rPr>
                                          <w:rFonts w:ascii="Times New Roman" w:hAnsi="Times New Roman" w:cs="Times New Roman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46637B">
                                        <w:rPr>
                                          <w:rFonts w:ascii="Times New Roman" w:hAnsi="Times New Roman" w:cs="Times New Roman"/>
                                          <w:sz w:val="18"/>
                                          <w:szCs w:val="18"/>
                                        </w:rPr>
                                        <w:t>Изм.</w:t>
                                      </w:r>
                                    </w:p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  <wps:wsp>
                                <wps:cNvPr id="42" name="Text Box 41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5597" y="11710"/>
                                    <a:ext cx="850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4DD71546" w14:textId="0D3E1382" w:rsidR="0080264A" w:rsidRPr="0046637B" w:rsidRDefault="0080264A" w:rsidP="00A912C2">
                                      <w:pPr>
                                        <w:spacing w:line="240" w:lineRule="auto"/>
                                        <w:ind w:firstLine="0"/>
                                        <w:jc w:val="center"/>
                                        <w:rPr>
                                          <w:rFonts w:ascii="Times New Roman" w:hAnsi="Times New Roman" w:cs="Times New Roman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46637B">
                                        <w:rPr>
                                          <w:rFonts w:ascii="Times New Roman" w:hAnsi="Times New Roman" w:cs="Times New Roman"/>
                                          <w:sz w:val="18"/>
                                          <w:szCs w:val="18"/>
                                        </w:rPr>
                                        <w:t>Подп.</w:t>
                                      </w:r>
                                    </w:p>
                                    <w:p w14:paraId="187A013D" w14:textId="77777777" w:rsidR="0080264A" w:rsidRPr="0046637B" w:rsidRDefault="0080264A" w:rsidP="00A912C2">
                                      <w:pPr>
                                        <w:spacing w:line="240" w:lineRule="auto"/>
                                        <w:ind w:firstLine="0"/>
                                        <w:jc w:val="center"/>
                                        <w:rPr>
                                          <w:rFonts w:ascii="Times New Roman" w:hAnsi="Times New Roman" w:cs="Times New Roman"/>
                                          <w:sz w:val="18"/>
                                          <w:szCs w:val="18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  <wps:wsp>
                                <wps:cNvPr id="43" name="Text Box 4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446" y="11725"/>
                                    <a:ext cx="56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4F57EAB5" w14:textId="77777777" w:rsidR="0080264A" w:rsidRPr="00A912C2" w:rsidRDefault="0080264A" w:rsidP="00A912C2">
                                      <w:pPr>
                                        <w:spacing w:line="240" w:lineRule="auto"/>
                                        <w:ind w:firstLine="0"/>
                                        <w:jc w:val="center"/>
                                        <w:rPr>
                                          <w:sz w:val="18"/>
                                          <w:szCs w:val="18"/>
                                        </w:rPr>
                                      </w:pPr>
                                      <w:r w:rsidRPr="007736D6">
                                        <w:rPr>
                                          <w:rFonts w:ascii="Times New Roman" w:hAnsi="Times New Roman" w:cs="Times New Roman"/>
                                          <w:sz w:val="18"/>
                                          <w:szCs w:val="18"/>
                                        </w:rPr>
                                        <w:t>Дата</w:t>
                                      </w:r>
                                    </w:p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44" name="Group 43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314" y="10907"/>
                                  <a:ext cx="3682" cy="1400"/>
                                  <a:chOff x="2358" y="10607"/>
                                  <a:chExt cx="3682" cy="1400"/>
                                </a:xfrm>
                              </wpg:grpSpPr>
                              <wpg:grpSp>
                                <wpg:cNvPr id="45" name="Group 44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2358" y="10609"/>
                                    <a:ext cx="3681" cy="1391"/>
                                    <a:chOff x="2924" y="10616"/>
                                    <a:chExt cx="3681" cy="1391"/>
                                  </a:xfrm>
                                </wpg:grpSpPr>
                                <wpg:grpSp>
                                  <wpg:cNvPr id="46" name="Group 45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2924" y="10616"/>
                                      <a:ext cx="3680" cy="281"/>
                                      <a:chOff x="2196" y="10916"/>
                                      <a:chExt cx="3683" cy="284"/>
                                    </a:xfrm>
                                  </wpg:grpSpPr>
                                  <wps:wsp>
                                    <wps:cNvPr id="47" name="Text Box 46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158" y="10917"/>
                                        <a:ext cx="1305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7AD3F825" w14:textId="2ACBDDD9" w:rsidR="0080264A" w:rsidRPr="00C54940" w:rsidRDefault="0080264A" w:rsidP="00A912C2">
                                          <w:pPr>
                                            <w:spacing w:line="240" w:lineRule="auto"/>
                                            <w:ind w:firstLine="0"/>
                                            <w:jc w:val="center"/>
                                            <w:rPr>
                                              <w:rFonts w:ascii="Times New Roman" w:hAnsi="Times New Roman" w:cs="Times New Roman"/>
                                              <w:sz w:val="18"/>
                                            </w:rPr>
                                          </w:pPr>
                                          <w:r w:rsidRPr="00C54940">
                                            <w:rPr>
                                              <w:rFonts w:ascii="Times New Roman" w:hAnsi="Times New Roman" w:cs="Times New Roman"/>
                                              <w:sz w:val="18"/>
                                            </w:rPr>
                                            <w:t>Варганов М.А.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8" name="Text Box 47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2196" y="10916"/>
                                        <a:ext cx="96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30E38DD7" w14:textId="77777777" w:rsidR="0080264A" w:rsidRPr="00C54940" w:rsidRDefault="0080264A" w:rsidP="00A912C2">
                                          <w:pPr>
                                            <w:spacing w:line="240" w:lineRule="auto"/>
                                            <w:ind w:firstLine="0"/>
                                            <w:jc w:val="center"/>
                                            <w:rPr>
                                              <w:rFonts w:ascii="Times New Roman" w:hAnsi="Times New Roman" w:cs="Times New Roman"/>
                                              <w:sz w:val="20"/>
                                            </w:rPr>
                                          </w:pPr>
                                          <w:r w:rsidRPr="00C54940">
                                            <w:rPr>
                                              <w:rFonts w:ascii="Times New Roman" w:hAnsi="Times New Roman" w:cs="Times New Roman"/>
                                              <w:sz w:val="20"/>
                                            </w:rPr>
                                            <w:t>Разраб.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9" name="Text Box 48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461" y="10917"/>
                                        <a:ext cx="851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24C54840" w14:textId="77777777" w:rsidR="0080264A" w:rsidRPr="00C54940" w:rsidRDefault="0080264A" w:rsidP="0000486F">
                                          <w:pPr>
                                            <w:spacing w:line="240" w:lineRule="auto"/>
                                            <w:ind w:firstLine="0"/>
                                            <w:rPr>
                                              <w:rFonts w:ascii="Times New Roman" w:hAnsi="Times New Roman" w:cs="Times New Roman"/>
                                            </w:rPr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50" name="Text Box 49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311" y="10917"/>
                                        <a:ext cx="568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3F717C3E" w14:textId="6405233E" w:rsidR="0080264A" w:rsidRPr="008865A2" w:rsidRDefault="0080264A" w:rsidP="0000486F">
                                          <w:pPr>
                                            <w:spacing w:line="240" w:lineRule="auto"/>
                                            <w:ind w:firstLine="0"/>
                                            <w:jc w:val="center"/>
                                          </w:pPr>
                                          <w:r w:rsidRPr="008865A2">
                                            <w:rPr>
                                              <w:i/>
                                              <w:noProof/>
                                              <w:sz w:val="18"/>
                                              <w:szCs w:val="20"/>
                                            </w:rPr>
                                            <w:fldChar w:fldCharType="begin"/>
                                          </w:r>
                                          <w:r w:rsidRPr="008865A2">
                                            <w:rPr>
                                              <w:i/>
                                              <w:noProof/>
                                              <w:sz w:val="18"/>
                                              <w:szCs w:val="20"/>
                                            </w:rPr>
                                            <w:instrText xml:space="preserve"> DOCVARIABLE  DrawDate  \* MERGEFORMAT </w:instrText>
                                          </w:r>
                                          <w:r w:rsidRPr="008865A2">
                                            <w:rPr>
                                              <w:i/>
                                              <w:noProof/>
                                              <w:sz w:val="18"/>
                                              <w:szCs w:val="20"/>
                                            </w:rPr>
                                            <w:fldChar w:fldCharType="end"/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51" name="Group 50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2925" y="10895"/>
                                      <a:ext cx="3680" cy="280"/>
                                      <a:chOff x="2196" y="10916"/>
                                      <a:chExt cx="3683" cy="284"/>
                                    </a:xfrm>
                                  </wpg:grpSpPr>
                                  <wps:wsp>
                                    <wps:cNvPr id="52" name="Text Box 51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158" y="10917"/>
                                        <a:ext cx="1305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7FB82AD0" w14:textId="5A5DEF2B" w:rsidR="0080264A" w:rsidRPr="00C54940" w:rsidRDefault="0080264A" w:rsidP="009C03F1">
                                          <w:pPr>
                                            <w:spacing w:line="240" w:lineRule="auto"/>
                                            <w:ind w:firstLine="0"/>
                                            <w:jc w:val="center"/>
                                            <w:rPr>
                                              <w:rFonts w:ascii="Times New Roman" w:hAnsi="Times New Roman" w:cs="Times New Roman"/>
                                              <w:i/>
                                              <w:iCs/>
                                              <w:sz w:val="18"/>
                                            </w:rPr>
                                          </w:pPr>
                                          <w:r w:rsidRPr="00C54940">
                                            <w:rPr>
                                              <w:rFonts w:ascii="Times New Roman" w:hAnsi="Times New Roman" w:cs="Times New Roman"/>
                                              <w:i/>
                                              <w:iCs/>
                                              <w:sz w:val="18"/>
                                            </w:rPr>
                                            <w:t>Михайлов. В.А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53" name="Text Box 52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2196" y="10916"/>
                                        <a:ext cx="96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574F7B07" w14:textId="77777777" w:rsidR="0080264A" w:rsidRPr="0046637B" w:rsidRDefault="0080264A" w:rsidP="00A912C2">
                                          <w:pPr>
                                            <w:spacing w:line="240" w:lineRule="auto"/>
                                            <w:ind w:firstLine="0"/>
                                            <w:jc w:val="center"/>
                                            <w:rPr>
                                              <w:rFonts w:ascii="Times New Roman" w:hAnsi="Times New Roman" w:cs="Times New Roman"/>
                                              <w:sz w:val="20"/>
                                            </w:rPr>
                                          </w:pPr>
                                          <w:r w:rsidRPr="0046637B">
                                            <w:rPr>
                                              <w:rFonts w:ascii="Times New Roman" w:hAnsi="Times New Roman" w:cs="Times New Roman"/>
                                              <w:sz w:val="20"/>
                                            </w:rPr>
                                            <w:t>Пров.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54" name="Text Box 53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461" y="10917"/>
                                        <a:ext cx="851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1F2F92FD" w14:textId="77777777" w:rsidR="0080264A" w:rsidRPr="00C54940" w:rsidRDefault="0080264A" w:rsidP="0000486F">
                                          <w:pPr>
                                            <w:spacing w:line="240" w:lineRule="auto"/>
                                            <w:ind w:firstLine="0"/>
                                            <w:rPr>
                                              <w:rFonts w:ascii="Times New Roman" w:hAnsi="Times New Roman" w:cs="Times New Roman"/>
                                            </w:rPr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55" name="Text Box 54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311" y="10917"/>
                                        <a:ext cx="568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7F26A669" w14:textId="77777777" w:rsidR="0080264A" w:rsidRPr="00C54940" w:rsidRDefault="0080264A" w:rsidP="0000486F">
                                          <w:pPr>
                                            <w:spacing w:line="240" w:lineRule="auto"/>
                                            <w:ind w:firstLine="0"/>
                                            <w:rPr>
                                              <w:rFonts w:ascii="Times New Roman" w:hAnsi="Times New Roman" w:cs="Times New Roman"/>
                                            </w:rPr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56" name="Group 55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2925" y="11174"/>
                                      <a:ext cx="3680" cy="280"/>
                                      <a:chOff x="2196" y="10916"/>
                                      <a:chExt cx="3683" cy="284"/>
                                    </a:xfrm>
                                  </wpg:grpSpPr>
                                  <wps:wsp>
                                    <wps:cNvPr id="57" name="Text Box 56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158" y="10917"/>
                                        <a:ext cx="1305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08CAF452" w14:textId="2BDBCAC5" w:rsidR="0080264A" w:rsidRPr="008865A2" w:rsidRDefault="0080264A" w:rsidP="0000486F">
                                          <w:pPr>
                                            <w:spacing w:line="240" w:lineRule="auto"/>
                                            <w:ind w:firstLine="0"/>
                                          </w:pPr>
                                          <w:r w:rsidRPr="008865A2">
                                            <w:fldChar w:fldCharType="begin"/>
                                          </w:r>
                                          <w:r w:rsidRPr="008865A2">
                                            <w:instrText xml:space="preserve"> DOCVARIABLE  Tkont  \* MERGEFORMAT </w:instrText>
                                          </w:r>
                                          <w:r w:rsidRPr="008865A2">
                                            <w:fldChar w:fldCharType="end"/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58" name="Text Box 57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2196" y="10916"/>
                                        <a:ext cx="96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6D0BB019" w14:textId="290FF557" w:rsidR="0080264A" w:rsidRPr="00252B97" w:rsidRDefault="0080264A" w:rsidP="0000486F">
                                          <w:pPr>
                                            <w:spacing w:line="240" w:lineRule="auto"/>
                                            <w:ind w:firstLine="0"/>
                                            <w:rPr>
                                              <w:rFonts w:ascii="Times New Roman" w:hAnsi="Times New Roman" w:cs="Times New Roman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w:pPr>
                                          <w:r w:rsidRPr="00252B97">
                                            <w:rPr>
                                              <w:rFonts w:ascii="Times New Roman" w:hAnsi="Times New Roman" w:cs="Times New Roman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  <w:fldChar w:fldCharType="begin"/>
                                          </w:r>
                                          <w:r w:rsidRPr="00252B97">
                                            <w:rPr>
                                              <w:rFonts w:ascii="Times New Roman" w:hAnsi="Times New Roman" w:cs="Times New Roman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  <w:instrText xml:space="preserve"> DOCVARIABLE  FreeField  \* MERGEFORMAT </w:instrText>
                                          </w:r>
                                          <w:r w:rsidRPr="00252B97">
                                            <w:rPr>
                                              <w:rFonts w:ascii="Times New Roman" w:hAnsi="Times New Roman" w:cs="Times New Roman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  <w:fldChar w:fldCharType="end"/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59" name="Text Box 58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461" y="10917"/>
                                        <a:ext cx="851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746FA5C4" w14:textId="77777777" w:rsidR="0080264A" w:rsidRPr="008865A2" w:rsidRDefault="0080264A" w:rsidP="0000486F">
                                          <w:pPr>
                                            <w:spacing w:line="240" w:lineRule="auto"/>
                                            <w:ind w:firstLine="0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60" name="Text Box 59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311" y="10917"/>
                                        <a:ext cx="568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7A37459D" w14:textId="77777777" w:rsidR="0080264A" w:rsidRPr="008865A2" w:rsidRDefault="0080264A" w:rsidP="0000486F">
                                          <w:pPr>
                                            <w:spacing w:line="240" w:lineRule="auto"/>
                                            <w:ind w:firstLine="0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61" name="Group 60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2925" y="11449"/>
                                      <a:ext cx="3680" cy="281"/>
                                      <a:chOff x="2196" y="10916"/>
                                      <a:chExt cx="3683" cy="284"/>
                                    </a:xfrm>
                                  </wpg:grpSpPr>
                                  <wps:wsp>
                                    <wps:cNvPr id="62" name="Text Box 61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158" y="10917"/>
                                        <a:ext cx="1305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7675C3E9" w14:textId="60AD3769" w:rsidR="0080264A" w:rsidRPr="00C54940" w:rsidRDefault="0080264A" w:rsidP="00364CD6">
                                          <w:pPr>
                                            <w:spacing w:line="240" w:lineRule="auto"/>
                                            <w:ind w:firstLine="0"/>
                                            <w:jc w:val="center"/>
                                            <w:rPr>
                                              <w:rFonts w:ascii="Times New Roman" w:hAnsi="Times New Roman" w:cs="Times New Roman"/>
                                              <w:i/>
                                              <w:iCs/>
                                              <w:sz w:val="18"/>
                                            </w:rPr>
                                          </w:pPr>
                                          <w:r w:rsidRPr="00C54940">
                                            <w:rPr>
                                              <w:rFonts w:ascii="Times New Roman" w:hAnsi="Times New Roman" w:cs="Times New Roman"/>
                                              <w:i/>
                                              <w:iCs/>
                                              <w:sz w:val="18"/>
                                            </w:rPr>
                                            <w:t>Михайлов. В.А</w:t>
                                          </w:r>
                                        </w:p>
                                        <w:p w14:paraId="35768A27" w14:textId="7C341E27" w:rsidR="0080264A" w:rsidRPr="00C54940" w:rsidRDefault="0080264A" w:rsidP="009C03F1">
                                          <w:pPr>
                                            <w:spacing w:line="240" w:lineRule="auto"/>
                                            <w:ind w:firstLine="0"/>
                                            <w:jc w:val="center"/>
                                            <w:rPr>
                                              <w:rFonts w:ascii="Times New Roman" w:hAnsi="Times New Roman" w:cs="Times New Roman"/>
                                              <w:i/>
                                              <w:iCs/>
                                            </w:rPr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63" name="Text Box 62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2196" y="10916"/>
                                        <a:ext cx="96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1F9EC639" w14:textId="77777777" w:rsidR="0080264A" w:rsidRPr="0046637B" w:rsidRDefault="0080264A" w:rsidP="00A912C2">
                                          <w:pPr>
                                            <w:spacing w:line="240" w:lineRule="auto"/>
                                            <w:ind w:firstLine="0"/>
                                            <w:jc w:val="center"/>
                                            <w:rPr>
                                              <w:rFonts w:ascii="Times New Roman" w:hAnsi="Times New Roman" w:cs="Times New Roman"/>
                                              <w:sz w:val="20"/>
                                            </w:rPr>
                                          </w:pPr>
                                          <w:r w:rsidRPr="0046637B">
                                            <w:rPr>
                                              <w:rFonts w:ascii="Times New Roman" w:hAnsi="Times New Roman" w:cs="Times New Roman"/>
                                              <w:sz w:val="20"/>
                                            </w:rPr>
                                            <w:t>Н. контр.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64" name="Text Box 63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461" y="10917"/>
                                        <a:ext cx="851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29273A32" w14:textId="77777777" w:rsidR="0080264A" w:rsidRPr="008865A2" w:rsidRDefault="0080264A" w:rsidP="0000486F">
                                          <w:pPr>
                                            <w:spacing w:line="240" w:lineRule="auto"/>
                                            <w:ind w:firstLine="0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65" name="Text Box 64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311" y="10917"/>
                                        <a:ext cx="568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60F0608F" w14:textId="77777777" w:rsidR="0080264A" w:rsidRPr="0046637B" w:rsidRDefault="0080264A" w:rsidP="0000486F">
                                          <w:pPr>
                                            <w:spacing w:line="240" w:lineRule="auto"/>
                                            <w:ind w:firstLine="0"/>
                                            <w:rPr>
                                              <w:rFonts w:ascii="Times New Roman" w:hAnsi="Times New Roman" w:cs="Times New Roman"/>
                                            </w:rPr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66" name="Group 65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2925" y="11726"/>
                                      <a:ext cx="3680" cy="281"/>
                                      <a:chOff x="2196" y="10916"/>
                                      <a:chExt cx="3683" cy="284"/>
                                    </a:xfrm>
                                  </wpg:grpSpPr>
                                  <wps:wsp>
                                    <wps:cNvPr id="67" name="Text Box 66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158" y="10917"/>
                                        <a:ext cx="1305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00B54A56" w14:textId="77777777" w:rsidR="0080264A" w:rsidRPr="0046637B" w:rsidRDefault="0080264A" w:rsidP="0000486F">
                                          <w:pPr>
                                            <w:spacing w:line="240" w:lineRule="auto"/>
                                            <w:ind w:firstLine="0"/>
                                            <w:rPr>
                                              <w:rFonts w:ascii="Times New Roman" w:hAnsi="Times New Roman" w:cs="Times New Roman"/>
                                            </w:rPr>
                                          </w:pPr>
                                          <w:r w:rsidRPr="0046637B">
                                            <w:rPr>
                                              <w:rFonts w:ascii="Times New Roman" w:hAnsi="Times New Roman" w:cs="Times New Roman"/>
                                            </w:rPr>
                                            <w:t xml:space="preserve"> 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68" name="Text Box 67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2196" y="10916"/>
                                        <a:ext cx="96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45F1666F" w14:textId="77777777" w:rsidR="0080264A" w:rsidRPr="00C54940" w:rsidRDefault="0080264A" w:rsidP="00A912C2">
                                          <w:pPr>
                                            <w:spacing w:line="240" w:lineRule="auto"/>
                                            <w:ind w:firstLine="0"/>
                                            <w:jc w:val="center"/>
                                            <w:rPr>
                                              <w:rFonts w:ascii="Times New Roman" w:hAnsi="Times New Roman" w:cs="Times New Roman"/>
                                              <w:sz w:val="20"/>
                                            </w:rPr>
                                          </w:pPr>
                                          <w:r w:rsidRPr="00C54940">
                                            <w:rPr>
                                              <w:rFonts w:ascii="Times New Roman" w:hAnsi="Times New Roman" w:cs="Times New Roman"/>
                                              <w:sz w:val="20"/>
                                            </w:rPr>
                                            <w:t>Утв.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69" name="Text Box 68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461" y="10917"/>
                                        <a:ext cx="851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58F39C12" w14:textId="77777777" w:rsidR="0080264A" w:rsidRPr="0046637B" w:rsidRDefault="0080264A" w:rsidP="0000486F">
                                          <w:pPr>
                                            <w:spacing w:line="240" w:lineRule="auto"/>
                                            <w:ind w:firstLine="0"/>
                                            <w:rPr>
                                              <w:rFonts w:ascii="Times New Roman" w:hAnsi="Times New Roman" w:cs="Times New Roman"/>
                                            </w:rPr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70" name="Text Box 69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311" y="10917"/>
                                        <a:ext cx="568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14B74B7D" w14:textId="77777777" w:rsidR="0080264A" w:rsidRPr="0046637B" w:rsidRDefault="0080264A" w:rsidP="0000486F">
                                          <w:pPr>
                                            <w:spacing w:line="240" w:lineRule="auto"/>
                                            <w:ind w:firstLine="0"/>
                                            <w:rPr>
                                              <w:rFonts w:ascii="Times New Roman" w:hAnsi="Times New Roman" w:cs="Times New Roman"/>
                                            </w:rPr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</wpg:grpSp>
                              </wpg:grpSp>
                              <wps:wsp>
                                <wps:cNvPr id="71" name="Line 70"/>
                                <wps:cNvCnPr>
                                  <a:cxnSpLocks noChangeShapeType="1"/>
                                </wps:cNvCnPr>
                                <wps:spPr bwMode="auto">
                                  <a:xfrm flipH="1">
                                    <a:off x="5473" y="10607"/>
                                    <a:ext cx="0" cy="140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72" name="Line 71"/>
                                <wps:cNvCnPr>
                                  <a:cxnSpLocks noChangeShapeType="1"/>
                                </wps:cNvCnPr>
                                <wps:spPr bwMode="auto">
                                  <a:xfrm flipH="1">
                                    <a:off x="6040" y="10607"/>
                                    <a:ext cx="0" cy="140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73" name="Line 72"/>
                                <wps:cNvCnPr>
                                  <a:cxnSpLocks noChangeShapeType="1"/>
                                </wps:cNvCnPr>
                                <wps:spPr bwMode="auto">
                                  <a:xfrm flipH="1">
                                    <a:off x="3322" y="10607"/>
                                    <a:ext cx="0" cy="140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74" name="Line 73"/>
                                <wps:cNvCnPr>
                                  <a:cxnSpLocks noChangeShapeType="1"/>
                                </wps:cNvCnPr>
                                <wps:spPr bwMode="auto">
                                  <a:xfrm flipH="1">
                                    <a:off x="4621" y="10607"/>
                                    <a:ext cx="0" cy="140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75" name="Line 74"/>
                                <wps:cNvCnPr>
                                  <a:cxnSpLocks noChangeShapeType="1"/>
                                </wps:cNvCnPr>
                                <wps:spPr bwMode="auto">
                                  <a:xfrm flipH="1">
                                    <a:off x="2361" y="10607"/>
                                    <a:ext cx="0" cy="140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grpSp>
                          <wpg:grpSp>
                            <wpg:cNvPr id="76" name="Group 75"/>
                            <wpg:cNvGrpSpPr>
                              <a:grpSpLocks/>
                            </wpg:cNvGrpSpPr>
                            <wpg:grpSpPr bwMode="auto">
                              <a:xfrm>
                                <a:off x="3028" y="10033"/>
                                <a:ext cx="3683" cy="581"/>
                                <a:chOff x="3033" y="9482"/>
                                <a:chExt cx="3683" cy="581"/>
                              </a:xfrm>
                            </wpg:grpSpPr>
                            <wpg:grpSp>
                              <wpg:cNvPr id="77" name="Group 76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034" y="9492"/>
                                  <a:ext cx="3682" cy="561"/>
                                  <a:chOff x="1240" y="9793"/>
                                  <a:chExt cx="3685" cy="568"/>
                                </a:xfrm>
                              </wpg:grpSpPr>
                              <wpg:grpSp>
                                <wpg:cNvPr id="78" name="Group 77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240" y="10078"/>
                                    <a:ext cx="3685" cy="283"/>
                                    <a:chOff x="3332" y="11725"/>
                                    <a:chExt cx="3681" cy="283"/>
                                  </a:xfrm>
                                </wpg:grpSpPr>
                                <wps:wsp>
                                  <wps:cNvPr id="79" name="Text Box 78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3332" y="11725"/>
                                      <a:ext cx="39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56D7B1EE" w14:textId="77777777" w:rsidR="0080264A" w:rsidRPr="008865A2" w:rsidRDefault="0080264A" w:rsidP="0000486F">
                                        <w:pPr>
                                          <w:spacing w:line="240" w:lineRule="auto"/>
                                          <w:ind w:firstLine="0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80" name="Text Box 79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4295" y="11725"/>
                                      <a:ext cx="1304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2BD1E828" w14:textId="77777777" w:rsidR="0080264A" w:rsidRPr="008865A2" w:rsidRDefault="0080264A" w:rsidP="0000486F">
                                        <w:pPr>
                                          <w:spacing w:line="240" w:lineRule="auto"/>
                                          <w:ind w:firstLine="0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81" name="Text Box 80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3728" y="11725"/>
                                      <a:ext cx="56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2EC40134" w14:textId="77777777" w:rsidR="0080264A" w:rsidRPr="008865A2" w:rsidRDefault="0080264A" w:rsidP="0000486F">
                                        <w:pPr>
                                          <w:spacing w:line="240" w:lineRule="auto"/>
                                          <w:ind w:firstLine="0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82" name="Text Box 81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5597" y="11725"/>
                                      <a:ext cx="850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306EE3FC" w14:textId="77777777" w:rsidR="0080264A" w:rsidRPr="008865A2" w:rsidRDefault="0080264A" w:rsidP="0000486F">
                                        <w:pPr>
                                          <w:spacing w:line="240" w:lineRule="auto"/>
                                          <w:ind w:firstLine="0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83" name="Text Box 82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6446" y="11725"/>
                                      <a:ext cx="56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292D07F3" w14:textId="77777777" w:rsidR="0080264A" w:rsidRPr="008865A2" w:rsidRDefault="0080264A" w:rsidP="0000486F">
                                        <w:pPr>
                                          <w:spacing w:line="240" w:lineRule="auto"/>
                                          <w:ind w:firstLine="0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</wpg:grpSp>
                              <wpg:grpSp>
                                <wpg:cNvPr id="84" name="Group 83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240" y="9793"/>
                                    <a:ext cx="3685" cy="283"/>
                                    <a:chOff x="3332" y="11725"/>
                                    <a:chExt cx="3681" cy="283"/>
                                  </a:xfrm>
                                </wpg:grpSpPr>
                                <wps:wsp>
                                  <wps:cNvPr id="85" name="Text Box 84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3332" y="11725"/>
                                      <a:ext cx="39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3F96C11B" w14:textId="77777777" w:rsidR="0080264A" w:rsidRPr="008865A2" w:rsidRDefault="0080264A" w:rsidP="0000486F">
                                        <w:pPr>
                                          <w:spacing w:line="240" w:lineRule="auto"/>
                                          <w:ind w:firstLine="0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86" name="Text Box 85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4295" y="11725"/>
                                      <a:ext cx="1304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157AFBC2" w14:textId="77777777" w:rsidR="0080264A" w:rsidRPr="008865A2" w:rsidRDefault="0080264A" w:rsidP="0000486F">
                                        <w:pPr>
                                          <w:spacing w:line="240" w:lineRule="auto"/>
                                          <w:ind w:firstLine="0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87" name="Text Box 86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3728" y="11725"/>
                                      <a:ext cx="56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2A18F7E0" w14:textId="77777777" w:rsidR="0080264A" w:rsidRPr="008865A2" w:rsidRDefault="0080264A" w:rsidP="0000486F">
                                        <w:pPr>
                                          <w:spacing w:line="240" w:lineRule="auto"/>
                                          <w:ind w:firstLine="0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88" name="Text Box 87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5597" y="11725"/>
                                      <a:ext cx="850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1AEA2145" w14:textId="77777777" w:rsidR="0080264A" w:rsidRPr="008865A2" w:rsidRDefault="0080264A" w:rsidP="0000486F">
                                        <w:pPr>
                                          <w:spacing w:line="240" w:lineRule="auto"/>
                                          <w:ind w:firstLine="0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89" name="Text Box 88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6446" y="11725"/>
                                      <a:ext cx="56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230B2631" w14:textId="77777777" w:rsidR="0080264A" w:rsidRPr="008865A2" w:rsidRDefault="0080264A" w:rsidP="0000486F">
                                        <w:pPr>
                                          <w:spacing w:line="240" w:lineRule="auto"/>
                                          <w:ind w:firstLine="0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</wpg:grpSp>
                            </wpg:grpSp>
                            <wps:wsp>
                              <wps:cNvPr id="90" name="Line 8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299" y="9482"/>
                                  <a:ext cx="0" cy="57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91" name="Line 9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033" y="9492"/>
                                  <a:ext cx="0" cy="57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92" name="Line 9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715" y="9482"/>
                                  <a:ext cx="0" cy="57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93" name="Line 9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148" y="9482"/>
                                  <a:ext cx="0" cy="57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94" name="Line 9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430" y="9492"/>
                                  <a:ext cx="0" cy="57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95" name="Line 9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996" y="9482"/>
                                  <a:ext cx="0" cy="57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</wpg:grpSp>
                      </wpg:grpSp>
                    </wpg:grpSp>
                  </wpg:wgp>
                </a:graphicData>
              </a:graphic>
            </wp:anchor>
          </w:drawing>
        </mc:Choice>
        <mc:Fallback>
          <w:pict>
            <v:group w14:anchorId="6EE9EF95" id="Group 3" o:spid="_x0000_s1026" style="position:absolute;left:0;text-align:left;margin-left:-48.35pt;margin-top:-21.7pt;width:552.45pt;height:807.85pt;z-index:251659264" coordorigin="573,284" coordsize="11049,162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">
              <v:group id="Group 4" o:spid="_x0000_s1027" style="position:absolute;left:573;top:8557;width:561;height:7998" coordorigin="3194,6929" coordsize="561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<v:group id="Group 5" o:spid="_x0000_s1028" style="position:absolute;left:3194;top:6929;width:283;height:8155" coordorigin="3194,6929" coordsize="283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6" o:spid="_x0000_s1029" type="#_x0000_t202" style="position:absolute;left:3194;top:13667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" strokeweight="2.25pt">
                    <v:textbox style="layout-flow:vertical;mso-layout-flow-alt:bottom-to-top" inset="0,0,0,0">
                      <w:txbxContent>
                        <w:p w14:paraId="171FA7E3" w14:textId="77777777" w:rsidR="0080264A" w:rsidRPr="00C54940" w:rsidRDefault="0080264A" w:rsidP="00A912C2">
                          <w:pPr>
                            <w:spacing w:line="240" w:lineRule="auto"/>
                            <w:ind w:firstLine="0"/>
                            <w:jc w:val="center"/>
                            <w:rPr>
                              <w:rFonts w:ascii="Times New Roman" w:hAnsi="Times New Roman" w:cs="Times New Roman"/>
                              <w:sz w:val="18"/>
                              <w:szCs w:val="18"/>
                            </w:rPr>
                          </w:pPr>
                          <w:r w:rsidRPr="00C54940">
                            <w:rPr>
                              <w:rFonts w:ascii="Times New Roman" w:hAnsi="Times New Roman" w:cs="Times New Roman"/>
                              <w:sz w:val="18"/>
                              <w:szCs w:val="18"/>
                            </w:rPr>
                            <w:t>Инв. № подп</w:t>
                          </w:r>
                        </w:p>
                      </w:txbxContent>
                    </v:textbox>
                  </v:shape>
                  <v:shape id="Text Box 7" o:spid="_x0000_s1030" type="#_x0000_t202" style="position:absolute;left:3194;top:11707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" strokeweight="2.25pt">
                    <v:textbox style="layout-flow:vertical;mso-layout-flow-alt:bottom-to-top" inset="0,0,0,0">
                      <w:txbxContent>
                        <w:p w14:paraId="34785D79" w14:textId="77777777" w:rsidR="0080264A" w:rsidRPr="00C54940" w:rsidRDefault="0080264A" w:rsidP="00A912C2">
                          <w:pPr>
                            <w:spacing w:line="240" w:lineRule="auto"/>
                            <w:ind w:firstLine="0"/>
                            <w:jc w:val="center"/>
                            <w:rPr>
                              <w:rFonts w:ascii="Times New Roman" w:hAnsi="Times New Roman" w:cs="Times New Roman"/>
                              <w:sz w:val="18"/>
                            </w:rPr>
                          </w:pPr>
                          <w:r w:rsidRPr="00C54940">
                            <w:rPr>
                              <w:rFonts w:ascii="Times New Roman" w:hAnsi="Times New Roman" w:cs="Times New Roman"/>
                              <w:sz w:val="18"/>
                            </w:rPr>
                            <w:t>Подп. и дата</w:t>
                          </w:r>
                        </w:p>
                      </w:txbxContent>
                    </v:textbox>
                  </v:shape>
                  <v:shape id="Text Box 8" o:spid="_x0000_s1031" type="#_x0000_t202" style="position:absolute;left:3194;top:8901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" strokeweight="2.25pt">
                    <v:textbox style="layout-flow:vertical;mso-layout-flow-alt:bottom-to-top" inset="0,0,0,0">
                      <w:txbxContent>
                        <w:p w14:paraId="08A6B2AB" w14:textId="77777777" w:rsidR="0080264A" w:rsidRPr="00C54940" w:rsidRDefault="0080264A" w:rsidP="00A912C2">
                          <w:pPr>
                            <w:spacing w:line="240" w:lineRule="auto"/>
                            <w:ind w:firstLine="0"/>
                            <w:jc w:val="left"/>
                            <w:rPr>
                              <w:rFonts w:ascii="Times New Roman" w:hAnsi="Times New Roman" w:cs="Times New Roman"/>
                              <w:sz w:val="18"/>
                              <w:szCs w:val="18"/>
                            </w:rPr>
                          </w:pPr>
                          <w:r w:rsidRPr="00C54940">
                            <w:rPr>
                              <w:rFonts w:ascii="Times New Roman" w:hAnsi="Times New Roman" w:cs="Times New Roman"/>
                              <w:sz w:val="18"/>
                              <w:szCs w:val="18"/>
                            </w:rPr>
                            <w:t>Взам. инв. №</w:t>
                          </w:r>
                        </w:p>
                      </w:txbxContent>
                    </v:textbox>
                  </v:shape>
                  <v:shape id="Text Box 9" o:spid="_x0000_s1032" type="#_x0000_t202" style="position:absolute;left:3194;top:10306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" strokeweight="2.25pt">
                    <v:textbox style="layout-flow:vertical;mso-layout-flow-alt:bottom-to-top" inset="0,0,0,0">
                      <w:txbxContent>
                        <w:p w14:paraId="7E20F713" w14:textId="77777777" w:rsidR="0080264A" w:rsidRPr="00C54940" w:rsidRDefault="0080264A" w:rsidP="00A912C2">
                          <w:pPr>
                            <w:spacing w:line="240" w:lineRule="auto"/>
                            <w:ind w:firstLine="0"/>
                            <w:jc w:val="center"/>
                            <w:rPr>
                              <w:rFonts w:ascii="Times New Roman" w:hAnsi="Times New Roman" w:cs="Times New Roman"/>
                              <w:sz w:val="18"/>
                            </w:rPr>
                          </w:pPr>
                          <w:r w:rsidRPr="00C54940">
                            <w:rPr>
                              <w:rFonts w:ascii="Times New Roman" w:hAnsi="Times New Roman" w:cs="Times New Roman"/>
                              <w:sz w:val="18"/>
                            </w:rPr>
                            <w:t>Инв. № дубл.</w:t>
                          </w:r>
                        </w:p>
                      </w:txbxContent>
                    </v:textbox>
                  </v:shape>
                  <v:shape id="Text Box 10" o:spid="_x0000_s1033" type="#_x0000_t202" style="position:absolute;left:3194;top:6929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" strokeweight="2.25pt">
                    <v:textbox style="layout-flow:vertical;mso-layout-flow-alt:bottom-to-top" inset="0,0,0,0">
                      <w:txbxContent>
                        <w:p w14:paraId="51B39381" w14:textId="77777777" w:rsidR="0080264A" w:rsidRPr="00C54940" w:rsidRDefault="0080264A" w:rsidP="00A912C2">
                          <w:pPr>
                            <w:spacing w:line="240" w:lineRule="auto"/>
                            <w:ind w:firstLine="0"/>
                            <w:jc w:val="center"/>
                            <w:rPr>
                              <w:rFonts w:ascii="Times New Roman" w:hAnsi="Times New Roman" w:cs="Times New Roman"/>
                              <w:sz w:val="18"/>
                              <w:szCs w:val="18"/>
                            </w:rPr>
                          </w:pPr>
                          <w:r w:rsidRPr="00C54940">
                            <w:rPr>
                              <w:rFonts w:ascii="Times New Roman" w:hAnsi="Times New Roman" w:cs="Times New Roman"/>
                              <w:sz w:val="18"/>
                              <w:szCs w:val="18"/>
                            </w:rPr>
                            <w:t>Подп. и дата</w:t>
                          </w:r>
                        </w:p>
                      </w:txbxContent>
                    </v:textbox>
                  </v:shape>
                </v:group>
                <v:group id="Group 11" o:spid="_x0000_s1034" style="position:absolute;left:3472;top:6929;width:283;height:8155" coordorigin="3194,6929" coordsize="283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  <v:shape id="Text Box 12" o:spid="_x0000_s1035" type="#_x0000_t202" style="position:absolute;left:3194;top:13667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" strokeweight="2.25pt">
                    <v:textbox style="layout-flow:vertical;mso-layout-flow-alt:bottom-to-top" inset="0,0,0,0">
                      <w:txbxContent>
                        <w:p w14:paraId="712EA296" w14:textId="77777777" w:rsidR="0080264A" w:rsidRPr="008865A2" w:rsidRDefault="0080264A" w:rsidP="0000486F">
                          <w:pPr>
                            <w:spacing w:line="240" w:lineRule="auto"/>
                            <w:ind w:firstLine="0"/>
                          </w:pPr>
                        </w:p>
                      </w:txbxContent>
                    </v:textbox>
                  </v:shape>
                  <v:shape id="Text Box 13" o:spid="_x0000_s1036" type="#_x0000_t202" style="position:absolute;left:3194;top:11707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" strokeweight="2.25pt">
                    <v:textbox style="layout-flow:vertical;mso-layout-flow-alt:bottom-to-top" inset="0,0,0,0">
                      <w:txbxContent>
                        <w:p w14:paraId="252055D2" w14:textId="77777777" w:rsidR="0080264A" w:rsidRPr="0046637B" w:rsidRDefault="0080264A" w:rsidP="0000486F">
                          <w:pPr>
                            <w:spacing w:line="240" w:lineRule="auto"/>
                            <w:ind w:firstLine="0"/>
                            <w:rPr>
                              <w:rFonts w:ascii="Times New Roman" w:hAnsi="Times New Roman" w:cs="Times New Roman"/>
                            </w:rPr>
                          </w:pPr>
                        </w:p>
                      </w:txbxContent>
                    </v:textbox>
                  </v:shape>
                  <v:shape id="Text Box 14" o:spid="_x0000_s1037" type="#_x0000_t202" style="position:absolute;left:3194;top:8901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" strokeweight="2.25pt">
                    <v:textbox style="layout-flow:vertical;mso-layout-flow-alt:bottom-to-top" inset="0,0,0,0">
                      <w:txbxContent>
                        <w:p w14:paraId="6489208B" w14:textId="77777777" w:rsidR="0080264A" w:rsidRPr="008865A2" w:rsidRDefault="0080264A" w:rsidP="0000486F">
                          <w:pPr>
                            <w:spacing w:line="240" w:lineRule="auto"/>
                            <w:ind w:firstLine="0"/>
                          </w:pPr>
                        </w:p>
                      </w:txbxContent>
                    </v:textbox>
                  </v:shape>
                  <v:shape id="Text Box 15" o:spid="_x0000_s1038" type="#_x0000_t202" style="position:absolute;left:3194;top:10306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" strokeweight="2.25pt">
                    <v:textbox style="layout-flow:vertical;mso-layout-flow-alt:bottom-to-top" inset="0,0,0,0">
                      <w:txbxContent>
                        <w:p w14:paraId="7BB26ABB" w14:textId="77777777" w:rsidR="0080264A" w:rsidRPr="008865A2" w:rsidRDefault="0080264A" w:rsidP="0000486F">
                          <w:pPr>
                            <w:spacing w:line="240" w:lineRule="auto"/>
                            <w:ind w:firstLine="0"/>
                          </w:pPr>
                        </w:p>
                      </w:txbxContent>
                    </v:textbox>
                  </v:shape>
                  <v:shape id="Text Box 16" o:spid="_x0000_s1039" type="#_x0000_t202" style="position:absolute;left:3194;top:6929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" strokeweight="2.25pt">
                    <v:textbox style="layout-flow:vertical;mso-layout-flow-alt:bottom-to-top" inset="0,0,0,0">
                      <w:txbxContent>
                        <w:p w14:paraId="06B579E7" w14:textId="77777777" w:rsidR="0080264A" w:rsidRPr="008865A2" w:rsidRDefault="0080264A" w:rsidP="0000486F">
                          <w:pPr>
                            <w:spacing w:line="240" w:lineRule="auto"/>
                            <w:ind w:firstLine="0"/>
                          </w:pPr>
                        </w:p>
                      </w:txbxContent>
                    </v:textbox>
                  </v:shape>
                </v:group>
              </v:group>
              <v:rect id="Rectangle 17" o:spid="_x0000_s1040" style="position:absolute;left:1134;top:284;width:10488;height:162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" strokeweight="2.25pt">
                <v:textbox inset="0,0,0,0"/>
              </v:rect>
              <v:group id="Group 18" o:spid="_x0000_s1041" style="position:absolute;left:1134;top:14321;width:10488;height:2234" coordorigin="1418,13315" coordsize="10488,2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">
                <v:rect id="Rectangle 19" o:spid="_x0000_s1042" style="position:absolute;left:1418;top:13317;width:10488;height:2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" strokeweight="2.25pt">
                  <v:textbox inset="0,0,0,0"/>
                </v:rect>
                <v:group id="Group 20" o:spid="_x0000_s1043" style="position:absolute;left:1421;top:13315;width:10485;height:2278" coordorigin="1135,11234" coordsize="10485,2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a08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WMYnh9CT9Azp8AAAD//wMAUEsBAi0AFAAGAAgAAAAhANvh9svuAAAAhQEAABMAAAAAAAAAAAAA&#10;AAAAAAAAAFtDb250ZW50X1R5cGVzXS54bWxQSwECLQAUAAYACAAAACEAWvQsW78AAAAVAQAACwAA&#10;AAAAAAAAAAAAAAAfAQAAX3JlbHMvLnJlbHNQSwECLQAUAAYACAAAACEATB2tPMMAAADbAAAADwAA&#10;AAAAAAAAAAAAAAAHAgAAZHJzL2Rvd25yZXYueG1sUEsFBgAAAAADAAMAtwAAAPcCAAAAAA==&#10;">
                  <v:group id="Group 21" o:spid="_x0000_s1044" style="position:absolute;left:4817;top:11234;width:6803;height:2268" coordorigin="4667,12846" coordsize="6803,22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">
                    <v:group id="Group 22" o:spid="_x0000_s1045" style="position:absolute;left:8629;top:13691;width:2841;height:577" coordorigin="6360,12791" coordsize="2841,5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5bQ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bA7/X8IPkJsnAAAA//8DAFBLAQItABQABgAIAAAAIQDb4fbL7gAAAIUBAAATAAAAAAAAAAAA&#10;AAAAAAAAAABbQ29udGVudF9UeXBlc10ueG1sUEsBAi0AFAAGAAgAAAAhAFr0LFu/AAAAFQEAAAsA&#10;AAAAAAAAAAAAAAAAHwEAAF9yZWxzLy5yZWxzUEsBAi0AFAAGAAgAAAAhANODltDEAAAA2wAAAA8A&#10;AAAAAAAAAAAAAAAABwIAAGRycy9kb3ducmV2LnhtbFBLBQYAAAAAAwADALcAAAD4AgAAAAA=&#10;">
                      <v:shape id="Text Box 23" o:spid="_x0000_s1046" type="#_x0000_t202" style="position:absolute;left:6365;top:12791;width:848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" strokeweight="2.25pt">
                        <v:textbox inset="0,0,0,0">
                          <w:txbxContent>
                            <w:p w14:paraId="7B125108" w14:textId="77777777" w:rsidR="0080264A" w:rsidRPr="00C54940" w:rsidRDefault="0080264A" w:rsidP="00A912C2">
                              <w:pPr>
                                <w:spacing w:line="240" w:lineRule="auto"/>
                                <w:ind w:firstLine="0"/>
                                <w:jc w:val="center"/>
                                <w:rPr>
                                  <w:rFonts w:ascii="Times New Roman" w:hAnsi="Times New Roman" w:cs="Times New Roman"/>
                                  <w:sz w:val="18"/>
                                </w:rPr>
                              </w:pPr>
                              <w:r w:rsidRPr="00C54940">
                                <w:rPr>
                                  <w:rFonts w:ascii="Times New Roman" w:hAnsi="Times New Roman" w:cs="Times New Roman"/>
                                  <w:sz w:val="18"/>
                                </w:rPr>
                                <w:t>Лит</w:t>
                              </w:r>
                            </w:p>
                          </w:txbxContent>
                        </v:textbox>
                      </v:shape>
                      <v:shape id="Text Box 24" o:spid="_x0000_s1047" type="#_x0000_t202" style="position:absolute;left:7218;top:12791;width:84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" strokeweight="2.25pt">
                        <v:textbox inset="0,0,0,0">
                          <w:txbxContent>
                            <w:p w14:paraId="08BB9001" w14:textId="77777777" w:rsidR="0080264A" w:rsidRPr="007736D6" w:rsidRDefault="0080264A" w:rsidP="00A912C2">
                              <w:pPr>
                                <w:spacing w:line="240" w:lineRule="auto"/>
                                <w:ind w:firstLine="0"/>
                                <w:jc w:val="center"/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</w:rPr>
                              </w:pPr>
                              <w:r w:rsidRPr="007736D6"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</w:rPr>
                                <w:t>Лист</w:t>
                              </w:r>
                            </w:p>
                          </w:txbxContent>
                        </v:textbox>
                      </v:shape>
                      <v:shape id="Text Box 25" o:spid="_x0000_s1048" type="#_x0000_t202" style="position:absolute;left:8070;top:12791;width:1131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" strokeweight="2.25pt">
                        <v:textbox inset="0,0,0,0">
                          <w:txbxContent>
                            <w:p w14:paraId="1E901FA7" w14:textId="77777777" w:rsidR="0080264A" w:rsidRPr="008865A2" w:rsidRDefault="0080264A" w:rsidP="00A912C2">
                              <w:pPr>
                                <w:spacing w:line="240" w:lineRule="auto"/>
                                <w:ind w:firstLine="0"/>
                                <w:jc w:val="center"/>
                              </w:pPr>
                              <w:r w:rsidRPr="007736D6">
                                <w:rPr>
                                  <w:rFonts w:ascii="Times New Roman" w:hAnsi="Times New Roman" w:cs="Times New Roman"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v:textbox>
                      </v:shape>
                      <v:shape id="Text Box 26" o:spid="_x0000_s1049" type="#_x0000_t202" style="position:absolute;left:7223;top:13077;width:847;height:2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" strokeweight="2.25pt">
                        <v:textbox inset="0,0,0,0">
                          <w:txbxContent>
                            <w:p w14:paraId="1A1B005E" w14:textId="3E79889A" w:rsidR="0080264A" w:rsidRPr="00C54940" w:rsidRDefault="0080264A" w:rsidP="0000486F">
                              <w:pPr>
                                <w:spacing w:line="240" w:lineRule="auto"/>
                                <w:ind w:firstLine="0"/>
                                <w:jc w:val="center"/>
                                <w:rPr>
                                  <w:rFonts w:ascii="Times New Roman" w:hAnsi="Times New Roman" w:cs="Times New Roman"/>
                                  <w:i/>
                                  <w:iCs/>
                                  <w:sz w:val="20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i/>
                                  <w:iCs/>
                                  <w:sz w:val="20"/>
                                  <w:szCs w:val="16"/>
                                </w:rPr>
                                <w:t>6</w:t>
                              </w:r>
                            </w:p>
                          </w:txbxContent>
                        </v:textbox>
                      </v:shape>
                      <v:shape id="Text Box 27" o:spid="_x0000_s1050" type="#_x0000_t202" style="position:absolute;left:8070;top:13072;width:1131;height:2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" strokeweight="2.25pt">
                        <v:textbox inset="0,0,0,0">
                          <w:txbxContent>
                            <w:p w14:paraId="18E9E08E" w14:textId="1FBB94FE" w:rsidR="0080264A" w:rsidRPr="007736D6" w:rsidRDefault="0080264A" w:rsidP="0000486F">
                              <w:pPr>
                                <w:spacing w:line="240" w:lineRule="auto"/>
                                <w:ind w:firstLine="0"/>
                                <w:jc w:val="center"/>
                                <w:rPr>
                                  <w:rFonts w:ascii="Times New Roman" w:hAnsi="Times New Roman" w:cs="Times New Roman"/>
                                  <w:sz w:val="18"/>
                                  <w:szCs w:val="14"/>
                                </w:rPr>
                              </w:pPr>
                            </w:p>
                          </w:txbxContent>
                        </v:textbox>
                      </v:shape>
                      <v:group id="Group 28" o:spid="_x0000_s1051" style="position:absolute;left:6360;top:13084;width:848;height:284" coordorigin="6125,9275" coordsize="850,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            <v:shape id="Text Box 29" o:spid="_x0000_s1052" type="#_x0000_t202" style="position:absolute;left:6125;top:9275;width:283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" strokeweight="1pt">
                          <v:textbox inset="0,0,0,0">
                            <w:txbxContent>
                              <w:p w14:paraId="5F586939" w14:textId="77777777" w:rsidR="0080264A" w:rsidRPr="00C54940" w:rsidRDefault="0080264A" w:rsidP="0000486F">
                                <w:pPr>
                                  <w:spacing w:line="240" w:lineRule="auto"/>
                                  <w:ind w:firstLine="0"/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</w:p>
                            </w:txbxContent>
                          </v:textbox>
                        </v:shape>
                        <v:shape id="Text Box 30" o:spid="_x0000_s1053" type="#_x0000_t202" style="position:absolute;left:6409;top:9276;width:283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" strokeweight="1pt">
                          <v:textbox inset="0,0,0,0">
                            <w:txbxContent>
                              <w:p w14:paraId="5DC98E0A" w14:textId="10232A0D" w:rsidR="0080264A" w:rsidRPr="008865A2" w:rsidRDefault="0080264A" w:rsidP="0000486F">
                                <w:pPr>
                                  <w:spacing w:line="240" w:lineRule="auto"/>
                                  <w:ind w:firstLine="0"/>
                                </w:pPr>
                                <w:r w:rsidRPr="008865A2">
                                  <w:fldChar w:fldCharType="begin"/>
                                </w:r>
                                <w:r w:rsidRPr="008865A2">
                                  <w:instrText xml:space="preserve"> DOCVARIABLE  Lit  \* MERGEFORMAT </w:instrText>
                                </w:r>
                                <w:r w:rsidRPr="008865A2">
                                  <w:fldChar w:fldCharType="end"/>
                                </w:r>
                              </w:p>
                            </w:txbxContent>
                          </v:textbox>
                        </v:shape>
                        <v:shape id="Text Box 31" o:spid="_x0000_s1054" type="#_x0000_t202" style="position:absolute;left:6692;top:9275;width:283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" strokeweight="1pt">
                          <v:textbox inset="0,0,0,0">
                            <w:txbxContent>
                              <w:p w14:paraId="185B09C6" w14:textId="77777777" w:rsidR="0080264A" w:rsidRPr="00C54940" w:rsidRDefault="0080264A" w:rsidP="0000486F">
                                <w:pPr>
                                  <w:spacing w:line="240" w:lineRule="auto"/>
                                  <w:ind w:firstLine="0"/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</w:p>
                            </w:txbxContent>
                          </v:textbox>
                        </v:shape>
                      </v:group>
                    </v:group>
                    <v:shape id="Text Box 32" o:spid="_x0000_s1055" type="#_x0000_t202" style="position:absolute;left:8635;top:14264;width:2835;height:8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" strokeweight="2.25pt">
                      <v:textbox inset="0,0,0,0">
                        <w:txbxContent>
                          <w:p w14:paraId="7792B93C" w14:textId="132D23C3" w:rsidR="0080264A" w:rsidRPr="0046637B" w:rsidRDefault="0080264A" w:rsidP="00E76B9B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Times New Roman" w:hAnsi="Times New Roman" w:cs="Times New Roman"/>
                                <w:szCs w:val="28"/>
                              </w:rPr>
                            </w:pPr>
                            <w:r w:rsidRPr="0046637B">
                              <w:rPr>
                                <w:rFonts w:ascii="Times New Roman" w:hAnsi="Times New Roman" w:cs="Times New Roman"/>
                                <w:szCs w:val="28"/>
                              </w:rPr>
                              <w:t>ЕКТС</w:t>
                            </w:r>
                            <w:r w:rsidRPr="0046637B">
                              <w:rPr>
                                <w:rFonts w:ascii="Times New Roman" w:hAnsi="Times New Roman" w:cs="Times New Roman"/>
                                <w:szCs w:val="28"/>
                              </w:rPr>
                              <w:fldChar w:fldCharType="begin"/>
                            </w:r>
                            <w:r w:rsidRPr="0046637B">
                              <w:rPr>
                                <w:rFonts w:ascii="Times New Roman" w:hAnsi="Times New Roman" w:cs="Times New Roman"/>
                                <w:szCs w:val="28"/>
                              </w:rPr>
                              <w:instrText xml:space="preserve"> DOCVARIABLE  Unit  \* MERGEFORMAT </w:instrText>
                            </w:r>
                            <w:r w:rsidRPr="0046637B">
                              <w:rPr>
                                <w:rFonts w:ascii="Times New Roman" w:hAnsi="Times New Roman" w:cs="Times New Roman"/>
                                <w:szCs w:val="28"/>
                              </w:rPr>
                              <w:fldChar w:fldCharType="end"/>
                            </w:r>
                          </w:p>
                        </w:txbxContent>
                      </v:textbox>
                    </v:shape>
                    <v:shape id="Text Box 33" o:spid="_x0000_s1056" type="#_x0000_t202" style="position:absolute;left:4667;top:13697;width:3969;height:14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" strokeweight="2.25pt">
                      <v:textbox inset="0,0,0,0">
                        <w:txbxContent>
                          <w:p w14:paraId="52D91780" w14:textId="5A9F03E7" w:rsidR="0080264A" w:rsidRPr="00364CD6" w:rsidRDefault="0080264A" w:rsidP="00A912C2">
                            <w:pPr>
                              <w:ind w:firstLine="0"/>
                              <w:jc w:val="center"/>
                              <w:rPr>
                                <w:i/>
                                <w:iCs/>
                                <w:sz w:val="32"/>
                              </w:rPr>
                            </w:pPr>
                            <w:r w:rsidRPr="00364CD6">
                              <w:rPr>
                                <w:rFonts w:ascii="Times New Roman" w:eastAsia="SimSun" w:hAnsi="Times New Roman" w:cs="Arial"/>
                                <w:kern w:val="1"/>
                                <w:szCs w:val="24"/>
                                <w:lang w:eastAsia="hi-IN" w:bidi="hi-IN"/>
                              </w:rPr>
                              <w:t>Система для работы с заявками о неисправностях оборудования колледжа</w:t>
                            </w:r>
                          </w:p>
                        </w:txbxContent>
                      </v:textbox>
                    </v:shape>
                    <v:shape id="Text Box 34" o:spid="_x0000_s1057" type="#_x0000_t202" style="position:absolute;left:4667;top:12846;width:6803;height:8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" strokeweight="2.25pt">
                      <v:textbox inset="0,0,0,0">
                        <w:txbxContent>
                          <w:p w14:paraId="6D676822" w14:textId="342123E1" w:rsidR="0080264A" w:rsidRPr="00C54940" w:rsidRDefault="0080264A" w:rsidP="00A912C2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sz w:val="36"/>
                                <w:szCs w:val="36"/>
                              </w:rPr>
                              <w:t>Д</w:t>
                            </w:r>
                            <w:r w:rsidRPr="00C54940">
                              <w:rPr>
                                <w:rFonts w:ascii="Times New Roman" w:hAnsi="Times New Roman" w:cs="Times New Roman"/>
                                <w:i/>
                                <w:sz w:val="36"/>
                                <w:szCs w:val="36"/>
                              </w:rPr>
                              <w:t>П-ПР-41-01-202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sz w:val="36"/>
                                <w:szCs w:val="36"/>
                              </w:rPr>
                              <w:t>3</w:t>
                            </w:r>
                            <w:r w:rsidRPr="00C54940">
                              <w:rPr>
                                <w:rFonts w:ascii="Times New Roman" w:hAnsi="Times New Roman" w:cs="Times New Roman"/>
                                <w:i/>
                                <w:sz w:val="36"/>
                                <w:szCs w:val="36"/>
                              </w:rPr>
                              <w:t>-П3</w:t>
                            </w:r>
                            <w:r w:rsidRPr="00C54940">
                              <w:rPr>
                                <w:rFonts w:ascii="Times New Roman" w:hAnsi="Times New Roman" w:cs="Times New Roman"/>
                                <w:i/>
                                <w:sz w:val="36"/>
                                <w:szCs w:val="36"/>
                                <w:lang w:val="en-US"/>
                              </w:rPr>
                              <w:fldChar w:fldCharType="begin"/>
                            </w:r>
                            <w:r w:rsidRPr="00C54940">
                              <w:rPr>
                                <w:rFonts w:ascii="Times New Roman" w:hAnsi="Times New Roman" w:cs="Times New Roman"/>
                                <w:i/>
                                <w:sz w:val="36"/>
                                <w:szCs w:val="36"/>
                                <w:lang w:val="en-US"/>
                              </w:rPr>
                              <w:instrText xml:space="preserve"> DOCVARIABLE  Descr  \* MERGEFORMAT </w:instrText>
                            </w:r>
                            <w:r w:rsidRPr="00C54940">
                              <w:rPr>
                                <w:rFonts w:ascii="Times New Roman" w:hAnsi="Times New Roman" w:cs="Times New Roman"/>
                                <w:i/>
                                <w:sz w:val="36"/>
                                <w:szCs w:val="36"/>
                                <w:lang w:val="en-US"/>
                              </w:rPr>
                              <w:fldChar w:fldCharType="end"/>
                            </w:r>
                          </w:p>
                        </w:txbxContent>
                      </v:textbox>
                    </v:shape>
                  </v:group>
                  <v:group id="Group 35" o:spid="_x0000_s1058" style="position:absolute;left:1135;top:11238;width:3685;height:2274" coordorigin="3028,10033" coordsize="3685,2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aOVxAAAANs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6RxeX8IPkKsnAAAA//8DAFBLAQItABQABgAIAAAAIQDb4fbL7gAAAIUBAAATAAAAAAAAAAAA&#10;AAAAAAAAAABbQ29udGVudF9UeXBlc10ueG1sUEsBAi0AFAAGAAgAAAAhAFr0LFu/AAAAFQEAAAsA&#10;AAAAAAAAAAAAAAAAHwEAAF9yZWxzLy5yZWxzUEsBAi0AFAAGAAgAAAAhAEYto5XEAAAA2wAAAA8A&#10;AAAAAAAAAAAAAAAABwIAAGRycy9kb3ducmV2LnhtbFBLBQYAAAAAAwADALcAAAD4AgAAAAA=&#10;">
                    <v:group id="Group 36" o:spid="_x0000_s1059" style="position:absolute;left:3031;top:10605;width:3682;height:1702" coordorigin="3314,10605" coordsize="3682,17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          <v:group id="Group 37" o:spid="_x0000_s1060" style="position:absolute;left:3314;top:10605;width:3682;height:295" coordorigin="3332,11710" coordsize="3681,2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pJ8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">
                        <v:shape id="Text Box 38" o:spid="_x0000_s1061" type="#_x0000_t202" style="position:absolute;left:3332;top:11725;width:39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" strokeweight="2.25pt">
                          <v:textbox inset="0,0,0,0">
                            <w:txbxContent>
                              <w:p w14:paraId="3312CA00" w14:textId="77777777" w:rsidR="0080264A" w:rsidRPr="00C54940" w:rsidRDefault="0080264A" w:rsidP="009C03F1">
                                <w:pPr>
                                  <w:spacing w:line="240" w:lineRule="auto"/>
                                  <w:ind w:firstLine="0"/>
                                  <w:jc w:val="center"/>
                                  <w:rPr>
                                    <w:rFonts w:ascii="Times New Roman" w:hAnsi="Times New Roman" w:cs="Times New Roman"/>
                                    <w:sz w:val="16"/>
                                    <w:szCs w:val="16"/>
                                  </w:rPr>
                                </w:pPr>
                                <w:r w:rsidRPr="00C54940">
                                  <w:rPr>
                                    <w:rFonts w:ascii="Times New Roman" w:hAnsi="Times New Roman" w:cs="Times New Roman"/>
                                    <w:sz w:val="18"/>
                                    <w:szCs w:val="16"/>
                                  </w:rPr>
                                  <w:t>Лит</w:t>
                                </w:r>
                              </w:p>
                            </w:txbxContent>
                          </v:textbox>
                        </v:shape>
                        <v:shape id="Text Box 39" o:spid="_x0000_s1062" type="#_x0000_t202" style="position:absolute;left:4295;top:11725;width:130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" strokeweight="2.25pt">
                          <v:textbox inset="0,0,0,0">
                            <w:txbxContent>
                              <w:p w14:paraId="72DC4055" w14:textId="77777777" w:rsidR="0080264A" w:rsidRPr="0046637B" w:rsidRDefault="0080264A" w:rsidP="00A912C2">
                                <w:pPr>
                                  <w:spacing w:line="240" w:lineRule="auto"/>
                                  <w:ind w:firstLine="0"/>
                                  <w:jc w:val="center"/>
                                  <w:rPr>
                                    <w:rFonts w:ascii="Times New Roman" w:hAnsi="Times New Roman" w:cs="Times New Roman"/>
                                    <w:sz w:val="18"/>
                                    <w:szCs w:val="18"/>
                                  </w:rPr>
                                </w:pPr>
                                <w:r w:rsidRPr="0046637B">
                                  <w:rPr>
                                    <w:rFonts w:ascii="Times New Roman" w:hAnsi="Times New Roman" w:cs="Times New Roman"/>
                                    <w:sz w:val="18"/>
                                    <w:szCs w:val="18"/>
                                  </w:rPr>
                                  <w:t>№ докум.</w:t>
                                </w:r>
                              </w:p>
                            </w:txbxContent>
                          </v:textbox>
                        </v:shape>
                        <v:shape id="Text Box 40" o:spid="_x0000_s1063" type="#_x0000_t202" style="position:absolute;left:3728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" strokeweight="2.25pt">
                          <v:textbox inset="0,0,0,0">
                            <w:txbxContent>
                              <w:p w14:paraId="069CF106" w14:textId="77777777" w:rsidR="0080264A" w:rsidRPr="0046637B" w:rsidRDefault="0080264A" w:rsidP="00A912C2">
                                <w:pPr>
                                  <w:spacing w:line="240" w:lineRule="auto"/>
                                  <w:ind w:firstLine="0"/>
                                  <w:jc w:val="center"/>
                                  <w:rPr>
                                    <w:rFonts w:ascii="Times New Roman" w:hAnsi="Times New Roman" w:cs="Times New Roman"/>
                                    <w:sz w:val="18"/>
                                    <w:szCs w:val="18"/>
                                  </w:rPr>
                                </w:pPr>
                                <w:r w:rsidRPr="0046637B">
                                  <w:rPr>
                                    <w:rFonts w:ascii="Times New Roman" w:hAnsi="Times New Roman" w:cs="Times New Roman"/>
                                    <w:sz w:val="18"/>
                                    <w:szCs w:val="18"/>
                                  </w:rPr>
                                  <w:t>Изм.</w:t>
                                </w:r>
                              </w:p>
                            </w:txbxContent>
                          </v:textbox>
                        </v:shape>
                        <v:shape id="Text Box 41" o:spid="_x0000_s1064" type="#_x0000_t202" style="position:absolute;left:5597;top:11710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" strokeweight="2.25pt">
                          <v:textbox inset="0,0,0,0">
                            <w:txbxContent>
                              <w:p w14:paraId="4DD71546" w14:textId="0D3E1382" w:rsidR="0080264A" w:rsidRPr="0046637B" w:rsidRDefault="0080264A" w:rsidP="00A912C2">
                                <w:pPr>
                                  <w:spacing w:line="240" w:lineRule="auto"/>
                                  <w:ind w:firstLine="0"/>
                                  <w:jc w:val="center"/>
                                  <w:rPr>
                                    <w:rFonts w:ascii="Times New Roman" w:hAnsi="Times New Roman" w:cs="Times New Roman"/>
                                    <w:sz w:val="18"/>
                                    <w:szCs w:val="18"/>
                                  </w:rPr>
                                </w:pPr>
                                <w:r w:rsidRPr="0046637B">
                                  <w:rPr>
                                    <w:rFonts w:ascii="Times New Roman" w:hAnsi="Times New Roman" w:cs="Times New Roman"/>
                                    <w:sz w:val="18"/>
                                    <w:szCs w:val="18"/>
                                  </w:rPr>
                                  <w:t>Подп.</w:t>
                                </w:r>
                              </w:p>
                              <w:p w14:paraId="187A013D" w14:textId="77777777" w:rsidR="0080264A" w:rsidRPr="0046637B" w:rsidRDefault="0080264A" w:rsidP="00A912C2">
                                <w:pPr>
                                  <w:spacing w:line="240" w:lineRule="auto"/>
                                  <w:ind w:firstLine="0"/>
                                  <w:jc w:val="center"/>
                                  <w:rPr>
                                    <w:rFonts w:ascii="Times New Roman" w:hAnsi="Times New Roman" w:cs="Times New Roman"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v:textbox>
                        </v:shape>
                        <v:shape id="Text Box 42" o:spid="_x0000_s1065" type="#_x0000_t202" style="position:absolute;left:6446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" strokeweight="2.25pt">
                          <v:textbox inset="0,0,0,0">
                            <w:txbxContent>
                              <w:p w14:paraId="4F57EAB5" w14:textId="77777777" w:rsidR="0080264A" w:rsidRPr="00A912C2" w:rsidRDefault="0080264A" w:rsidP="00A912C2">
                                <w:pPr>
                                  <w:spacing w:line="240" w:lineRule="auto"/>
                                  <w:ind w:firstLine="0"/>
                                  <w:jc w:val="center"/>
                                  <w:rPr>
                                    <w:sz w:val="18"/>
                                    <w:szCs w:val="18"/>
                                  </w:rPr>
                                </w:pPr>
                                <w:r w:rsidRPr="007736D6">
                                  <w:rPr>
                                    <w:rFonts w:ascii="Times New Roman" w:hAnsi="Times New Roman" w:cs="Times New Roman"/>
                                    <w:sz w:val="18"/>
                                    <w:szCs w:val="18"/>
                                  </w:rPr>
                                  <w:t>Дата</w:t>
                                </w:r>
                              </w:p>
                            </w:txbxContent>
                          </v:textbox>
                        </v:shape>
                      </v:group>
                      <v:group id="Group 43" o:spid="_x0000_s1066" style="position:absolute;left:3314;top:10907;width:3682;height:1400" coordorigin="2358,10607" coordsize="3682,1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">
                        <v:group id="Group 44" o:spid="_x0000_s1067" style="position:absolute;left:2358;top:10609;width:3681;height:1391" coordorigin="2924,10616" coordsize="3681,13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+U6f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">
                          <v:group id="Group 45" o:spid="_x0000_s1068" style="position:absolute;left:2924;top:10616;width:3680;height:281" coordorigin="2196,10916" coordsize="3683,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9DoxAAAANs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fMzg+SX8ALn4BwAA//8DAFBLAQItABQABgAIAAAAIQDb4fbL7gAAAIUBAAATAAAAAAAAAAAA&#10;AAAAAAAAAABbQ29udGVudF9UeXBlc10ueG1sUEsBAi0AFAAGAAgAAAAhAFr0LFu/AAAAFQEAAAsA&#10;AAAAAAAAAAAAAAAAHwEAAF9yZWxzLy5yZWxzUEsBAi0AFAAGAAgAAAAhAB4r0OjEAAAA2wAAAA8A&#10;AAAAAAAAAAAAAAAABwIAAGRycy9kb3ducmV2LnhtbFBLBQYAAAAAAwADALcAAAD4AgAAAAA=&#10;">
                            <v:shape id="Text Box 46" o:spid="_x0000_s1069" type="#_x0000_t202" style="position:absolute;left:3158;top:10917;width:1305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" strokeweight="1pt">
                              <v:textbox inset="0,0,0,0">
                                <w:txbxContent>
                                  <w:p w14:paraId="7AD3F825" w14:textId="2ACBDDD9" w:rsidR="0080264A" w:rsidRPr="00C54940" w:rsidRDefault="0080264A" w:rsidP="00A912C2">
                                    <w:pPr>
                                      <w:spacing w:line="240" w:lineRule="auto"/>
                                      <w:ind w:firstLine="0"/>
                                      <w:jc w:val="center"/>
                                      <w:rPr>
                                        <w:rFonts w:ascii="Times New Roman" w:hAnsi="Times New Roman" w:cs="Times New Roman"/>
                                        <w:sz w:val="18"/>
                                      </w:rPr>
                                    </w:pPr>
                                    <w:r w:rsidRPr="00C54940">
                                      <w:rPr>
                                        <w:rFonts w:ascii="Times New Roman" w:hAnsi="Times New Roman" w:cs="Times New Roman"/>
                                        <w:sz w:val="18"/>
                                      </w:rPr>
                                      <w:t>Варганов М.А.</w:t>
                                    </w:r>
                                  </w:p>
                                </w:txbxContent>
                              </v:textbox>
                            </v:shape>
                            <v:shape id="Text Box 47" o:spid="_x0000_s1070" type="#_x0000_t202" style="position:absolute;left:2196;top:10916;width:96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" strokeweight="1pt">
                              <v:textbox inset="0,0,0,0">
                                <w:txbxContent>
                                  <w:p w14:paraId="30E38DD7" w14:textId="77777777" w:rsidR="0080264A" w:rsidRPr="00C54940" w:rsidRDefault="0080264A" w:rsidP="00A912C2">
                                    <w:pPr>
                                      <w:spacing w:line="240" w:lineRule="auto"/>
                                      <w:ind w:firstLine="0"/>
                                      <w:jc w:val="center"/>
                                      <w:rPr>
                                        <w:rFonts w:ascii="Times New Roman" w:hAnsi="Times New Roman" w:cs="Times New Roman"/>
                                        <w:sz w:val="20"/>
                                      </w:rPr>
                                    </w:pPr>
                                    <w:r w:rsidRPr="00C54940">
                                      <w:rPr>
                                        <w:rFonts w:ascii="Times New Roman" w:hAnsi="Times New Roman" w:cs="Times New Roman"/>
                                        <w:sz w:val="20"/>
                                      </w:rPr>
                                      <w:t>Разраб.</w:t>
                                    </w:r>
                                  </w:p>
                                </w:txbxContent>
                              </v:textbox>
                            </v:shape>
                            <v:shape id="Text Box 48" o:spid="_x0000_s1071" type="#_x0000_t202" style="position:absolute;left:4461;top:10917;width:851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" strokeweight="1pt">
                              <v:textbox inset="0,0,0,0">
                                <w:txbxContent>
                                  <w:p w14:paraId="24C54840" w14:textId="77777777" w:rsidR="0080264A" w:rsidRPr="00C54940" w:rsidRDefault="0080264A" w:rsidP="0000486F">
                                    <w:pPr>
                                      <w:spacing w:line="240" w:lineRule="auto"/>
                                      <w:ind w:firstLine="0"/>
                                      <w:rPr>
                                        <w:rFonts w:ascii="Times New Roman" w:hAnsi="Times New Roman" w:cs="Times New Roman"/>
                                      </w:rPr>
                                    </w:pPr>
                                  </w:p>
                                </w:txbxContent>
                              </v:textbox>
                            </v:shape>
                            <v:shape id="Text Box 49" o:spid="_x0000_s1072" type="#_x0000_t202" style="position:absolute;left:5311;top:10917;width:568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" strokeweight="1pt">
                              <v:textbox inset="0,0,0,0">
                                <w:txbxContent>
                                  <w:p w14:paraId="3F717C3E" w14:textId="6405233E" w:rsidR="0080264A" w:rsidRPr="008865A2" w:rsidRDefault="0080264A" w:rsidP="0000486F">
                                    <w:pPr>
                                      <w:spacing w:line="240" w:lineRule="auto"/>
                                      <w:ind w:firstLine="0"/>
                                      <w:jc w:val="center"/>
                                    </w:pPr>
                                    <w:r w:rsidRPr="008865A2">
                                      <w:rPr>
                                        <w:i/>
                                        <w:noProof/>
                                        <w:sz w:val="18"/>
                                        <w:szCs w:val="20"/>
                                      </w:rPr>
                                      <w:fldChar w:fldCharType="begin"/>
                                    </w:r>
                                    <w:r w:rsidRPr="008865A2">
                                      <w:rPr>
                                        <w:i/>
                                        <w:noProof/>
                                        <w:sz w:val="18"/>
                                        <w:szCs w:val="20"/>
                                      </w:rPr>
                                      <w:instrText xml:space="preserve"> DOCVARIABLE  DrawDate  \* MERGEFORMAT </w:instrText>
                                    </w:r>
                                    <w:r w:rsidRPr="008865A2">
                                      <w:rPr>
                                        <w:i/>
                                        <w:noProof/>
                                        <w:sz w:val="18"/>
                                        <w:szCs w:val="20"/>
                                      </w:rPr>
                                      <w:fldChar w:fldCharType="end"/>
                                    </w:r>
                                  </w:p>
                                </w:txbxContent>
                              </v:textbox>
                            </v:shape>
                          </v:group>
                          <v:group id="Group 50" o:spid="_x0000_s1073" style="position:absolute;left:2925;top:10895;width:3680;height:280" coordorigin="2196,10916" coordsize="3683,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95B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VMYnh9CT9Azp8AAAD//wMAUEsBAi0AFAAGAAgAAAAhANvh9svuAAAAhQEAABMAAAAAAAAAAAAA&#10;AAAAAAAAAFtDb250ZW50X1R5cGVzXS54bWxQSwECLQAUAAYACAAAACEAWvQsW78AAAAVAQAACwAA&#10;AAAAAAAAAAAAAAAfAQAAX3JlbHMvLnJlbHNQSwECLQAUAAYACAAAACEAFBveQcMAAADbAAAADwAA&#10;AAAAAAAAAAAAAAAHAgAAZHJzL2Rvd25yZXYueG1sUEsFBgAAAAADAAMAtwAAAPcCAAAAAA==&#10;">
                            <v:shape id="Text Box 51" o:spid="_x0000_s1074" type="#_x0000_t202" style="position:absolute;left:3158;top:10917;width:1305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" strokeweight="1pt">
                              <v:textbox inset="0,0,0,0">
                                <w:txbxContent>
                                  <w:p w14:paraId="7FB82AD0" w14:textId="5A5DEF2B" w:rsidR="0080264A" w:rsidRPr="00C54940" w:rsidRDefault="0080264A" w:rsidP="009C03F1">
                                    <w:pPr>
                                      <w:spacing w:line="240" w:lineRule="auto"/>
                                      <w:ind w:firstLine="0"/>
                                      <w:jc w:val="center"/>
                                      <w:rPr>
                                        <w:rFonts w:ascii="Times New Roman" w:hAnsi="Times New Roman" w:cs="Times New Roman"/>
                                        <w:i/>
                                        <w:iCs/>
                                        <w:sz w:val="18"/>
                                      </w:rPr>
                                    </w:pPr>
                                    <w:r w:rsidRPr="00C54940">
                                      <w:rPr>
                                        <w:rFonts w:ascii="Times New Roman" w:hAnsi="Times New Roman" w:cs="Times New Roman"/>
                                        <w:i/>
                                        <w:iCs/>
                                        <w:sz w:val="18"/>
                                      </w:rPr>
                                      <w:t>Михайлов. В.А</w:t>
                                    </w:r>
                                  </w:p>
                                </w:txbxContent>
                              </v:textbox>
                            </v:shape>
                            <v:shape id="Text Box 52" o:spid="_x0000_s1075" type="#_x0000_t202" style="position:absolute;left:2196;top:10916;width:96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" strokeweight="1pt">
                              <v:textbox inset="0,0,0,0">
                                <w:txbxContent>
                                  <w:p w14:paraId="574F7B07" w14:textId="77777777" w:rsidR="0080264A" w:rsidRPr="0046637B" w:rsidRDefault="0080264A" w:rsidP="00A912C2">
                                    <w:pPr>
                                      <w:spacing w:line="240" w:lineRule="auto"/>
                                      <w:ind w:firstLine="0"/>
                                      <w:jc w:val="center"/>
                                      <w:rPr>
                                        <w:rFonts w:ascii="Times New Roman" w:hAnsi="Times New Roman" w:cs="Times New Roman"/>
                                        <w:sz w:val="20"/>
                                      </w:rPr>
                                    </w:pPr>
                                    <w:r w:rsidRPr="0046637B">
                                      <w:rPr>
                                        <w:rFonts w:ascii="Times New Roman" w:hAnsi="Times New Roman" w:cs="Times New Roman"/>
                                        <w:sz w:val="20"/>
                                      </w:rPr>
                                      <w:t>Пров.</w:t>
                                    </w:r>
                                  </w:p>
                                </w:txbxContent>
                              </v:textbox>
                            </v:shape>
                            <v:shape id="Text Box 53" o:spid="_x0000_s1076" type="#_x0000_t202" style="position:absolute;left:4461;top:10917;width:851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" strokeweight="1pt">
                              <v:textbox inset="0,0,0,0">
                                <w:txbxContent>
                                  <w:p w14:paraId="1F2F92FD" w14:textId="77777777" w:rsidR="0080264A" w:rsidRPr="00C54940" w:rsidRDefault="0080264A" w:rsidP="0000486F">
                                    <w:pPr>
                                      <w:spacing w:line="240" w:lineRule="auto"/>
                                      <w:ind w:firstLine="0"/>
                                      <w:rPr>
                                        <w:rFonts w:ascii="Times New Roman" w:hAnsi="Times New Roman" w:cs="Times New Roman"/>
                                      </w:rPr>
                                    </w:pPr>
                                  </w:p>
                                </w:txbxContent>
                              </v:textbox>
                            </v:shape>
                            <v:shape id="Text Box 54" o:spid="_x0000_s1077" type="#_x0000_t202" style="position:absolute;left:5311;top:10917;width:568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" strokeweight="1pt">
                              <v:textbox inset="0,0,0,0">
                                <w:txbxContent>
                                  <w:p w14:paraId="7F26A669" w14:textId="77777777" w:rsidR="0080264A" w:rsidRPr="00C54940" w:rsidRDefault="0080264A" w:rsidP="0000486F">
                                    <w:pPr>
                                      <w:spacing w:line="240" w:lineRule="auto"/>
                                      <w:ind w:firstLine="0"/>
                                      <w:rPr>
                                        <w:rFonts w:ascii="Times New Roman" w:hAnsi="Times New Roman" w:cs="Times New Roman"/>
                                      </w:rPr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  <v:group id="Group 55" o:spid="_x0000_s1078" style="position:absolute;left:2925;top:11174;width:3680;height:280" coordorigin="2196,10916" coordsize="3683,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">
                            <v:shape id="Text Box 56" o:spid="_x0000_s1079" type="#_x0000_t202" style="position:absolute;left:3158;top:10917;width:1305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" strokeweight="1pt">
                              <v:textbox inset="0,0,0,0">
                                <w:txbxContent>
                                  <w:p w14:paraId="08CAF452" w14:textId="2BDBCAC5" w:rsidR="0080264A" w:rsidRPr="008865A2" w:rsidRDefault="0080264A" w:rsidP="0000486F">
                                    <w:pPr>
                                      <w:spacing w:line="240" w:lineRule="auto"/>
                                      <w:ind w:firstLine="0"/>
                                    </w:pPr>
                                    <w:r w:rsidRPr="008865A2">
                                      <w:fldChar w:fldCharType="begin"/>
                                    </w:r>
                                    <w:r w:rsidRPr="008865A2">
                                      <w:instrText xml:space="preserve"> DOCVARIABLE  Tkont  \* MERGEFORMAT </w:instrText>
                                    </w:r>
                                    <w:r w:rsidRPr="008865A2">
                                      <w:fldChar w:fldCharType="end"/>
                                    </w:r>
                                  </w:p>
                                </w:txbxContent>
                              </v:textbox>
                            </v:shape>
                            <v:shape id="Text Box 57" o:spid="_x0000_s1080" type="#_x0000_t202" style="position:absolute;left:2196;top:10916;width:96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" strokeweight="1pt">
                              <v:textbox inset="0,0,0,0">
                                <w:txbxContent>
                                  <w:p w14:paraId="6D0BB019" w14:textId="290FF557" w:rsidR="0080264A" w:rsidRPr="00252B97" w:rsidRDefault="0080264A" w:rsidP="0000486F">
                                    <w:pPr>
                                      <w:spacing w:line="240" w:lineRule="auto"/>
                                      <w:ind w:firstLine="0"/>
                                      <w:rPr>
                                        <w:rFonts w:ascii="Times New Roman" w:hAnsi="Times New Roman" w:cs="Times New Roman"/>
                                        <w:i/>
                                        <w:sz w:val="18"/>
                                        <w:szCs w:val="18"/>
                                      </w:rPr>
                                    </w:pPr>
                                    <w:r w:rsidRPr="00252B97">
                                      <w:rPr>
                                        <w:rFonts w:ascii="Times New Roman" w:hAnsi="Times New Roman" w:cs="Times New Roman"/>
                                        <w:i/>
                                        <w:sz w:val="18"/>
                                        <w:szCs w:val="18"/>
                                      </w:rPr>
                                      <w:fldChar w:fldCharType="begin"/>
                                    </w:r>
                                    <w:r w:rsidRPr="00252B97">
                                      <w:rPr>
                                        <w:rFonts w:ascii="Times New Roman" w:hAnsi="Times New Roman" w:cs="Times New Roman"/>
                                        <w:i/>
                                        <w:sz w:val="18"/>
                                        <w:szCs w:val="18"/>
                                      </w:rPr>
                                      <w:instrText xml:space="preserve"> DOCVARIABLE  FreeField  \* MERGEFORMAT </w:instrText>
                                    </w:r>
                                    <w:r w:rsidRPr="00252B97">
                                      <w:rPr>
                                        <w:rFonts w:ascii="Times New Roman" w:hAnsi="Times New Roman" w:cs="Times New Roman"/>
                                        <w:i/>
                                        <w:sz w:val="18"/>
                                        <w:szCs w:val="18"/>
                                      </w:rPr>
                                      <w:fldChar w:fldCharType="end"/>
                                    </w:r>
                                  </w:p>
                                </w:txbxContent>
                              </v:textbox>
                            </v:shape>
                            <v:shape id="Text Box 58" o:spid="_x0000_s1081" type="#_x0000_t202" style="position:absolute;left:4461;top:10917;width:851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" strokeweight="1pt">
                              <v:textbox inset="0,0,0,0">
                                <w:txbxContent>
                                  <w:p w14:paraId="746FA5C4" w14:textId="77777777" w:rsidR="0080264A" w:rsidRPr="008865A2" w:rsidRDefault="0080264A" w:rsidP="0000486F">
                                    <w:pPr>
                                      <w:spacing w:line="240" w:lineRule="auto"/>
                                      <w:ind w:firstLine="0"/>
                                    </w:pPr>
                                  </w:p>
                                </w:txbxContent>
                              </v:textbox>
                            </v:shape>
                            <v:shape id="Text Box 59" o:spid="_x0000_s1082" type="#_x0000_t202" style="position:absolute;left:5311;top:10917;width:568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" strokeweight="1pt">
                              <v:textbox inset="0,0,0,0">
                                <w:txbxContent>
                                  <w:p w14:paraId="7A37459D" w14:textId="77777777" w:rsidR="0080264A" w:rsidRPr="008865A2" w:rsidRDefault="0080264A" w:rsidP="0000486F">
                                    <w:pPr>
                                      <w:spacing w:line="240" w:lineRule="auto"/>
                                      <w:ind w:firstLine="0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  <v:group id="Group 60" o:spid="_x0000_s1083" style="position:absolute;left:2925;top:11449;width:3680;height:281" coordorigin="2196,10916" coordsize="3683,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">
                            <v:shape id="Text Box 61" o:spid="_x0000_s1084" type="#_x0000_t202" style="position:absolute;left:3158;top:10917;width:1305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" strokeweight="1pt">
                              <v:textbox inset="0,0,0,0">
                                <w:txbxContent>
                                  <w:p w14:paraId="7675C3E9" w14:textId="60AD3769" w:rsidR="0080264A" w:rsidRPr="00C54940" w:rsidRDefault="0080264A" w:rsidP="00364CD6">
                                    <w:pPr>
                                      <w:spacing w:line="240" w:lineRule="auto"/>
                                      <w:ind w:firstLine="0"/>
                                      <w:jc w:val="center"/>
                                      <w:rPr>
                                        <w:rFonts w:ascii="Times New Roman" w:hAnsi="Times New Roman" w:cs="Times New Roman"/>
                                        <w:i/>
                                        <w:iCs/>
                                        <w:sz w:val="18"/>
                                      </w:rPr>
                                    </w:pPr>
                                    <w:r w:rsidRPr="00C54940">
                                      <w:rPr>
                                        <w:rFonts w:ascii="Times New Roman" w:hAnsi="Times New Roman" w:cs="Times New Roman"/>
                                        <w:i/>
                                        <w:iCs/>
                                        <w:sz w:val="18"/>
                                      </w:rPr>
                                      <w:t>Михайлов. В.А</w:t>
                                    </w:r>
                                  </w:p>
                                  <w:p w14:paraId="35768A27" w14:textId="7C341E27" w:rsidR="0080264A" w:rsidRPr="00C54940" w:rsidRDefault="0080264A" w:rsidP="009C03F1">
                                    <w:pPr>
                                      <w:spacing w:line="240" w:lineRule="auto"/>
                                      <w:ind w:firstLine="0"/>
                                      <w:jc w:val="center"/>
                                      <w:rPr>
                                        <w:rFonts w:ascii="Times New Roman" w:hAnsi="Times New Roman" w:cs="Times New Roman"/>
                                        <w:i/>
                                        <w:iCs/>
                                      </w:rPr>
                                    </w:pPr>
                                  </w:p>
                                </w:txbxContent>
                              </v:textbox>
                            </v:shape>
                            <v:shape id="Text Box 62" o:spid="_x0000_s1085" type="#_x0000_t202" style="position:absolute;left:2196;top:10916;width:96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" strokeweight="1pt">
                              <v:textbox inset="0,0,0,0">
                                <w:txbxContent>
                                  <w:p w14:paraId="1F9EC639" w14:textId="77777777" w:rsidR="0080264A" w:rsidRPr="0046637B" w:rsidRDefault="0080264A" w:rsidP="00A912C2">
                                    <w:pPr>
                                      <w:spacing w:line="240" w:lineRule="auto"/>
                                      <w:ind w:firstLine="0"/>
                                      <w:jc w:val="center"/>
                                      <w:rPr>
                                        <w:rFonts w:ascii="Times New Roman" w:hAnsi="Times New Roman" w:cs="Times New Roman"/>
                                        <w:sz w:val="20"/>
                                      </w:rPr>
                                    </w:pPr>
                                    <w:r w:rsidRPr="0046637B">
                                      <w:rPr>
                                        <w:rFonts w:ascii="Times New Roman" w:hAnsi="Times New Roman" w:cs="Times New Roman"/>
                                        <w:sz w:val="20"/>
                                      </w:rPr>
                                      <w:t>Н. контр.</w:t>
                                    </w:r>
                                  </w:p>
                                </w:txbxContent>
                              </v:textbox>
                            </v:shape>
                            <v:shape id="Text Box 63" o:spid="_x0000_s1086" type="#_x0000_t202" style="position:absolute;left:4461;top:10917;width:851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" strokeweight="1pt">
                              <v:textbox inset="0,0,0,0">
                                <w:txbxContent>
                                  <w:p w14:paraId="29273A32" w14:textId="77777777" w:rsidR="0080264A" w:rsidRPr="008865A2" w:rsidRDefault="0080264A" w:rsidP="0000486F">
                                    <w:pPr>
                                      <w:spacing w:line="240" w:lineRule="auto"/>
                                      <w:ind w:firstLine="0"/>
                                    </w:pPr>
                                  </w:p>
                                </w:txbxContent>
                              </v:textbox>
                            </v:shape>
                            <v:shape id="Text Box 64" o:spid="_x0000_s1087" type="#_x0000_t202" style="position:absolute;left:5311;top:10917;width:568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" strokeweight="1pt">
                              <v:textbox inset="0,0,0,0">
                                <w:txbxContent>
                                  <w:p w14:paraId="60F0608F" w14:textId="77777777" w:rsidR="0080264A" w:rsidRPr="0046637B" w:rsidRDefault="0080264A" w:rsidP="0000486F">
                                    <w:pPr>
                                      <w:spacing w:line="240" w:lineRule="auto"/>
                                      <w:ind w:firstLine="0"/>
                                      <w:rPr>
                                        <w:rFonts w:ascii="Times New Roman" w:hAnsi="Times New Roman" w:cs="Times New Roman"/>
                                      </w:rPr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  <v:group id="Group 65" o:spid="_x0000_s1088" style="position:absolute;left:2925;top:11726;width:3680;height:281" coordorigin="2196,10916" coordsize="3683,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">
                            <v:shape id="Text Box 66" o:spid="_x0000_s1089" type="#_x0000_t202" style="position:absolute;left:3158;top:10917;width:1305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" strokeweight="1pt">
                              <v:textbox inset="0,0,0,0">
                                <w:txbxContent>
                                  <w:p w14:paraId="00B54A56" w14:textId="77777777" w:rsidR="0080264A" w:rsidRPr="0046637B" w:rsidRDefault="0080264A" w:rsidP="0000486F">
                                    <w:pPr>
                                      <w:spacing w:line="240" w:lineRule="auto"/>
                                      <w:ind w:firstLine="0"/>
                                      <w:rPr>
                                        <w:rFonts w:ascii="Times New Roman" w:hAnsi="Times New Roman" w:cs="Times New Roman"/>
                                      </w:rPr>
                                    </w:pPr>
                                    <w:r w:rsidRPr="0046637B">
                                      <w:rPr>
                                        <w:rFonts w:ascii="Times New Roman" w:hAnsi="Times New Roman" w:cs="Times New Roman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v:textbox>
                            </v:shape>
                            <v:shape id="Text Box 67" o:spid="_x0000_s1090" type="#_x0000_t202" style="position:absolute;left:2196;top:10916;width:96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" strokeweight="1pt">
                              <v:textbox inset="0,0,0,0">
                                <w:txbxContent>
                                  <w:p w14:paraId="45F1666F" w14:textId="77777777" w:rsidR="0080264A" w:rsidRPr="00C54940" w:rsidRDefault="0080264A" w:rsidP="00A912C2">
                                    <w:pPr>
                                      <w:spacing w:line="240" w:lineRule="auto"/>
                                      <w:ind w:firstLine="0"/>
                                      <w:jc w:val="center"/>
                                      <w:rPr>
                                        <w:rFonts w:ascii="Times New Roman" w:hAnsi="Times New Roman" w:cs="Times New Roman"/>
                                        <w:sz w:val="20"/>
                                      </w:rPr>
                                    </w:pPr>
                                    <w:r w:rsidRPr="00C54940">
                                      <w:rPr>
                                        <w:rFonts w:ascii="Times New Roman" w:hAnsi="Times New Roman" w:cs="Times New Roman"/>
                                        <w:sz w:val="20"/>
                                      </w:rPr>
                                      <w:t>Утв.</w:t>
                                    </w:r>
                                  </w:p>
                                </w:txbxContent>
                              </v:textbox>
                            </v:shape>
                            <v:shape id="Text Box 68" o:spid="_x0000_s1091" type="#_x0000_t202" style="position:absolute;left:4461;top:10917;width:851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" strokeweight="1pt">
                              <v:textbox inset="0,0,0,0">
                                <w:txbxContent>
                                  <w:p w14:paraId="58F39C12" w14:textId="77777777" w:rsidR="0080264A" w:rsidRPr="0046637B" w:rsidRDefault="0080264A" w:rsidP="0000486F">
                                    <w:pPr>
                                      <w:spacing w:line="240" w:lineRule="auto"/>
                                      <w:ind w:firstLine="0"/>
                                      <w:rPr>
                                        <w:rFonts w:ascii="Times New Roman" w:hAnsi="Times New Roman" w:cs="Times New Roman"/>
                                      </w:rPr>
                                    </w:pPr>
                                  </w:p>
                                </w:txbxContent>
                              </v:textbox>
                            </v:shape>
                            <v:shape id="Text Box 69" o:spid="_x0000_s1092" type="#_x0000_t202" style="position:absolute;left:5311;top:10917;width:568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" strokeweight="1pt">
                              <v:textbox inset="0,0,0,0">
                                <w:txbxContent>
                                  <w:p w14:paraId="14B74B7D" w14:textId="77777777" w:rsidR="0080264A" w:rsidRPr="0046637B" w:rsidRDefault="0080264A" w:rsidP="0000486F">
                                    <w:pPr>
                                      <w:spacing w:line="240" w:lineRule="auto"/>
                                      <w:ind w:firstLine="0"/>
                                      <w:rPr>
                                        <w:rFonts w:ascii="Times New Roman" w:hAnsi="Times New Roman" w:cs="Times New Roman"/>
                                      </w:rPr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</v:group>
                        <v:line id="Line 70" o:spid="_x0000_s1093" style="position:absolute;flip:x;visibility:visible;mso-wrap-style:square" from="5473,10607" to="5473,120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" strokeweight="2.25pt"/>
                        <v:line id="Line 71" o:spid="_x0000_s1094" style="position:absolute;flip:x;visibility:visible;mso-wrap-style:square" from="6040,10607" to="6040,120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" strokeweight="2.25pt"/>
                        <v:line id="Line 72" o:spid="_x0000_s1095" style="position:absolute;flip:x;visibility:visible;mso-wrap-style:square" from="3322,10607" to="3322,120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" strokeweight="2.25pt"/>
                        <v:line id="Line 73" o:spid="_x0000_s1096" style="position:absolute;flip:x;visibility:visible;mso-wrap-style:square" from="4621,10607" to="4621,120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" strokeweight="2.25pt"/>
                        <v:line id="Line 74" o:spid="_x0000_s1097" style="position:absolute;flip:x;visibility:visible;mso-wrap-style:square" from="2361,10607" to="2361,120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" strokeweight="2.25pt"/>
                      </v:group>
                    </v:group>
                    <v:group id="Group 75" o:spid="_x0000_s1098" style="position:absolute;left:3028;top:10033;width:3683;height:581" coordorigin="3033,9482" coordsize="3683,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">
                      <v:group id="Group 76" o:spid="_x0000_s1099" style="position:absolute;left:3034;top:9492;width:3682;height:561" coordorigin="1240,9793" coordsize="3685,5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">
                        <v:group id="Group 77" o:spid="_x0000_s1100" style="position:absolute;left:1240;top:10078;width:3685;height:283" coordorigin="3332,11725" coordsize="3681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">
                          <v:shape id="Text Box 78" o:spid="_x0000_s1101" type="#_x0000_t202" style="position:absolute;left:3332;top:11725;width:39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" strokeweight="1pt">
                            <v:textbox inset="0,0,0,0">
                              <w:txbxContent>
                                <w:p w14:paraId="56D7B1EE" w14:textId="77777777" w:rsidR="0080264A" w:rsidRPr="008865A2" w:rsidRDefault="0080264A" w:rsidP="0000486F">
                                  <w:pPr>
                                    <w:spacing w:line="240" w:lineRule="auto"/>
                                    <w:ind w:firstLine="0"/>
                                  </w:pPr>
                                </w:p>
                              </w:txbxContent>
                            </v:textbox>
                          </v:shape>
                          <v:shape id="Text Box 79" o:spid="_x0000_s1102" type="#_x0000_t202" style="position:absolute;left:4295;top:11725;width:130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" strokeweight="1pt">
                            <v:textbox inset="0,0,0,0">
                              <w:txbxContent>
                                <w:p w14:paraId="2BD1E828" w14:textId="77777777" w:rsidR="0080264A" w:rsidRPr="008865A2" w:rsidRDefault="0080264A" w:rsidP="0000486F">
                                  <w:pPr>
                                    <w:spacing w:line="240" w:lineRule="auto"/>
                                    <w:ind w:firstLine="0"/>
                                  </w:pPr>
                                </w:p>
                              </w:txbxContent>
                            </v:textbox>
                          </v:shape>
                          <v:shape id="Text Box 80" o:spid="_x0000_s1103" type="#_x0000_t202" style="position:absolute;left:3728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" strokeweight="1pt">
                            <v:textbox inset="0,0,0,0">
                              <w:txbxContent>
                                <w:p w14:paraId="2EC40134" w14:textId="77777777" w:rsidR="0080264A" w:rsidRPr="008865A2" w:rsidRDefault="0080264A" w:rsidP="0000486F">
                                  <w:pPr>
                                    <w:spacing w:line="240" w:lineRule="auto"/>
                                    <w:ind w:firstLine="0"/>
                                  </w:pPr>
                                </w:p>
                              </w:txbxContent>
                            </v:textbox>
                          </v:shape>
                          <v:shape id="Text Box 81" o:spid="_x0000_s1104" type="#_x0000_t202" style="position:absolute;left:5597;top:11725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" strokeweight="1pt">
                            <v:textbox inset="0,0,0,0">
                              <w:txbxContent>
                                <w:p w14:paraId="306EE3FC" w14:textId="77777777" w:rsidR="0080264A" w:rsidRPr="008865A2" w:rsidRDefault="0080264A" w:rsidP="0000486F">
                                  <w:pPr>
                                    <w:spacing w:line="240" w:lineRule="auto"/>
                                    <w:ind w:firstLine="0"/>
                                  </w:pPr>
                                </w:p>
                              </w:txbxContent>
                            </v:textbox>
                          </v:shape>
                          <v:shape id="Text Box 82" o:spid="_x0000_s1105" type="#_x0000_t202" style="position:absolute;left:6446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" strokeweight="1pt">
                            <v:textbox inset="0,0,0,0">
                              <w:txbxContent>
                                <w:p w14:paraId="292D07F3" w14:textId="77777777" w:rsidR="0080264A" w:rsidRPr="008865A2" w:rsidRDefault="0080264A" w:rsidP="0000486F">
                                  <w:pPr>
                                    <w:spacing w:line="240" w:lineRule="auto"/>
                                    <w:ind w:firstLine="0"/>
                                  </w:pPr>
                                </w:p>
                              </w:txbxContent>
                            </v:textbox>
                          </v:shape>
                        </v:group>
                        <v:group id="Group 83" o:spid="_x0000_s1106" style="position:absolute;left:1240;top:9793;width:3685;height:283" coordorigin="3332,11725" coordsize="3681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">
                          <v:shape id="Text Box 84" o:spid="_x0000_s1107" type="#_x0000_t202" style="position:absolute;left:3332;top:11725;width:39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" strokeweight="1pt">
                            <v:textbox inset="0,0,0,0">
                              <w:txbxContent>
                                <w:p w14:paraId="3F96C11B" w14:textId="77777777" w:rsidR="0080264A" w:rsidRPr="008865A2" w:rsidRDefault="0080264A" w:rsidP="0000486F">
                                  <w:pPr>
                                    <w:spacing w:line="240" w:lineRule="auto"/>
                                    <w:ind w:firstLine="0"/>
                                  </w:pPr>
                                </w:p>
                              </w:txbxContent>
                            </v:textbox>
                          </v:shape>
                          <v:shape id="Text Box 85" o:spid="_x0000_s1108" type="#_x0000_t202" style="position:absolute;left:4295;top:11725;width:130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" strokeweight="1pt">
                            <v:textbox inset="0,0,0,0">
                              <w:txbxContent>
                                <w:p w14:paraId="157AFBC2" w14:textId="77777777" w:rsidR="0080264A" w:rsidRPr="008865A2" w:rsidRDefault="0080264A" w:rsidP="0000486F">
                                  <w:pPr>
                                    <w:spacing w:line="240" w:lineRule="auto"/>
                                    <w:ind w:firstLine="0"/>
                                  </w:pPr>
                                </w:p>
                              </w:txbxContent>
                            </v:textbox>
                          </v:shape>
                          <v:shape id="Text Box 86" o:spid="_x0000_s1109" type="#_x0000_t202" style="position:absolute;left:3728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" strokeweight="1pt">
                            <v:textbox inset="0,0,0,0">
                              <w:txbxContent>
                                <w:p w14:paraId="2A18F7E0" w14:textId="77777777" w:rsidR="0080264A" w:rsidRPr="008865A2" w:rsidRDefault="0080264A" w:rsidP="0000486F">
                                  <w:pPr>
                                    <w:spacing w:line="240" w:lineRule="auto"/>
                                    <w:ind w:firstLine="0"/>
                                  </w:pPr>
                                </w:p>
                              </w:txbxContent>
                            </v:textbox>
                          </v:shape>
                          <v:shape id="Text Box 87" o:spid="_x0000_s1110" type="#_x0000_t202" style="position:absolute;left:5597;top:11725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" strokeweight="1pt">
                            <v:textbox inset="0,0,0,0">
                              <w:txbxContent>
                                <w:p w14:paraId="1AEA2145" w14:textId="77777777" w:rsidR="0080264A" w:rsidRPr="008865A2" w:rsidRDefault="0080264A" w:rsidP="0000486F">
                                  <w:pPr>
                                    <w:spacing w:line="240" w:lineRule="auto"/>
                                    <w:ind w:firstLine="0"/>
                                  </w:pPr>
                                </w:p>
                              </w:txbxContent>
                            </v:textbox>
                          </v:shape>
                          <v:shape id="Text Box 88" o:spid="_x0000_s1111" type="#_x0000_t202" style="position:absolute;left:6446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" strokeweight="1pt">
                            <v:textbox inset="0,0,0,0">
                              <w:txbxContent>
                                <w:p w14:paraId="230B2631" w14:textId="77777777" w:rsidR="0080264A" w:rsidRPr="008865A2" w:rsidRDefault="0080264A" w:rsidP="0000486F">
                                  <w:pPr>
                                    <w:spacing w:line="240" w:lineRule="auto"/>
                                    <w:ind w:firstLine="0"/>
                                  </w:pPr>
                                </w:p>
                              </w:txbxContent>
                            </v:textbox>
                          </v:shape>
                        </v:group>
                      </v:group>
                      <v:line id="Line 89" o:spid="_x0000_s1112" style="position:absolute;visibility:visible;mso-wrap-style:square" from="5299,9482" to="5299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" strokeweight="2.25pt"/>
                      <v:line id="Line 90" o:spid="_x0000_s1113" style="position:absolute;visibility:visible;mso-wrap-style:square" from="3033,9492" to="3033,100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" strokeweight="2.25pt"/>
                      <v:line id="Line 91" o:spid="_x0000_s1114" style="position:absolute;visibility:visible;mso-wrap-style:square" from="6715,9482" to="6715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" strokeweight="2.25pt"/>
                      <v:line id="Line 92" o:spid="_x0000_s1115" style="position:absolute;visibility:visible;mso-wrap-style:square" from="6148,9482" to="6148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" strokeweight="2.25pt"/>
                      <v:line id="Line 93" o:spid="_x0000_s1116" style="position:absolute;visibility:visible;mso-wrap-style:square" from="3430,9492" to="3430,100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" strokeweight="2.25pt"/>
                      <v:line id="Line 94" o:spid="_x0000_s1117" style="position:absolute;visibility:visible;mso-wrap-style:square" from="3996,9482" to="3996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" strokeweight="2.25pt"/>
                    </v:group>
                  </v:group>
                </v:group>
              </v:group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7D25823" w14:textId="77777777" w:rsidR="0080264A" w:rsidRDefault="0080264A">
    <w:pPr>
      <w:pStyle w:val="a3"/>
    </w:pPr>
    <w:r>
      <w:rPr>
        <w:noProof/>
        <w:lang w:val="en-US"/>
      </w:rPr>
      <mc:AlternateContent>
        <mc:Choice Requires="wpg">
          <w:drawing>
            <wp:anchor distT="0" distB="0" distL="114300" distR="114300" simplePos="0" relativeHeight="251667456" behindDoc="1" locked="1" layoutInCell="0" allowOverlap="1" wp14:anchorId="2F7C4FCE" wp14:editId="081F25E3">
              <wp:simplePos x="0" y="0"/>
              <wp:positionH relativeFrom="page">
                <wp:posOffset>267970</wp:posOffset>
              </wp:positionH>
              <wp:positionV relativeFrom="page">
                <wp:posOffset>173355</wp:posOffset>
              </wp:positionV>
              <wp:extent cx="7020560" cy="10264775"/>
              <wp:effectExtent l="19050" t="19050" r="27940" b="22225"/>
              <wp:wrapNone/>
              <wp:docPr id="125" name="Группа 1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023100" cy="10267299"/>
                        <a:chOff x="567" y="284"/>
                        <a:chExt cx="11060" cy="16275"/>
                      </a:xfrm>
                    </wpg:grpSpPr>
                    <wpg:grpSp>
                      <wpg:cNvPr id="126" name="Group 3"/>
                      <wpg:cNvGrpSpPr>
                        <a:grpSpLocks/>
                      </wpg:cNvGrpSpPr>
                      <wpg:grpSpPr bwMode="auto">
                        <a:xfrm>
                          <a:off x="567" y="8552"/>
                          <a:ext cx="561" cy="8003"/>
                          <a:chOff x="3194" y="6929"/>
                          <a:chExt cx="561" cy="8155"/>
                        </a:xfrm>
                      </wpg:grpSpPr>
                      <wpg:grpSp>
                        <wpg:cNvPr id="158" name="Group 4"/>
                        <wpg:cNvGrpSpPr>
                          <a:grpSpLocks/>
                        </wpg:cNvGrpSpPr>
                        <wpg:grpSpPr bwMode="auto">
                          <a:xfrm>
                            <a:off x="3194" y="6929"/>
                            <a:ext cx="283" cy="8155"/>
                            <a:chOff x="3194" y="6929"/>
                            <a:chExt cx="283" cy="8155"/>
                          </a:xfrm>
                        </wpg:grpSpPr>
                        <wps:wsp>
                          <wps:cNvPr id="159" name="Text Box 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13667"/>
                              <a:ext cx="283" cy="141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67FDE9C" w14:textId="77777777" w:rsidR="0080264A" w:rsidRPr="00984624" w:rsidRDefault="0080264A" w:rsidP="00C93031">
                                <w:pPr>
                                  <w:pStyle w:val="aff1"/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 w:rsidRPr="00984624">
                                  <w:rPr>
                                    <w:rFonts w:ascii="Times New Roman" w:hAnsi="Times New Roman" w:cs="Times New Roman"/>
                                  </w:rPr>
                                  <w:t>Инв. № подп</w:t>
                                </w:r>
                              </w:p>
                            </w:txbxContent>
                          </wps:txbx>
                          <wps:bodyPr rot="0" vert="vert270" wrap="square" lIns="18000" tIns="10800" rIns="18000" bIns="10800" anchor="t" anchorCtr="0" upright="1">
                            <a:noAutofit/>
                          </wps:bodyPr>
                        </wps:wsp>
                        <wps:wsp>
                          <wps:cNvPr id="160" name="Text Box 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11707"/>
                              <a:ext cx="283" cy="198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28BC16A" w14:textId="77777777" w:rsidR="0080264A" w:rsidRPr="00984624" w:rsidRDefault="0080264A" w:rsidP="00C93031">
                                <w:pPr>
                                  <w:pStyle w:val="aff1"/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 w:rsidRPr="00984624">
                                  <w:rPr>
                                    <w:rFonts w:ascii="Times New Roman" w:hAnsi="Times New Roman" w:cs="Times New Roman"/>
                                  </w:rPr>
                                  <w:t>Подп. и дата</w:t>
                                </w:r>
                              </w:p>
                            </w:txbxContent>
                          </wps:txbx>
                          <wps:bodyPr rot="0" vert="vert270" wrap="square" lIns="18000" tIns="10800" rIns="18000" bIns="10800" anchor="t" anchorCtr="0" upright="1">
                            <a:noAutofit/>
                          </wps:bodyPr>
                        </wps:wsp>
                        <wps:wsp>
                          <wps:cNvPr id="161" name="Text Box 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8901"/>
                              <a:ext cx="283" cy="141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687E8EE" w14:textId="77777777" w:rsidR="0080264A" w:rsidRPr="00984624" w:rsidRDefault="0080264A" w:rsidP="00C93031">
                                <w:pPr>
                                  <w:pStyle w:val="aff1"/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 w:rsidRPr="00984624">
                                  <w:rPr>
                                    <w:rFonts w:ascii="Times New Roman" w:hAnsi="Times New Roman" w:cs="Times New Roman"/>
                                  </w:rPr>
                                  <w:t>Взам. инв. №</w:t>
                                </w:r>
                              </w:p>
                            </w:txbxContent>
                          </wps:txbx>
                          <wps:bodyPr rot="0" vert="vert270" wrap="square" lIns="18000" tIns="10800" rIns="18000" bIns="10800" anchor="t" anchorCtr="0" upright="1">
                            <a:noAutofit/>
                          </wps:bodyPr>
                        </wps:wsp>
                        <wps:wsp>
                          <wps:cNvPr id="162" name="Text Box 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10306"/>
                              <a:ext cx="283" cy="141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6FFE22E" w14:textId="77777777" w:rsidR="0080264A" w:rsidRPr="00984624" w:rsidRDefault="0080264A" w:rsidP="00C93031">
                                <w:pPr>
                                  <w:pStyle w:val="aff1"/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 w:rsidRPr="00984624">
                                  <w:rPr>
                                    <w:rFonts w:ascii="Times New Roman" w:hAnsi="Times New Roman" w:cs="Times New Roman"/>
                                  </w:rPr>
                                  <w:t>Инв. № дубл.</w:t>
                                </w:r>
                              </w:p>
                            </w:txbxContent>
                          </wps:txbx>
                          <wps:bodyPr rot="0" vert="vert270" wrap="square" lIns="18000" tIns="10800" rIns="18000" bIns="10800" anchor="t" anchorCtr="0" upright="1">
                            <a:noAutofit/>
                          </wps:bodyPr>
                        </wps:wsp>
                        <wps:wsp>
                          <wps:cNvPr id="163" name="Text Box 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6929"/>
                              <a:ext cx="283" cy="198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194D1F5" w14:textId="77777777" w:rsidR="0080264A" w:rsidRPr="00984624" w:rsidRDefault="0080264A" w:rsidP="00C93031">
                                <w:pPr>
                                  <w:pStyle w:val="aff1"/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 w:rsidRPr="00984624">
                                  <w:rPr>
                                    <w:rFonts w:ascii="Times New Roman" w:hAnsi="Times New Roman" w:cs="Times New Roman"/>
                                  </w:rPr>
                                  <w:t>Подп. и дата</w:t>
                                </w:r>
                              </w:p>
                            </w:txbxContent>
                          </wps:txbx>
                          <wps:bodyPr rot="0" vert="vert270" wrap="square" lIns="18000" tIns="10800" rIns="18000" bIns="10800" anchor="t" anchorCtr="0" upright="1">
                            <a:noAutofit/>
                          </wps:bodyPr>
                        </wps:wsp>
                      </wpg:grpSp>
                      <wpg:grpSp>
                        <wpg:cNvPr id="170" name="Group 10"/>
                        <wpg:cNvGrpSpPr>
                          <a:grpSpLocks/>
                        </wpg:cNvGrpSpPr>
                        <wpg:grpSpPr bwMode="auto">
                          <a:xfrm>
                            <a:off x="3472" y="6929"/>
                            <a:ext cx="283" cy="8155"/>
                            <a:chOff x="3194" y="6929"/>
                            <a:chExt cx="283" cy="8155"/>
                          </a:xfrm>
                        </wpg:grpSpPr>
                        <wps:wsp>
                          <wps:cNvPr id="171" name="Text Box 1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13667"/>
                              <a:ext cx="283" cy="141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5477647" w14:textId="77777777" w:rsidR="0080264A" w:rsidRPr="008865A2" w:rsidRDefault="0080264A" w:rsidP="003003F9">
                                <w:pPr>
                                  <w:spacing w:line="240" w:lineRule="auto"/>
                                  <w:ind w:firstLine="0"/>
                                </w:pPr>
                              </w:p>
                            </w:txbxContent>
                          </wps:txbx>
                          <wps:bodyPr rot="0" vert="vert270" wrap="square" lIns="18000" tIns="10800" rIns="18000" bIns="10800" anchor="t" anchorCtr="0" upright="1">
                            <a:noAutofit/>
                          </wps:bodyPr>
                        </wps:wsp>
                        <wps:wsp>
                          <wps:cNvPr id="172" name="Text Box 1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11707"/>
                              <a:ext cx="283" cy="198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1914635" w14:textId="77777777" w:rsidR="0080264A" w:rsidRPr="008865A2" w:rsidRDefault="0080264A" w:rsidP="003003F9">
                                <w:pPr>
                                  <w:spacing w:line="240" w:lineRule="auto"/>
                                  <w:ind w:firstLine="0"/>
                                </w:pPr>
                              </w:p>
                            </w:txbxContent>
                          </wps:txbx>
                          <wps:bodyPr rot="0" vert="vert270" wrap="square" lIns="18000" tIns="10800" rIns="18000" bIns="10800" anchor="t" anchorCtr="0" upright="1">
                            <a:noAutofit/>
                          </wps:bodyPr>
                        </wps:wsp>
                        <wps:wsp>
                          <wps:cNvPr id="173" name="Text Box 1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8901"/>
                              <a:ext cx="283" cy="141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D3F0C84" w14:textId="77777777" w:rsidR="0080264A" w:rsidRPr="008865A2" w:rsidRDefault="0080264A" w:rsidP="003003F9">
                                <w:pPr>
                                  <w:spacing w:line="240" w:lineRule="auto"/>
                                  <w:ind w:firstLine="0"/>
                                </w:pPr>
                              </w:p>
                            </w:txbxContent>
                          </wps:txbx>
                          <wps:bodyPr rot="0" vert="vert270" wrap="square" lIns="18000" tIns="10800" rIns="18000" bIns="10800" anchor="t" anchorCtr="0" upright="1">
                            <a:noAutofit/>
                          </wps:bodyPr>
                        </wps:wsp>
                        <wps:wsp>
                          <wps:cNvPr id="174" name="Text Box 1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10306"/>
                              <a:ext cx="283" cy="141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6CFCC57" w14:textId="77777777" w:rsidR="0080264A" w:rsidRPr="008865A2" w:rsidRDefault="0080264A" w:rsidP="003003F9">
                                <w:pPr>
                                  <w:spacing w:line="240" w:lineRule="auto"/>
                                  <w:ind w:firstLine="0"/>
                                </w:pPr>
                              </w:p>
                            </w:txbxContent>
                          </wps:txbx>
                          <wps:bodyPr rot="0" vert="vert270" wrap="square" lIns="18000" tIns="10800" rIns="18000" bIns="10800" anchor="t" anchorCtr="0" upright="1">
                            <a:noAutofit/>
                          </wps:bodyPr>
                        </wps:wsp>
                        <wps:wsp>
                          <wps:cNvPr id="175" name="Text Box 1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6929"/>
                              <a:ext cx="283" cy="198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CDEFBC6" w14:textId="77777777" w:rsidR="0080264A" w:rsidRPr="008865A2" w:rsidRDefault="0080264A" w:rsidP="003003F9">
                                <w:pPr>
                                  <w:spacing w:line="240" w:lineRule="auto"/>
                                  <w:ind w:firstLine="0"/>
                                </w:pPr>
                              </w:p>
                            </w:txbxContent>
                          </wps:txbx>
                          <wps:bodyPr rot="0" vert="vert270" wrap="square" lIns="18000" tIns="10800" rIns="18000" bIns="10800" anchor="t" anchorCtr="0" upright="1">
                            <a:noAutofit/>
                          </wps:bodyPr>
                        </wps:wsp>
                      </wpg:grpSp>
                    </wpg:grpSp>
                    <wps:wsp>
                      <wps:cNvPr id="176" name="Rectangle 16"/>
                      <wps:cNvSpPr>
                        <a:spLocks noChangeArrowheads="1"/>
                      </wps:cNvSpPr>
                      <wps:spPr bwMode="auto">
                        <a:xfrm>
                          <a:off x="1134" y="284"/>
                          <a:ext cx="10488" cy="1627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g:grpSp>
                      <wpg:cNvPr id="177" name="Group 17"/>
                      <wpg:cNvGrpSpPr>
                        <a:grpSpLocks/>
                      </wpg:cNvGrpSpPr>
                      <wpg:grpSpPr bwMode="auto">
                        <a:xfrm>
                          <a:off x="1134" y="15718"/>
                          <a:ext cx="10493" cy="841"/>
                          <a:chOff x="1140" y="12894"/>
                          <a:chExt cx="10493" cy="857"/>
                        </a:xfrm>
                      </wpg:grpSpPr>
                      <wps:wsp>
                        <wps:cNvPr id="178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140" y="12894"/>
                            <a:ext cx="10488" cy="8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79" name="Group 19"/>
                        <wpg:cNvGrpSpPr>
                          <a:grpSpLocks/>
                        </wpg:cNvGrpSpPr>
                        <wpg:grpSpPr bwMode="auto">
                          <a:xfrm>
                            <a:off x="1143" y="12894"/>
                            <a:ext cx="10490" cy="857"/>
                            <a:chOff x="989" y="11410"/>
                            <a:chExt cx="10490" cy="857"/>
                          </a:xfrm>
                        </wpg:grpSpPr>
                        <wpg:grpSp>
                          <wpg:cNvPr id="180" name="Group 20"/>
                          <wpg:cNvGrpSpPr>
                            <a:grpSpLocks/>
                          </wpg:cNvGrpSpPr>
                          <wpg:grpSpPr bwMode="auto">
                            <a:xfrm>
                              <a:off x="10909" y="11410"/>
                              <a:ext cx="570" cy="857"/>
                              <a:chOff x="9091" y="9973"/>
                              <a:chExt cx="855" cy="857"/>
                            </a:xfrm>
                          </wpg:grpSpPr>
                          <wps:wsp>
                            <wps:cNvPr id="181" name="Text Box 2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9096" y="9973"/>
                                <a:ext cx="850" cy="283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16DB06D" w14:textId="77777777" w:rsidR="0080264A" w:rsidRPr="00A912C2" w:rsidRDefault="0080264A" w:rsidP="003003F9">
                                  <w:pPr>
                                    <w:spacing w:line="240" w:lineRule="auto"/>
                                    <w:ind w:firstLine="0"/>
                                    <w:rPr>
                                      <w:sz w:val="18"/>
                                    </w:rPr>
                                  </w:pPr>
                                  <w:r w:rsidRPr="00984624"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  <w:t>Лист</w:t>
                                  </w:r>
                                </w:p>
                              </w:txbxContent>
                            </wps:txbx>
                            <wps:bodyPr rot="0" vert="horz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182" name="Text Box 2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9091" y="10263"/>
                                <a:ext cx="850" cy="56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81602BD" w14:textId="75C1CA71" w:rsidR="0080264A" w:rsidRPr="002E12CF" w:rsidRDefault="00425B9A" w:rsidP="003003F9">
                                  <w:pPr>
                                    <w:spacing w:line="240" w:lineRule="auto"/>
                                    <w:ind w:firstLine="0"/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32"/>
                                      <w:szCs w:val="32"/>
                                    </w:rPr>
                                    <w:t xml:space="preserve"> </w:t>
                                  </w:r>
                                  <w:r w:rsidR="0080264A" w:rsidRPr="002E12CF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32"/>
                                      <w:szCs w:val="32"/>
                                    </w:rPr>
                                    <w:fldChar w:fldCharType="begin"/>
                                  </w:r>
                                  <w:r w:rsidR="0080264A" w:rsidRPr="002E12CF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32"/>
                                      <w:szCs w:val="32"/>
                                    </w:rPr>
                                    <w:instrText>PAGE   \* MERGEFORMAT</w:instrText>
                                  </w:r>
                                  <w:r w:rsidR="0080264A" w:rsidRPr="002E12CF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32"/>
                                      <w:szCs w:val="32"/>
                                    </w:rPr>
                                    <w:fldChar w:fldCharType="separate"/>
                                  </w:r>
                                  <w:r w:rsidR="002C417D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noProof/>
                                      <w:sz w:val="32"/>
                                      <w:szCs w:val="32"/>
                                    </w:rPr>
                                    <w:t>61</w:t>
                                  </w:r>
                                  <w:r w:rsidR="0080264A" w:rsidRPr="002E12CF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32"/>
                                      <w:szCs w:val="32"/>
                                    </w:rPr>
                                    <w:fldChar w:fldCharType="end"/>
                                  </w:r>
                                </w:p>
                              </w:txbxContent>
                            </wps:txbx>
                            <wps:bodyPr rot="0" vert="horz" wrap="square" lIns="18000" tIns="10800" rIns="18000" bIns="10800" anchor="t" anchorCtr="0" upright="1">
                              <a:noAutofit/>
                            </wps:bodyPr>
                          </wps:wsp>
                        </wpg:grpSp>
                        <wps:wsp>
                          <wps:cNvPr id="183" name="Text Box 2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672" y="11413"/>
                              <a:ext cx="6236" cy="85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F73EEE5" w14:textId="4FBB4E88" w:rsidR="0080264A" w:rsidRPr="00984624" w:rsidRDefault="0080264A" w:rsidP="002F55F2">
                                <w:pPr>
                                  <w:spacing w:before="200" w:line="240" w:lineRule="auto"/>
                                  <w:ind w:firstLine="0"/>
                                  <w:jc w:val="center"/>
                                  <w:rPr>
                                    <w:rFonts w:ascii="Times New Roman" w:hAnsi="Times New Roman" w:cs="Times New Roman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i/>
                                    <w:iCs/>
                                    <w:sz w:val="32"/>
                                    <w:szCs w:val="32"/>
                                  </w:rPr>
                                  <w:t>ДП-ПР-41-01-2023</w:t>
                                </w:r>
                                <w:r w:rsidRPr="00984624">
                                  <w:rPr>
                                    <w:rFonts w:ascii="Times New Roman" w:hAnsi="Times New Roman" w:cs="Times New Roman"/>
                                    <w:i/>
                                    <w:iCs/>
                                    <w:sz w:val="32"/>
                                    <w:szCs w:val="32"/>
                                  </w:rPr>
                                  <w:t>-П3</w:t>
                                </w:r>
                              </w:p>
                              <w:p w14:paraId="0DA08B28" w14:textId="77777777" w:rsidR="0080264A" w:rsidRPr="00984624" w:rsidRDefault="0080264A" w:rsidP="003003F9">
                                <w:pPr>
                                  <w:spacing w:line="240" w:lineRule="auto"/>
                                  <w:ind w:firstLine="0"/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8000" tIns="10800" rIns="18000" bIns="10800" anchor="ctr" anchorCtr="0" upright="1">
                            <a:noAutofit/>
                          </wps:bodyPr>
                        </wps:wsp>
                        <wpg:grpSp>
                          <wpg:cNvPr id="184" name="Group 24"/>
                          <wpg:cNvGrpSpPr>
                            <a:grpSpLocks/>
                          </wpg:cNvGrpSpPr>
                          <wpg:grpSpPr bwMode="auto">
                            <a:xfrm>
                              <a:off x="989" y="11413"/>
                              <a:ext cx="3683" cy="850"/>
                              <a:chOff x="1248" y="9691"/>
                              <a:chExt cx="3683" cy="861"/>
                            </a:xfrm>
                          </wpg:grpSpPr>
                          <wpg:grpSp>
                            <wpg:cNvPr id="185" name="Group 25"/>
                            <wpg:cNvGrpSpPr>
                              <a:grpSpLocks/>
                            </wpg:cNvGrpSpPr>
                            <wpg:grpSpPr bwMode="auto">
                              <a:xfrm>
                                <a:off x="1248" y="10272"/>
                                <a:ext cx="3682" cy="280"/>
                                <a:chOff x="3332" y="11725"/>
                                <a:chExt cx="3681" cy="283"/>
                              </a:xfrm>
                            </wpg:grpSpPr>
                            <wps:wsp>
                              <wps:cNvPr id="186" name="Text Box 26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332" y="11725"/>
                                  <a:ext cx="397" cy="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63072757" w14:textId="77777777" w:rsidR="0080264A" w:rsidRPr="00984624" w:rsidRDefault="0080264A" w:rsidP="00A912C2">
                                    <w:pPr>
                                      <w:spacing w:line="240" w:lineRule="auto"/>
                                      <w:ind w:firstLine="0"/>
                                      <w:jc w:val="center"/>
                                      <w:rPr>
                                        <w:sz w:val="16"/>
                                        <w:szCs w:val="18"/>
                                      </w:rPr>
                                    </w:pPr>
                                    <w:r w:rsidRPr="00984624">
                                      <w:rPr>
                                        <w:rFonts w:ascii="Times New Roman" w:hAnsi="Times New Roman" w:cs="Times New Roman"/>
                                        <w:sz w:val="16"/>
                                        <w:szCs w:val="18"/>
                                      </w:rPr>
                                      <w:t>Лит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  <wps:wsp>
                              <wps:cNvPr id="187" name="Text Box 27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295" y="11725"/>
                                  <a:ext cx="1304" cy="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247D1C15" w14:textId="77777777" w:rsidR="0080264A" w:rsidRPr="00984624" w:rsidRDefault="0080264A" w:rsidP="00A912C2">
                                    <w:pPr>
                                      <w:spacing w:line="240" w:lineRule="auto"/>
                                      <w:ind w:firstLine="0"/>
                                      <w:jc w:val="center"/>
                                      <w:rPr>
                                        <w:rFonts w:ascii="Times New Roman" w:hAnsi="Times New Roman" w:cs="Times New Roman"/>
                                        <w:sz w:val="18"/>
                                      </w:rPr>
                                    </w:pPr>
                                    <w:r w:rsidRPr="00984624">
                                      <w:rPr>
                                        <w:rFonts w:ascii="Times New Roman" w:hAnsi="Times New Roman" w:cs="Times New Roman"/>
                                        <w:sz w:val="18"/>
                                      </w:rPr>
                                      <w:t>№ докум.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  <wps:wsp>
                              <wps:cNvPr id="188" name="Text Box 28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728" y="11725"/>
                                  <a:ext cx="567" cy="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6EAB258C" w14:textId="77777777" w:rsidR="0080264A" w:rsidRPr="00984624" w:rsidRDefault="0080264A" w:rsidP="00A912C2">
                                    <w:pPr>
                                      <w:spacing w:line="240" w:lineRule="auto"/>
                                      <w:ind w:firstLine="0"/>
                                      <w:jc w:val="center"/>
                                      <w:rPr>
                                        <w:rFonts w:ascii="Times New Roman" w:hAnsi="Times New Roman" w:cs="Times New Roman"/>
                                        <w:sz w:val="18"/>
                                        <w:szCs w:val="18"/>
                                      </w:rPr>
                                    </w:pPr>
                                    <w:r w:rsidRPr="00984624">
                                      <w:rPr>
                                        <w:rFonts w:ascii="Times New Roman" w:hAnsi="Times New Roman" w:cs="Times New Roman"/>
                                        <w:sz w:val="18"/>
                                        <w:szCs w:val="18"/>
                                      </w:rPr>
                                      <w:t>Изм.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  <wps:wsp>
                              <wps:cNvPr id="189" name="Text Box 29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5597" y="11725"/>
                                  <a:ext cx="850" cy="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36CC567C" w14:textId="77777777" w:rsidR="0080264A" w:rsidRPr="00984624" w:rsidRDefault="0080264A" w:rsidP="00A912C2">
                                    <w:pPr>
                                      <w:spacing w:line="240" w:lineRule="auto"/>
                                      <w:ind w:firstLine="0"/>
                                      <w:jc w:val="center"/>
                                      <w:rPr>
                                        <w:rFonts w:ascii="Times New Roman" w:hAnsi="Times New Roman" w:cs="Times New Roman"/>
                                        <w:sz w:val="18"/>
                                      </w:rPr>
                                    </w:pPr>
                                    <w:r w:rsidRPr="00984624">
                                      <w:rPr>
                                        <w:rFonts w:ascii="Times New Roman" w:hAnsi="Times New Roman" w:cs="Times New Roman"/>
                                        <w:sz w:val="18"/>
                                      </w:rPr>
                                      <w:t>Подп.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  <wps:wsp>
                              <wps:cNvPr id="190" name="Text Box 30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6446" y="11725"/>
                                  <a:ext cx="567" cy="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581E98CE" w14:textId="77777777" w:rsidR="0080264A" w:rsidRPr="00A912C2" w:rsidRDefault="0080264A" w:rsidP="003003F9">
                                    <w:pPr>
                                      <w:spacing w:line="240" w:lineRule="auto"/>
                                      <w:ind w:firstLine="0"/>
                                      <w:rPr>
                                        <w:sz w:val="18"/>
                                      </w:rPr>
                                    </w:pPr>
                                    <w:r w:rsidRPr="00984624">
                                      <w:rPr>
                                        <w:rFonts w:ascii="Times New Roman" w:hAnsi="Times New Roman" w:cs="Times New Roman"/>
                                        <w:sz w:val="18"/>
                                      </w:rPr>
                                      <w:t>Дата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247" name="Group 31"/>
                            <wpg:cNvGrpSpPr>
                              <a:grpSpLocks/>
                            </wpg:cNvGrpSpPr>
                            <wpg:grpSpPr bwMode="auto">
                              <a:xfrm>
                                <a:off x="1248" y="9691"/>
                                <a:ext cx="3683" cy="581"/>
                                <a:chOff x="3033" y="9482"/>
                                <a:chExt cx="3683" cy="581"/>
                              </a:xfrm>
                            </wpg:grpSpPr>
                            <wpg:grpSp>
                              <wpg:cNvPr id="251" name="Group 32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034" y="9492"/>
                                  <a:ext cx="3682" cy="561"/>
                                  <a:chOff x="1240" y="9793"/>
                                  <a:chExt cx="3685" cy="568"/>
                                </a:xfrm>
                              </wpg:grpSpPr>
                              <wpg:grpSp>
                                <wpg:cNvPr id="252" name="Group 33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240" y="10078"/>
                                    <a:ext cx="3685" cy="283"/>
                                    <a:chOff x="3332" y="11725"/>
                                    <a:chExt cx="3681" cy="283"/>
                                  </a:xfrm>
                                </wpg:grpSpPr>
                                <wps:wsp>
                                  <wps:cNvPr id="253" name="Text Box 34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3332" y="11725"/>
                                      <a:ext cx="39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28D8F4CC" w14:textId="77777777" w:rsidR="0080264A" w:rsidRPr="008865A2" w:rsidRDefault="0080264A" w:rsidP="003003F9">
                                        <w:pPr>
                                          <w:spacing w:line="240" w:lineRule="auto"/>
                                          <w:ind w:firstLine="0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8000" tIns="10800" rIns="18000" bIns="10800" anchor="t" anchorCtr="0" upright="1">
                                    <a:noAutofit/>
                                  </wps:bodyPr>
                                </wps:wsp>
                                <wps:wsp>
                                  <wps:cNvPr id="256" name="Text Box 35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4295" y="11725"/>
                                      <a:ext cx="1304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26340769" w14:textId="77777777" w:rsidR="0080264A" w:rsidRPr="008865A2" w:rsidRDefault="0080264A" w:rsidP="003003F9">
                                        <w:pPr>
                                          <w:spacing w:line="240" w:lineRule="auto"/>
                                          <w:ind w:firstLine="0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8000" tIns="10800" rIns="18000" bIns="10800" anchor="t" anchorCtr="0" upright="1">
                                    <a:noAutofit/>
                                  </wps:bodyPr>
                                </wps:wsp>
                                <wps:wsp>
                                  <wps:cNvPr id="257" name="Text Box 36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3728" y="11725"/>
                                      <a:ext cx="56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350CFDB1" w14:textId="77777777" w:rsidR="0080264A" w:rsidRPr="008865A2" w:rsidRDefault="0080264A" w:rsidP="003003F9">
                                        <w:pPr>
                                          <w:spacing w:line="240" w:lineRule="auto"/>
                                          <w:ind w:firstLine="0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8000" tIns="10800" rIns="18000" bIns="10800" anchor="t" anchorCtr="0" upright="1">
                                    <a:noAutofit/>
                                  </wps:bodyPr>
                                </wps:wsp>
                                <wps:wsp>
                                  <wps:cNvPr id="258" name="Text Box 37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5597" y="11725"/>
                                      <a:ext cx="850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4E6D5221" w14:textId="77777777" w:rsidR="0080264A" w:rsidRPr="008865A2" w:rsidRDefault="0080264A" w:rsidP="003003F9">
                                        <w:pPr>
                                          <w:spacing w:line="240" w:lineRule="auto"/>
                                          <w:ind w:firstLine="0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8000" tIns="10800" rIns="18000" bIns="10800" anchor="t" anchorCtr="0" upright="1">
                                    <a:noAutofit/>
                                  </wps:bodyPr>
                                </wps:wsp>
                                <wps:wsp>
                                  <wps:cNvPr id="259" name="Text Box 38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6446" y="11725"/>
                                      <a:ext cx="56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52F4AC3B" w14:textId="77777777" w:rsidR="0080264A" w:rsidRPr="008865A2" w:rsidRDefault="0080264A" w:rsidP="003003F9">
                                        <w:pPr>
                                          <w:spacing w:line="240" w:lineRule="auto"/>
                                          <w:ind w:firstLine="0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8000" tIns="10800" rIns="18000" bIns="10800" anchor="t" anchorCtr="0" upright="1">
                                    <a:noAutofit/>
                                  </wps:bodyPr>
                                </wps:wsp>
                              </wpg:grpSp>
                              <wpg:grpSp>
                                <wpg:cNvPr id="260" name="Group 39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240" y="9793"/>
                                    <a:ext cx="3685" cy="283"/>
                                    <a:chOff x="3332" y="11725"/>
                                    <a:chExt cx="3681" cy="283"/>
                                  </a:xfrm>
                                </wpg:grpSpPr>
                                <wps:wsp>
                                  <wps:cNvPr id="261" name="Text Box 40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3332" y="11725"/>
                                      <a:ext cx="39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0F803106" w14:textId="77777777" w:rsidR="0080264A" w:rsidRPr="008865A2" w:rsidRDefault="0080264A" w:rsidP="003003F9">
                                        <w:pPr>
                                          <w:spacing w:line="240" w:lineRule="auto"/>
                                          <w:ind w:firstLine="0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8000" tIns="10800" rIns="18000" bIns="10800" anchor="t" anchorCtr="0" upright="1">
                                    <a:noAutofit/>
                                  </wps:bodyPr>
                                </wps:wsp>
                                <wps:wsp>
                                  <wps:cNvPr id="262" name="Text Box 41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4295" y="11725"/>
                                      <a:ext cx="1304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43E561A3" w14:textId="77777777" w:rsidR="0080264A" w:rsidRPr="008865A2" w:rsidRDefault="0080264A" w:rsidP="003003F9">
                                        <w:pPr>
                                          <w:spacing w:line="240" w:lineRule="auto"/>
                                          <w:ind w:firstLine="0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8000" tIns="10800" rIns="18000" bIns="10800" anchor="t" anchorCtr="0" upright="1">
                                    <a:noAutofit/>
                                  </wps:bodyPr>
                                </wps:wsp>
                                <wps:wsp>
                                  <wps:cNvPr id="263" name="Text Box 42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3728" y="11725"/>
                                      <a:ext cx="56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51DF755E" w14:textId="77777777" w:rsidR="0080264A" w:rsidRPr="008865A2" w:rsidRDefault="0080264A" w:rsidP="003003F9">
                                        <w:pPr>
                                          <w:spacing w:line="240" w:lineRule="auto"/>
                                          <w:ind w:firstLine="0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8000" tIns="10800" rIns="18000" bIns="10800" anchor="t" anchorCtr="0" upright="1">
                                    <a:noAutofit/>
                                  </wps:bodyPr>
                                </wps:wsp>
                                <wps:wsp>
                                  <wps:cNvPr id="264" name="Text Box 43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5597" y="11725"/>
                                      <a:ext cx="850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04A6781C" w14:textId="77777777" w:rsidR="0080264A" w:rsidRPr="008865A2" w:rsidRDefault="0080264A" w:rsidP="003003F9">
                                        <w:pPr>
                                          <w:spacing w:line="240" w:lineRule="auto"/>
                                          <w:ind w:firstLine="0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8000" tIns="10800" rIns="18000" bIns="10800" anchor="t" anchorCtr="0" upright="1">
                                    <a:noAutofit/>
                                  </wps:bodyPr>
                                </wps:wsp>
                                <wps:wsp>
                                  <wps:cNvPr id="265" name="Text Box 44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6446" y="11725"/>
                                      <a:ext cx="56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015A7F4D" w14:textId="77777777" w:rsidR="0080264A" w:rsidRPr="008865A2" w:rsidRDefault="0080264A" w:rsidP="003003F9">
                                        <w:pPr>
                                          <w:spacing w:line="240" w:lineRule="auto"/>
                                          <w:ind w:firstLine="0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8000" tIns="10800" rIns="18000" bIns="10800" anchor="t" anchorCtr="0" upright="1">
                                    <a:noAutofit/>
                                  </wps:bodyPr>
                                </wps:wsp>
                              </wpg:grpSp>
                            </wpg:grpSp>
                            <wps:wsp>
                              <wps:cNvPr id="266" name="Line 4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299" y="9482"/>
                                  <a:ext cx="0" cy="57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67" name="Line 4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033" y="9492"/>
                                  <a:ext cx="0" cy="57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68" name="Line 4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715" y="9482"/>
                                  <a:ext cx="0" cy="57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69" name="Line 4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148" y="9482"/>
                                  <a:ext cx="0" cy="57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70" name="Line 4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430" y="9492"/>
                                  <a:ext cx="0" cy="57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71" name="Line 5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996" y="9482"/>
                                  <a:ext cx="0" cy="57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</wpg:grpSp>
                      </wpg:grp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F7C4FCE" id="Группа 125" o:spid="_x0000_s1118" style="position:absolute;left:0;text-align:left;margin-left:21.1pt;margin-top:13.65pt;width:552.8pt;height:808.25pt;z-index:-251649024;mso-position-horizontal-relative:page;mso-position-vertical-relative:page" coordorigin="567,284" coordsize="11060,162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" o:allowincell="f">
              <v:group id="_x0000_s1119" style="position:absolute;left:567;top:8552;width:561;height:8003" coordorigin="3194,6929" coordsize="561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">
                <v:group id="Group 4" o:spid="_x0000_s1120" style="position:absolute;left:3194;top:6929;width:283;height:8155" coordorigin="3194,6929" coordsize="283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" o:spid="_x0000_s1121" type="#_x0000_t202" style="position:absolute;left:3194;top:13667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" strokeweight="2.25pt">
                    <v:textbox style="layout-flow:vertical;mso-layout-flow-alt:bottom-to-top" inset=".5mm,.3mm,.5mm,.3mm">
                      <w:txbxContent>
                        <w:p w14:paraId="067FDE9C" w14:textId="77777777" w:rsidR="0080264A" w:rsidRPr="00984624" w:rsidRDefault="0080264A" w:rsidP="00C93031">
                          <w:pPr>
                            <w:pStyle w:val="aff1"/>
                            <w:rPr>
                              <w:rFonts w:ascii="Times New Roman" w:hAnsi="Times New Roman" w:cs="Times New Roman"/>
                            </w:rPr>
                          </w:pPr>
                          <w:r w:rsidRPr="00984624">
                            <w:rPr>
                              <w:rFonts w:ascii="Times New Roman" w:hAnsi="Times New Roman" w:cs="Times New Roman"/>
                            </w:rPr>
                            <w:t>Инв. № подп</w:t>
                          </w:r>
                        </w:p>
                      </w:txbxContent>
                    </v:textbox>
                  </v:shape>
                  <v:shape id="Text Box 6" o:spid="_x0000_s1122" type="#_x0000_t202" style="position:absolute;left:3194;top:11707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" strokeweight="2.25pt">
                    <v:textbox style="layout-flow:vertical;mso-layout-flow-alt:bottom-to-top" inset=".5mm,.3mm,.5mm,.3mm">
                      <w:txbxContent>
                        <w:p w14:paraId="728BC16A" w14:textId="77777777" w:rsidR="0080264A" w:rsidRPr="00984624" w:rsidRDefault="0080264A" w:rsidP="00C93031">
                          <w:pPr>
                            <w:pStyle w:val="aff1"/>
                            <w:rPr>
                              <w:rFonts w:ascii="Times New Roman" w:hAnsi="Times New Roman" w:cs="Times New Roman"/>
                            </w:rPr>
                          </w:pPr>
                          <w:r w:rsidRPr="00984624">
                            <w:rPr>
                              <w:rFonts w:ascii="Times New Roman" w:hAnsi="Times New Roman" w:cs="Times New Roman"/>
                            </w:rPr>
                            <w:t>Подп. и дата</w:t>
                          </w:r>
                        </w:p>
                      </w:txbxContent>
                    </v:textbox>
                  </v:shape>
                  <v:shape id="Text Box 7" o:spid="_x0000_s1123" type="#_x0000_t202" style="position:absolute;left:3194;top:8901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" strokeweight="2.25pt">
                    <v:textbox style="layout-flow:vertical;mso-layout-flow-alt:bottom-to-top" inset=".5mm,.3mm,.5mm,.3mm">
                      <w:txbxContent>
                        <w:p w14:paraId="7687E8EE" w14:textId="77777777" w:rsidR="0080264A" w:rsidRPr="00984624" w:rsidRDefault="0080264A" w:rsidP="00C93031">
                          <w:pPr>
                            <w:pStyle w:val="aff1"/>
                            <w:rPr>
                              <w:rFonts w:ascii="Times New Roman" w:hAnsi="Times New Roman" w:cs="Times New Roman"/>
                            </w:rPr>
                          </w:pPr>
                          <w:r w:rsidRPr="00984624">
                            <w:rPr>
                              <w:rFonts w:ascii="Times New Roman" w:hAnsi="Times New Roman" w:cs="Times New Roman"/>
                            </w:rPr>
                            <w:t>Взам. инв. №</w:t>
                          </w:r>
                        </w:p>
                      </w:txbxContent>
                    </v:textbox>
                  </v:shape>
                  <v:shape id="Text Box 8" o:spid="_x0000_s1124" type="#_x0000_t202" style="position:absolute;left:3194;top:10306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" strokeweight="2.25pt">
                    <v:textbox style="layout-flow:vertical;mso-layout-flow-alt:bottom-to-top" inset=".5mm,.3mm,.5mm,.3mm">
                      <w:txbxContent>
                        <w:p w14:paraId="56FFE22E" w14:textId="77777777" w:rsidR="0080264A" w:rsidRPr="00984624" w:rsidRDefault="0080264A" w:rsidP="00C93031">
                          <w:pPr>
                            <w:pStyle w:val="aff1"/>
                            <w:rPr>
                              <w:rFonts w:ascii="Times New Roman" w:hAnsi="Times New Roman" w:cs="Times New Roman"/>
                            </w:rPr>
                          </w:pPr>
                          <w:r w:rsidRPr="00984624">
                            <w:rPr>
                              <w:rFonts w:ascii="Times New Roman" w:hAnsi="Times New Roman" w:cs="Times New Roman"/>
                            </w:rPr>
                            <w:t>Инв. № дубл.</w:t>
                          </w:r>
                        </w:p>
                      </w:txbxContent>
                    </v:textbox>
                  </v:shape>
                  <v:shape id="Text Box 9" o:spid="_x0000_s1125" type="#_x0000_t202" style="position:absolute;left:3194;top:6929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" strokeweight="2.25pt">
                    <v:textbox style="layout-flow:vertical;mso-layout-flow-alt:bottom-to-top" inset=".5mm,.3mm,.5mm,.3mm">
                      <w:txbxContent>
                        <w:p w14:paraId="3194D1F5" w14:textId="77777777" w:rsidR="0080264A" w:rsidRPr="00984624" w:rsidRDefault="0080264A" w:rsidP="00C93031">
                          <w:pPr>
                            <w:pStyle w:val="aff1"/>
                            <w:rPr>
                              <w:rFonts w:ascii="Times New Roman" w:hAnsi="Times New Roman" w:cs="Times New Roman"/>
                            </w:rPr>
                          </w:pPr>
                          <w:r w:rsidRPr="00984624">
                            <w:rPr>
                              <w:rFonts w:ascii="Times New Roman" w:hAnsi="Times New Roman" w:cs="Times New Roman"/>
                            </w:rPr>
                            <w:t>Подп. и дата</w:t>
                          </w:r>
                        </w:p>
                      </w:txbxContent>
                    </v:textbox>
                  </v:shape>
                </v:group>
                <v:group id="Group 10" o:spid="_x0000_s1126" style="position:absolute;left:3472;top:6929;width:283;height:8155" coordorigin="3194,6929" coordsize="283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">
                  <v:shape id="Text Box 11" o:spid="_x0000_s1127" type="#_x0000_t202" style="position:absolute;left:3194;top:13667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" strokeweight="2.25pt">
                    <v:textbox style="layout-flow:vertical;mso-layout-flow-alt:bottom-to-top" inset=".5mm,.3mm,.5mm,.3mm">
                      <w:txbxContent>
                        <w:p w14:paraId="35477647" w14:textId="77777777" w:rsidR="0080264A" w:rsidRPr="008865A2" w:rsidRDefault="0080264A" w:rsidP="003003F9">
                          <w:pPr>
                            <w:spacing w:line="240" w:lineRule="auto"/>
                            <w:ind w:firstLine="0"/>
                          </w:pPr>
                        </w:p>
                      </w:txbxContent>
                    </v:textbox>
                  </v:shape>
                  <v:shape id="Text Box 12" o:spid="_x0000_s1128" type="#_x0000_t202" style="position:absolute;left:3194;top:11707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" strokeweight="2.25pt">
                    <v:textbox style="layout-flow:vertical;mso-layout-flow-alt:bottom-to-top" inset=".5mm,.3mm,.5mm,.3mm">
                      <w:txbxContent>
                        <w:p w14:paraId="11914635" w14:textId="77777777" w:rsidR="0080264A" w:rsidRPr="008865A2" w:rsidRDefault="0080264A" w:rsidP="003003F9">
                          <w:pPr>
                            <w:spacing w:line="240" w:lineRule="auto"/>
                            <w:ind w:firstLine="0"/>
                          </w:pPr>
                        </w:p>
                      </w:txbxContent>
                    </v:textbox>
                  </v:shape>
                  <v:shape id="Text Box 13" o:spid="_x0000_s1129" type="#_x0000_t202" style="position:absolute;left:3194;top:8901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" strokeweight="2.25pt">
                    <v:textbox style="layout-flow:vertical;mso-layout-flow-alt:bottom-to-top" inset=".5mm,.3mm,.5mm,.3mm">
                      <w:txbxContent>
                        <w:p w14:paraId="0D3F0C84" w14:textId="77777777" w:rsidR="0080264A" w:rsidRPr="008865A2" w:rsidRDefault="0080264A" w:rsidP="003003F9">
                          <w:pPr>
                            <w:spacing w:line="240" w:lineRule="auto"/>
                            <w:ind w:firstLine="0"/>
                          </w:pPr>
                        </w:p>
                      </w:txbxContent>
                    </v:textbox>
                  </v:shape>
                  <v:shape id="Text Box 14" o:spid="_x0000_s1130" type="#_x0000_t202" style="position:absolute;left:3194;top:10306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" strokeweight="2.25pt">
                    <v:textbox style="layout-flow:vertical;mso-layout-flow-alt:bottom-to-top" inset=".5mm,.3mm,.5mm,.3mm">
                      <w:txbxContent>
                        <w:p w14:paraId="46CFCC57" w14:textId="77777777" w:rsidR="0080264A" w:rsidRPr="008865A2" w:rsidRDefault="0080264A" w:rsidP="003003F9">
                          <w:pPr>
                            <w:spacing w:line="240" w:lineRule="auto"/>
                            <w:ind w:firstLine="0"/>
                          </w:pPr>
                        </w:p>
                      </w:txbxContent>
                    </v:textbox>
                  </v:shape>
                  <v:shape id="Text Box 15" o:spid="_x0000_s1131" type="#_x0000_t202" style="position:absolute;left:3194;top:6929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" strokeweight="2.25pt">
                    <v:textbox style="layout-flow:vertical;mso-layout-flow-alt:bottom-to-top" inset=".5mm,.3mm,.5mm,.3mm">
                      <w:txbxContent>
                        <w:p w14:paraId="2CDEFBC6" w14:textId="77777777" w:rsidR="0080264A" w:rsidRPr="008865A2" w:rsidRDefault="0080264A" w:rsidP="003003F9">
                          <w:pPr>
                            <w:spacing w:line="240" w:lineRule="auto"/>
                            <w:ind w:firstLine="0"/>
                          </w:pPr>
                        </w:p>
                      </w:txbxContent>
                    </v:textbox>
                  </v:shape>
                </v:group>
              </v:group>
              <v:rect id="Rectangle 16" o:spid="_x0000_s1132" style="position:absolute;left:1134;top:284;width:10488;height:162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" strokeweight="2.25pt"/>
              <v:group id="Group 17" o:spid="_x0000_s1133" style="position:absolute;left:1134;top:15718;width:10493;height:841" coordorigin="1140,12894" coordsize="10493,8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">
                <v:rect id="Rectangle 18" o:spid="_x0000_s1134" style="position:absolute;left:1140;top:12894;width:10488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" strokeweight="2.25pt"/>
                <v:group id="Group 19" o:spid="_x0000_s1135" style="position:absolute;left:1143;top:12894;width:10490;height:857" coordorigin="989,11410" coordsize="10490,8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">
                  <v:group id="Group 20" o:spid="_x0000_s1136" style="position:absolute;left:10909;top:11410;width:570;height:857" coordorigin="9091,9973" coordsize="855,8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">
                    <v:shape id="Text Box 21" o:spid="_x0000_s1137" type="#_x0000_t202" style="position:absolute;left:9096;top:9973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" strokeweight="2.25pt">
                      <v:textbox inset=".5mm,.3mm,.5mm,.3mm">
                        <w:txbxContent>
                          <w:p w14:paraId="016DB06D" w14:textId="77777777" w:rsidR="0080264A" w:rsidRPr="00A912C2" w:rsidRDefault="0080264A" w:rsidP="003003F9">
                            <w:pPr>
                              <w:spacing w:line="240" w:lineRule="auto"/>
                              <w:ind w:firstLine="0"/>
                              <w:rPr>
                                <w:sz w:val="18"/>
                              </w:rPr>
                            </w:pPr>
                            <w:r w:rsidRPr="00984624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>Лист</w:t>
                            </w:r>
                          </w:p>
                        </w:txbxContent>
                      </v:textbox>
                    </v:shape>
                    <v:shape id="Text Box 22" o:spid="_x0000_s1138" type="#_x0000_t202" style="position:absolute;left:9091;top:10263;width:850;height:5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" strokeweight="2.25pt">
                      <v:textbox inset=".5mm,.3mm,.5mm,.3mm">
                        <w:txbxContent>
                          <w:p w14:paraId="681602BD" w14:textId="75C1CA71" w:rsidR="0080264A" w:rsidRPr="002E12CF" w:rsidRDefault="00425B9A" w:rsidP="003003F9">
                            <w:pPr>
                              <w:spacing w:line="240" w:lineRule="auto"/>
                              <w:ind w:firstLine="0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="0080264A" w:rsidRPr="002E12CF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32"/>
                                <w:szCs w:val="32"/>
                              </w:rPr>
                              <w:fldChar w:fldCharType="begin"/>
                            </w:r>
                            <w:r w:rsidR="0080264A" w:rsidRPr="002E12CF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32"/>
                                <w:szCs w:val="32"/>
                              </w:rPr>
                              <w:instrText>PAGE   \* MERGEFORMAT</w:instrText>
                            </w:r>
                            <w:r w:rsidR="0080264A" w:rsidRPr="002E12CF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32"/>
                                <w:szCs w:val="32"/>
                              </w:rPr>
                              <w:fldChar w:fldCharType="separate"/>
                            </w:r>
                            <w:r w:rsidR="002C417D">
                              <w:rPr>
                                <w:rFonts w:ascii="Times New Roman" w:hAnsi="Times New Roman" w:cs="Times New Roman"/>
                                <w:i/>
                                <w:iCs/>
                                <w:noProof/>
                                <w:sz w:val="32"/>
                                <w:szCs w:val="32"/>
                              </w:rPr>
                              <w:t>61</w:t>
                            </w:r>
                            <w:r w:rsidR="0080264A" w:rsidRPr="002E12CF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32"/>
                                <w:szCs w:val="32"/>
                              </w:rPr>
                              <w:fldChar w:fldCharType="end"/>
                            </w:r>
                          </w:p>
                        </w:txbxContent>
                      </v:textbox>
                    </v:shape>
                  </v:group>
                  <v:shape id="Text Box 23" o:spid="_x0000_s1139" type="#_x0000_t202" style="position:absolute;left:4672;top:11413;width:6236;height:8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" strokeweight="2.25pt">
                    <v:textbox inset=".5mm,.3mm,.5mm,.3mm">
                      <w:txbxContent>
                        <w:p w14:paraId="2F73EEE5" w14:textId="4FBB4E88" w:rsidR="0080264A" w:rsidRPr="00984624" w:rsidRDefault="0080264A" w:rsidP="002F55F2">
                          <w:pPr>
                            <w:spacing w:before="200" w:line="240" w:lineRule="auto"/>
                            <w:ind w:firstLine="0"/>
                            <w:jc w:val="center"/>
                            <w:rPr>
                              <w:rFonts w:ascii="Times New Roman" w:hAnsi="Times New Roman" w:cs="Times New Roman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i/>
                              <w:iCs/>
                              <w:sz w:val="32"/>
                              <w:szCs w:val="32"/>
                            </w:rPr>
                            <w:t>ДП-ПР-41-01-2023</w:t>
                          </w:r>
                          <w:r w:rsidRPr="00984624">
                            <w:rPr>
                              <w:rFonts w:ascii="Times New Roman" w:hAnsi="Times New Roman" w:cs="Times New Roman"/>
                              <w:i/>
                              <w:iCs/>
                              <w:sz w:val="32"/>
                              <w:szCs w:val="32"/>
                            </w:rPr>
                            <w:t>-П3</w:t>
                          </w:r>
                        </w:p>
                        <w:p w14:paraId="0DA08B28" w14:textId="77777777" w:rsidR="0080264A" w:rsidRPr="00984624" w:rsidRDefault="0080264A" w:rsidP="003003F9">
                          <w:pPr>
                            <w:spacing w:line="240" w:lineRule="auto"/>
                            <w:ind w:firstLine="0"/>
                            <w:rPr>
                              <w:rFonts w:ascii="Times New Roman" w:hAnsi="Times New Roman" w:cs="Times New Roman"/>
                            </w:rPr>
                          </w:pPr>
                        </w:p>
                      </w:txbxContent>
                    </v:textbox>
                  </v:shape>
                  <v:group id="Group 24" o:spid="_x0000_s1140" style="position:absolute;left:989;top:11413;width:3683;height:850" coordorigin="1248,9691" coordsize="3683,8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">
                    <v:group id="Group 25" o:spid="_x0000_s1141" style="position:absolute;left:1248;top:10272;width:3682;height:280" coordorigin="3332,11725" coordsize="3681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">
                      <v:shape id="Text Box 26" o:spid="_x0000_s1142" type="#_x0000_t202" style="position:absolute;left:3332;top:11725;width:39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" strokeweight="2.25pt">
                        <v:textbox inset=".5mm,.3mm,.5mm,.3mm">
                          <w:txbxContent>
                            <w:p w14:paraId="63072757" w14:textId="77777777" w:rsidR="0080264A" w:rsidRPr="00984624" w:rsidRDefault="0080264A" w:rsidP="00A912C2">
                              <w:pPr>
                                <w:spacing w:line="240" w:lineRule="auto"/>
                                <w:ind w:firstLine="0"/>
                                <w:jc w:val="center"/>
                                <w:rPr>
                                  <w:sz w:val="16"/>
                                  <w:szCs w:val="18"/>
                                </w:rPr>
                              </w:pPr>
                              <w:r w:rsidRPr="00984624">
                                <w:rPr>
                                  <w:rFonts w:ascii="Times New Roman" w:hAnsi="Times New Roman" w:cs="Times New Roman"/>
                                  <w:sz w:val="16"/>
                                  <w:szCs w:val="18"/>
                                </w:rPr>
                                <w:t>Лит</w:t>
                              </w:r>
                            </w:p>
                          </w:txbxContent>
                        </v:textbox>
                      </v:shape>
                      <v:shape id="Text Box 27" o:spid="_x0000_s1143" type="#_x0000_t202" style="position:absolute;left:4295;top:11725;width:130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" strokeweight="2.25pt">
                        <v:textbox inset=".5mm,.3mm,.5mm,.3mm">
                          <w:txbxContent>
                            <w:p w14:paraId="247D1C15" w14:textId="77777777" w:rsidR="0080264A" w:rsidRPr="00984624" w:rsidRDefault="0080264A" w:rsidP="00A912C2">
                              <w:pPr>
                                <w:spacing w:line="240" w:lineRule="auto"/>
                                <w:ind w:firstLine="0"/>
                                <w:jc w:val="center"/>
                                <w:rPr>
                                  <w:rFonts w:ascii="Times New Roman" w:hAnsi="Times New Roman" w:cs="Times New Roman"/>
                                  <w:sz w:val="18"/>
                                </w:rPr>
                              </w:pPr>
                              <w:r w:rsidRPr="00984624">
                                <w:rPr>
                                  <w:rFonts w:ascii="Times New Roman" w:hAnsi="Times New Roman" w:cs="Times New Roman"/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v:textbox>
                      </v:shape>
                      <v:shape id="Text Box 28" o:spid="_x0000_s1144" type="#_x0000_t202" style="position:absolute;left:3728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" strokeweight="2.25pt">
                        <v:textbox inset=".5mm,.3mm,.5mm,.3mm">
                          <w:txbxContent>
                            <w:p w14:paraId="6EAB258C" w14:textId="77777777" w:rsidR="0080264A" w:rsidRPr="00984624" w:rsidRDefault="0080264A" w:rsidP="00A912C2">
                              <w:pPr>
                                <w:spacing w:line="240" w:lineRule="auto"/>
                                <w:ind w:firstLine="0"/>
                                <w:jc w:val="center"/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</w:rPr>
                              </w:pPr>
                              <w:r w:rsidRPr="00984624"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</w:rPr>
                                <w:t>Изм.</w:t>
                              </w:r>
                            </w:p>
                          </w:txbxContent>
                        </v:textbox>
                      </v:shape>
                      <v:shape id="Text Box 29" o:spid="_x0000_s1145" type="#_x0000_t202" style="position:absolute;left:5597;top:11725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" strokeweight="2.25pt">
                        <v:textbox inset=".5mm,.3mm,.5mm,.3mm">
                          <w:txbxContent>
                            <w:p w14:paraId="36CC567C" w14:textId="77777777" w:rsidR="0080264A" w:rsidRPr="00984624" w:rsidRDefault="0080264A" w:rsidP="00A912C2">
                              <w:pPr>
                                <w:spacing w:line="240" w:lineRule="auto"/>
                                <w:ind w:firstLine="0"/>
                                <w:jc w:val="center"/>
                                <w:rPr>
                                  <w:rFonts w:ascii="Times New Roman" w:hAnsi="Times New Roman" w:cs="Times New Roman"/>
                                  <w:sz w:val="18"/>
                                </w:rPr>
                              </w:pPr>
                              <w:r w:rsidRPr="00984624">
                                <w:rPr>
                                  <w:rFonts w:ascii="Times New Roman" w:hAnsi="Times New Roman" w:cs="Times New Roman"/>
                                  <w:sz w:val="18"/>
                                </w:rPr>
                                <w:t>Подп.</w:t>
                              </w:r>
                            </w:p>
                          </w:txbxContent>
                        </v:textbox>
                      </v:shape>
                      <v:shape id="Text Box 30" o:spid="_x0000_s1146" type="#_x0000_t202" style="position:absolute;left:6446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" strokeweight="2.25pt">
                        <v:textbox inset=".5mm,.3mm,.5mm,.3mm">
                          <w:txbxContent>
                            <w:p w14:paraId="581E98CE" w14:textId="77777777" w:rsidR="0080264A" w:rsidRPr="00A912C2" w:rsidRDefault="0080264A" w:rsidP="003003F9">
                              <w:pPr>
                                <w:spacing w:line="240" w:lineRule="auto"/>
                                <w:ind w:firstLine="0"/>
                                <w:rPr>
                                  <w:sz w:val="18"/>
                                </w:rPr>
                              </w:pPr>
                              <w:r w:rsidRPr="00984624">
                                <w:rPr>
                                  <w:rFonts w:ascii="Times New Roman" w:hAnsi="Times New Roman" w:cs="Times New Roman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v:textbox>
                      </v:shape>
                    </v:group>
                    <v:group id="Group 31" o:spid="_x0000_s1147" style="position:absolute;left:1248;top:9691;width:3683;height:581" coordorigin="3033,9482" coordsize="3683,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">
                      <v:group id="Group 32" o:spid="_x0000_s1148" style="position:absolute;left:3034;top:9492;width:3682;height:561" coordorigin="1240,9793" coordsize="3685,5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nGmxgAAANw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bzBB5nwhGQq18AAAD//wMAUEsBAi0AFAAGAAgAAAAhANvh9svuAAAAhQEAABMAAAAAAAAA&#10;AAAAAAAAAAAAAFtDb250ZW50X1R5cGVzXS54bWxQSwECLQAUAAYACAAAACEAWvQsW78AAAAVAQAA&#10;CwAAAAAAAAAAAAAAAAAfAQAAX3JlbHMvLnJlbHNQSwECLQAUAAYACAAAACEA7B5xpsYAAADcAAAA&#10;DwAAAAAAAAAAAAAAAAAHAgAAZHJzL2Rvd25yZXYueG1sUEsFBgAAAAADAAMAtwAAAPoCAAAAAA==&#10;">
                        <v:group id="Group 33" o:spid="_x0000_s1149" style="position:absolute;left:1240;top:10078;width:3685;height:283" coordorigin="3332,11725" coordsize="3681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">
                          <v:shape id="Text Box 34" o:spid="_x0000_s1150" type="#_x0000_t202" style="position:absolute;left:3332;top:11725;width:39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" strokeweight="1pt">
                            <v:textbox inset=".5mm,.3mm,.5mm,.3mm">
                              <w:txbxContent>
                                <w:p w14:paraId="28D8F4CC" w14:textId="77777777" w:rsidR="0080264A" w:rsidRPr="008865A2" w:rsidRDefault="0080264A" w:rsidP="003003F9">
                                  <w:pPr>
                                    <w:spacing w:line="240" w:lineRule="auto"/>
                                    <w:ind w:firstLine="0"/>
                                  </w:pPr>
                                </w:p>
                              </w:txbxContent>
                            </v:textbox>
                          </v:shape>
                          <v:shape id="Text Box 35" o:spid="_x0000_s1151" type="#_x0000_t202" style="position:absolute;left:4295;top:11725;width:130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" strokeweight="1pt">
                            <v:textbox inset=".5mm,.3mm,.5mm,.3mm">
                              <w:txbxContent>
                                <w:p w14:paraId="26340769" w14:textId="77777777" w:rsidR="0080264A" w:rsidRPr="008865A2" w:rsidRDefault="0080264A" w:rsidP="003003F9">
                                  <w:pPr>
                                    <w:spacing w:line="240" w:lineRule="auto"/>
                                    <w:ind w:firstLine="0"/>
                                  </w:pPr>
                                </w:p>
                              </w:txbxContent>
                            </v:textbox>
                          </v:shape>
                          <v:shape id="Text Box 36" o:spid="_x0000_s1152" type="#_x0000_t202" style="position:absolute;left:3728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" strokeweight="1pt">
                            <v:textbox inset=".5mm,.3mm,.5mm,.3mm">
                              <w:txbxContent>
                                <w:p w14:paraId="350CFDB1" w14:textId="77777777" w:rsidR="0080264A" w:rsidRPr="008865A2" w:rsidRDefault="0080264A" w:rsidP="003003F9">
                                  <w:pPr>
                                    <w:spacing w:line="240" w:lineRule="auto"/>
                                    <w:ind w:firstLine="0"/>
                                  </w:pPr>
                                </w:p>
                              </w:txbxContent>
                            </v:textbox>
                          </v:shape>
                          <v:shape id="Text Box 37" o:spid="_x0000_s1153" type="#_x0000_t202" style="position:absolute;left:5597;top:11725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" strokeweight="1pt">
                            <v:textbox inset=".5mm,.3mm,.5mm,.3mm">
                              <w:txbxContent>
                                <w:p w14:paraId="4E6D5221" w14:textId="77777777" w:rsidR="0080264A" w:rsidRPr="008865A2" w:rsidRDefault="0080264A" w:rsidP="003003F9">
                                  <w:pPr>
                                    <w:spacing w:line="240" w:lineRule="auto"/>
                                    <w:ind w:firstLine="0"/>
                                  </w:pPr>
                                </w:p>
                              </w:txbxContent>
                            </v:textbox>
                          </v:shape>
                          <v:shape id="Text Box 38" o:spid="_x0000_s1154" type="#_x0000_t202" style="position:absolute;left:6446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" strokeweight="1pt">
                            <v:textbox inset=".5mm,.3mm,.5mm,.3mm">
                              <w:txbxContent>
                                <w:p w14:paraId="52F4AC3B" w14:textId="77777777" w:rsidR="0080264A" w:rsidRPr="008865A2" w:rsidRDefault="0080264A" w:rsidP="003003F9">
                                  <w:pPr>
                                    <w:spacing w:line="240" w:lineRule="auto"/>
                                    <w:ind w:firstLine="0"/>
                                  </w:pPr>
                                </w:p>
                              </w:txbxContent>
                            </v:textbox>
                          </v:shape>
                        </v:group>
                        <v:group id="Group 39" o:spid="_x0000_s1155" style="position:absolute;left:1240;top:9793;width:3685;height:283" coordorigin="3332,11725" coordsize="3681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">
                          <v:shape id="Text Box 40" o:spid="_x0000_s1156" type="#_x0000_t202" style="position:absolute;left:3332;top:11725;width:39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" strokeweight="1pt">
                            <v:textbox inset=".5mm,.3mm,.5mm,.3mm">
                              <w:txbxContent>
                                <w:p w14:paraId="0F803106" w14:textId="77777777" w:rsidR="0080264A" w:rsidRPr="008865A2" w:rsidRDefault="0080264A" w:rsidP="003003F9">
                                  <w:pPr>
                                    <w:spacing w:line="240" w:lineRule="auto"/>
                                    <w:ind w:firstLine="0"/>
                                  </w:pPr>
                                </w:p>
                              </w:txbxContent>
                            </v:textbox>
                          </v:shape>
                          <v:shape id="Text Box 41" o:spid="_x0000_s1157" type="#_x0000_t202" style="position:absolute;left:4295;top:11725;width:130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" strokeweight="1pt">
                            <v:textbox inset=".5mm,.3mm,.5mm,.3mm">
                              <w:txbxContent>
                                <w:p w14:paraId="43E561A3" w14:textId="77777777" w:rsidR="0080264A" w:rsidRPr="008865A2" w:rsidRDefault="0080264A" w:rsidP="003003F9">
                                  <w:pPr>
                                    <w:spacing w:line="240" w:lineRule="auto"/>
                                    <w:ind w:firstLine="0"/>
                                  </w:pPr>
                                </w:p>
                              </w:txbxContent>
                            </v:textbox>
                          </v:shape>
                          <v:shape id="Text Box 42" o:spid="_x0000_s1158" type="#_x0000_t202" style="position:absolute;left:3728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" strokeweight="1pt">
                            <v:textbox inset=".5mm,.3mm,.5mm,.3mm">
                              <w:txbxContent>
                                <w:p w14:paraId="51DF755E" w14:textId="77777777" w:rsidR="0080264A" w:rsidRPr="008865A2" w:rsidRDefault="0080264A" w:rsidP="003003F9">
                                  <w:pPr>
                                    <w:spacing w:line="240" w:lineRule="auto"/>
                                    <w:ind w:firstLine="0"/>
                                  </w:pPr>
                                </w:p>
                              </w:txbxContent>
                            </v:textbox>
                          </v:shape>
                          <v:shape id="Text Box 43" o:spid="_x0000_s1159" type="#_x0000_t202" style="position:absolute;left:5597;top:11725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" strokeweight="1pt">
                            <v:textbox inset=".5mm,.3mm,.5mm,.3mm">
                              <w:txbxContent>
                                <w:p w14:paraId="04A6781C" w14:textId="77777777" w:rsidR="0080264A" w:rsidRPr="008865A2" w:rsidRDefault="0080264A" w:rsidP="003003F9">
                                  <w:pPr>
                                    <w:spacing w:line="240" w:lineRule="auto"/>
                                    <w:ind w:firstLine="0"/>
                                  </w:pPr>
                                </w:p>
                              </w:txbxContent>
                            </v:textbox>
                          </v:shape>
                          <v:shape id="Text Box 44" o:spid="_x0000_s1160" type="#_x0000_t202" style="position:absolute;left:6446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" strokeweight="1pt">
                            <v:textbox inset=".5mm,.3mm,.5mm,.3mm">
                              <w:txbxContent>
                                <w:p w14:paraId="015A7F4D" w14:textId="77777777" w:rsidR="0080264A" w:rsidRPr="008865A2" w:rsidRDefault="0080264A" w:rsidP="003003F9">
                                  <w:pPr>
                                    <w:spacing w:line="240" w:lineRule="auto"/>
                                    <w:ind w:firstLine="0"/>
                                  </w:pPr>
                                </w:p>
                              </w:txbxContent>
                            </v:textbox>
                          </v:shape>
                        </v:group>
                      </v:group>
                      <v:line id="Line 45" o:spid="_x0000_s1161" style="position:absolute;visibility:visible;mso-wrap-style:square" from="5299,9482" to="5299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" strokeweight="2.25pt"/>
                      <v:line id="Line 46" o:spid="_x0000_s1162" style="position:absolute;visibility:visible;mso-wrap-style:square" from="3033,9492" to="3033,100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" strokeweight="2.25pt"/>
                      <v:line id="Line 47" o:spid="_x0000_s1163" style="position:absolute;visibility:visible;mso-wrap-style:square" from="6715,9482" to="6715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" strokeweight="2.25pt"/>
                      <v:line id="Line 48" o:spid="_x0000_s1164" style="position:absolute;visibility:visible;mso-wrap-style:square" from="6148,9482" to="6148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" strokeweight="2.25pt"/>
                      <v:line id="Line 49" o:spid="_x0000_s1165" style="position:absolute;visibility:visible;mso-wrap-style:square" from="3430,9492" to="3430,100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" strokeweight="2.25pt"/>
                      <v:line id="Line 50" o:spid="_x0000_s1166" style="position:absolute;visibility:visible;mso-wrap-style:square" from="3996,9482" to="3996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" strokeweight="2.25pt"/>
                    </v:group>
                  </v:group>
                </v:group>
              </v:group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multilevel"/>
    <w:tmpl w:val="00000001"/>
    <w:name w:val="WWNum4"/>
    <w:lvl w:ilvl="0">
      <w:start w:val="65535"/>
      <w:numFmt w:val="bullet"/>
      <w:lvlText w:val="-"/>
      <w:lvlJc w:val="left"/>
      <w:pPr>
        <w:tabs>
          <w:tab w:val="num" w:pos="0"/>
        </w:tabs>
        <w:ind w:left="1429" w:hanging="360"/>
      </w:pPr>
      <w:rPr>
        <w:rFonts w:ascii="Times New Roman" w:hAnsi="Times New Roman" w:cs="Times New Roman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9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9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9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9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9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9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9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9" w:hanging="360"/>
      </w:pPr>
      <w:rPr>
        <w:rFonts w:ascii="Wingdings" w:hAnsi="Wingdings"/>
      </w:rPr>
    </w:lvl>
  </w:abstractNum>
  <w:abstractNum w:abstractNumId="1" w15:restartNumberingAfterBreak="0">
    <w:nsid w:val="00000002"/>
    <w:multiLevelType w:val="multilevel"/>
    <w:tmpl w:val="00000002"/>
    <w:name w:val="WWNum13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rFonts w:cs="Times New Roman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360" w:hanging="360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720" w:hanging="72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080" w:hanging="108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080" w:hanging="108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440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1800" w:hanging="1800"/>
      </w:pPr>
    </w:lvl>
  </w:abstractNum>
  <w:abstractNum w:abstractNumId="2" w15:restartNumberingAfterBreak="0">
    <w:nsid w:val="00000003"/>
    <w:multiLevelType w:val="multilevel"/>
    <w:tmpl w:val="00000003"/>
    <w:name w:val="WWNum12"/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0"/>
        </w:tabs>
        <w:ind w:left="1080" w:hanging="360"/>
      </w:p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2160" w:hanging="720"/>
      </w:p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2880" w:hanging="720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3960" w:hanging="1080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4680" w:hanging="1080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5760" w:hanging="1440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6480" w:hanging="1440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7560" w:hanging="1800"/>
      </w:pPr>
    </w:lvl>
  </w:abstractNum>
  <w:abstractNum w:abstractNumId="3" w15:restartNumberingAfterBreak="0">
    <w:nsid w:val="02B74FCB"/>
    <w:multiLevelType w:val="multilevel"/>
    <w:tmpl w:val="B5D413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0B6841B8"/>
    <w:multiLevelType w:val="hybridMultilevel"/>
    <w:tmpl w:val="DC7289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F136D10"/>
    <w:multiLevelType w:val="multilevel"/>
    <w:tmpl w:val="82DA5E82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151076E"/>
    <w:multiLevelType w:val="multilevel"/>
    <w:tmpl w:val="5A4EEFD2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29334E6"/>
    <w:multiLevelType w:val="multilevel"/>
    <w:tmpl w:val="49CA348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9FB55E2"/>
    <w:multiLevelType w:val="multilevel"/>
    <w:tmpl w:val="05A0488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E8D3C76"/>
    <w:multiLevelType w:val="multilevel"/>
    <w:tmpl w:val="6614A1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1F4A0A20"/>
    <w:multiLevelType w:val="multilevel"/>
    <w:tmpl w:val="3A08C1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2C5C122E"/>
    <w:multiLevelType w:val="hybridMultilevel"/>
    <w:tmpl w:val="B41AB7BC"/>
    <w:lvl w:ilvl="0" w:tplc="48F40680">
      <w:start w:val="1"/>
      <w:numFmt w:val="bullet"/>
      <w:pStyle w:val="o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15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7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9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1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3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5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7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97" w:hanging="360"/>
      </w:pPr>
      <w:rPr>
        <w:rFonts w:ascii="Wingdings" w:hAnsi="Wingdings" w:hint="default"/>
      </w:rPr>
    </w:lvl>
  </w:abstractNum>
  <w:abstractNum w:abstractNumId="12" w15:restartNumberingAfterBreak="0">
    <w:nsid w:val="30822590"/>
    <w:multiLevelType w:val="multilevel"/>
    <w:tmpl w:val="92B24E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318D3D94"/>
    <w:multiLevelType w:val="hybridMultilevel"/>
    <w:tmpl w:val="EAA08994"/>
    <w:lvl w:ilvl="0" w:tplc="091A6DEE">
      <w:numFmt w:val="bullet"/>
      <w:pStyle w:val="Mat"/>
      <w:lvlText w:val=""/>
      <w:lvlJc w:val="left"/>
      <w:pPr>
        <w:ind w:left="1069" w:hanging="360"/>
      </w:pPr>
      <w:rPr>
        <w:rFonts w:ascii="Symbol" w:eastAsiaTheme="minorHAnsi" w:hAnsi="Symbol" w:cstheme="minorBidi" w:hint="default"/>
      </w:rPr>
    </w:lvl>
    <w:lvl w:ilvl="1" w:tplc="0419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4" w15:restartNumberingAfterBreak="0">
    <w:nsid w:val="35070C0F"/>
    <w:multiLevelType w:val="multilevel"/>
    <w:tmpl w:val="BAEC63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3C391B95"/>
    <w:multiLevelType w:val="multilevel"/>
    <w:tmpl w:val="B99632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5FA22474"/>
    <w:multiLevelType w:val="multilevel"/>
    <w:tmpl w:val="77A8FC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42814FE"/>
    <w:multiLevelType w:val="multilevel"/>
    <w:tmpl w:val="2190DDB8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66A4B29"/>
    <w:multiLevelType w:val="multilevel"/>
    <w:tmpl w:val="575A6F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68CA5D39"/>
    <w:multiLevelType w:val="multilevel"/>
    <w:tmpl w:val="2272C8E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E341E2B"/>
    <w:multiLevelType w:val="hybridMultilevel"/>
    <w:tmpl w:val="1BDAD5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0"/>
  </w:num>
  <w:num w:numId="3">
    <w:abstractNumId w:val="1"/>
  </w:num>
  <w:num w:numId="4">
    <w:abstractNumId w:val="2"/>
  </w:num>
  <w:num w:numId="5">
    <w:abstractNumId w:val="20"/>
  </w:num>
  <w:num w:numId="6">
    <w:abstractNumId w:val="11"/>
  </w:num>
  <w:num w:numId="7">
    <w:abstractNumId w:val="11"/>
    <w:lvlOverride w:ilvl="0">
      <w:startOverride w:val="1"/>
    </w:lvlOverride>
  </w:num>
  <w:num w:numId="8">
    <w:abstractNumId w:val="11"/>
    <w:lvlOverride w:ilvl="0">
      <w:startOverride w:val="1"/>
    </w:lvlOverride>
  </w:num>
  <w:num w:numId="9">
    <w:abstractNumId w:val="11"/>
    <w:lvlOverride w:ilvl="0">
      <w:startOverride w:val="1"/>
    </w:lvlOverride>
  </w:num>
  <w:num w:numId="10">
    <w:abstractNumId w:val="11"/>
    <w:lvlOverride w:ilvl="0">
      <w:startOverride w:val="1"/>
    </w:lvlOverride>
  </w:num>
  <w:num w:numId="11">
    <w:abstractNumId w:val="11"/>
    <w:lvlOverride w:ilvl="0">
      <w:startOverride w:val="1"/>
    </w:lvlOverride>
  </w:num>
  <w:num w:numId="12">
    <w:abstractNumId w:val="11"/>
    <w:lvlOverride w:ilvl="0">
      <w:startOverride w:val="1"/>
    </w:lvlOverride>
  </w:num>
  <w:num w:numId="13">
    <w:abstractNumId w:val="11"/>
    <w:lvlOverride w:ilvl="0">
      <w:startOverride w:val="1"/>
    </w:lvlOverride>
  </w:num>
  <w:num w:numId="14">
    <w:abstractNumId w:val="11"/>
    <w:lvlOverride w:ilvl="0">
      <w:startOverride w:val="1"/>
    </w:lvlOverride>
  </w:num>
  <w:num w:numId="15">
    <w:abstractNumId w:val="11"/>
    <w:lvlOverride w:ilvl="0">
      <w:startOverride w:val="1"/>
    </w:lvlOverride>
  </w:num>
  <w:num w:numId="16">
    <w:abstractNumId w:val="11"/>
    <w:lvlOverride w:ilvl="0">
      <w:startOverride w:val="1"/>
    </w:lvlOverride>
  </w:num>
  <w:num w:numId="17">
    <w:abstractNumId w:val="11"/>
    <w:lvlOverride w:ilvl="0">
      <w:startOverride w:val="1"/>
    </w:lvlOverride>
  </w:num>
  <w:num w:numId="18">
    <w:abstractNumId w:val="11"/>
    <w:lvlOverride w:ilvl="0">
      <w:startOverride w:val="1"/>
    </w:lvlOverride>
  </w:num>
  <w:num w:numId="19">
    <w:abstractNumId w:val="11"/>
    <w:lvlOverride w:ilvl="0">
      <w:startOverride w:val="1"/>
    </w:lvlOverride>
  </w:num>
  <w:num w:numId="20">
    <w:abstractNumId w:val="11"/>
    <w:lvlOverride w:ilvl="0">
      <w:startOverride w:val="1"/>
    </w:lvlOverride>
  </w:num>
  <w:num w:numId="21">
    <w:abstractNumId w:val="11"/>
    <w:lvlOverride w:ilvl="0">
      <w:startOverride w:val="1"/>
    </w:lvlOverride>
  </w:num>
  <w:num w:numId="22">
    <w:abstractNumId w:val="11"/>
    <w:lvlOverride w:ilvl="0">
      <w:startOverride w:val="1"/>
    </w:lvlOverride>
  </w:num>
  <w:num w:numId="23">
    <w:abstractNumId w:val="11"/>
    <w:lvlOverride w:ilvl="0">
      <w:startOverride w:val="1"/>
    </w:lvlOverride>
  </w:num>
  <w:num w:numId="24">
    <w:abstractNumId w:val="11"/>
    <w:lvlOverride w:ilvl="0">
      <w:startOverride w:val="1"/>
    </w:lvlOverride>
  </w:num>
  <w:num w:numId="25">
    <w:abstractNumId w:val="11"/>
    <w:lvlOverride w:ilvl="0">
      <w:startOverride w:val="1"/>
    </w:lvlOverride>
  </w:num>
  <w:num w:numId="26">
    <w:abstractNumId w:val="11"/>
    <w:lvlOverride w:ilvl="0">
      <w:startOverride w:val="1"/>
    </w:lvlOverride>
  </w:num>
  <w:num w:numId="27">
    <w:abstractNumId w:val="11"/>
    <w:lvlOverride w:ilvl="0">
      <w:startOverride w:val="1"/>
    </w:lvlOverride>
  </w:num>
  <w:num w:numId="28">
    <w:abstractNumId w:val="11"/>
    <w:lvlOverride w:ilvl="0">
      <w:startOverride w:val="1"/>
    </w:lvlOverride>
  </w:num>
  <w:num w:numId="29">
    <w:abstractNumId w:val="11"/>
    <w:lvlOverride w:ilvl="0">
      <w:startOverride w:val="1"/>
    </w:lvlOverride>
  </w:num>
  <w:num w:numId="30">
    <w:abstractNumId w:val="16"/>
  </w:num>
  <w:num w:numId="31">
    <w:abstractNumId w:val="9"/>
  </w:num>
  <w:num w:numId="32">
    <w:abstractNumId w:val="19"/>
  </w:num>
  <w:num w:numId="33">
    <w:abstractNumId w:val="12"/>
  </w:num>
  <w:num w:numId="34">
    <w:abstractNumId w:val="8"/>
  </w:num>
  <w:num w:numId="35">
    <w:abstractNumId w:val="3"/>
  </w:num>
  <w:num w:numId="36">
    <w:abstractNumId w:val="7"/>
  </w:num>
  <w:num w:numId="37">
    <w:abstractNumId w:val="14"/>
  </w:num>
  <w:num w:numId="38">
    <w:abstractNumId w:val="17"/>
  </w:num>
  <w:num w:numId="39">
    <w:abstractNumId w:val="15"/>
  </w:num>
  <w:num w:numId="40">
    <w:abstractNumId w:val="5"/>
  </w:num>
  <w:num w:numId="41">
    <w:abstractNumId w:val="10"/>
  </w:num>
  <w:num w:numId="42">
    <w:abstractNumId w:val="6"/>
  </w:num>
  <w:num w:numId="43">
    <w:abstractNumId w:val="18"/>
  </w:num>
  <w:num w:numId="44">
    <w:abstractNumId w:val="11"/>
    <w:lvlOverride w:ilvl="0">
      <w:startOverride w:val="1"/>
    </w:lvlOverride>
  </w:num>
  <w:num w:numId="45">
    <w:abstractNumId w:val="11"/>
    <w:lvlOverride w:ilvl="0">
      <w:startOverride w:val="1"/>
    </w:lvlOverride>
  </w:num>
  <w:num w:numId="46">
    <w:abstractNumId w:val="4"/>
  </w:num>
  <w:numIdMacAtCleanup w:val="4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1FD4"/>
    <w:rsid w:val="000005C8"/>
    <w:rsid w:val="00000F78"/>
    <w:rsid w:val="000013DA"/>
    <w:rsid w:val="0000486F"/>
    <w:rsid w:val="0002735F"/>
    <w:rsid w:val="000355D5"/>
    <w:rsid w:val="00044861"/>
    <w:rsid w:val="00045598"/>
    <w:rsid w:val="000601E4"/>
    <w:rsid w:val="00066F96"/>
    <w:rsid w:val="00067B66"/>
    <w:rsid w:val="00073C99"/>
    <w:rsid w:val="00077141"/>
    <w:rsid w:val="00083DFA"/>
    <w:rsid w:val="0008542B"/>
    <w:rsid w:val="00086B11"/>
    <w:rsid w:val="000956D0"/>
    <w:rsid w:val="000B489E"/>
    <w:rsid w:val="000C120C"/>
    <w:rsid w:val="000D456B"/>
    <w:rsid w:val="000E0D37"/>
    <w:rsid w:val="000E251E"/>
    <w:rsid w:val="000E5408"/>
    <w:rsid w:val="000E6976"/>
    <w:rsid w:val="000E7A93"/>
    <w:rsid w:val="000F2F02"/>
    <w:rsid w:val="000F75D8"/>
    <w:rsid w:val="00103AD6"/>
    <w:rsid w:val="00112DFD"/>
    <w:rsid w:val="001231E2"/>
    <w:rsid w:val="00127CD0"/>
    <w:rsid w:val="00131D78"/>
    <w:rsid w:val="0013634B"/>
    <w:rsid w:val="0014025C"/>
    <w:rsid w:val="001422AF"/>
    <w:rsid w:val="00150E31"/>
    <w:rsid w:val="00155668"/>
    <w:rsid w:val="0015605B"/>
    <w:rsid w:val="00156571"/>
    <w:rsid w:val="0015755A"/>
    <w:rsid w:val="001600C7"/>
    <w:rsid w:val="00164583"/>
    <w:rsid w:val="00164F19"/>
    <w:rsid w:val="00166F7B"/>
    <w:rsid w:val="00172EDE"/>
    <w:rsid w:val="001757D1"/>
    <w:rsid w:val="00175831"/>
    <w:rsid w:val="00187F95"/>
    <w:rsid w:val="001A7A12"/>
    <w:rsid w:val="001B16D4"/>
    <w:rsid w:val="001B7814"/>
    <w:rsid w:val="001C6593"/>
    <w:rsid w:val="001D333D"/>
    <w:rsid w:val="001D4281"/>
    <w:rsid w:val="001D5E71"/>
    <w:rsid w:val="001E48AA"/>
    <w:rsid w:val="001F1630"/>
    <w:rsid w:val="001F5CBC"/>
    <w:rsid w:val="001F6ABE"/>
    <w:rsid w:val="001F7D96"/>
    <w:rsid w:val="002104C5"/>
    <w:rsid w:val="0021483A"/>
    <w:rsid w:val="00221B63"/>
    <w:rsid w:val="0022387A"/>
    <w:rsid w:val="002242EA"/>
    <w:rsid w:val="00225E96"/>
    <w:rsid w:val="002326B2"/>
    <w:rsid w:val="0023623A"/>
    <w:rsid w:val="002372C3"/>
    <w:rsid w:val="0024043D"/>
    <w:rsid w:val="0024375A"/>
    <w:rsid w:val="002457FA"/>
    <w:rsid w:val="00252B97"/>
    <w:rsid w:val="00256F84"/>
    <w:rsid w:val="00261A32"/>
    <w:rsid w:val="002636DA"/>
    <w:rsid w:val="00265175"/>
    <w:rsid w:val="00267DC4"/>
    <w:rsid w:val="00271DE7"/>
    <w:rsid w:val="00272C48"/>
    <w:rsid w:val="002748A9"/>
    <w:rsid w:val="00274A55"/>
    <w:rsid w:val="00274F55"/>
    <w:rsid w:val="00276D8D"/>
    <w:rsid w:val="00280674"/>
    <w:rsid w:val="0029009C"/>
    <w:rsid w:val="00290B06"/>
    <w:rsid w:val="00293ED2"/>
    <w:rsid w:val="002A416F"/>
    <w:rsid w:val="002B657F"/>
    <w:rsid w:val="002C3EE0"/>
    <w:rsid w:val="002C4113"/>
    <w:rsid w:val="002C417D"/>
    <w:rsid w:val="002E12CF"/>
    <w:rsid w:val="002E4997"/>
    <w:rsid w:val="002E6C98"/>
    <w:rsid w:val="002E724D"/>
    <w:rsid w:val="002F015E"/>
    <w:rsid w:val="002F1CD6"/>
    <w:rsid w:val="002F3574"/>
    <w:rsid w:val="002F55F2"/>
    <w:rsid w:val="003003F9"/>
    <w:rsid w:val="00300EA3"/>
    <w:rsid w:val="00301B7E"/>
    <w:rsid w:val="0031462F"/>
    <w:rsid w:val="00324D6C"/>
    <w:rsid w:val="0032557F"/>
    <w:rsid w:val="00325FF8"/>
    <w:rsid w:val="003330C2"/>
    <w:rsid w:val="003530AC"/>
    <w:rsid w:val="003635DC"/>
    <w:rsid w:val="00364A0C"/>
    <w:rsid w:val="00364CD6"/>
    <w:rsid w:val="00372077"/>
    <w:rsid w:val="00372DC3"/>
    <w:rsid w:val="003811FF"/>
    <w:rsid w:val="00383901"/>
    <w:rsid w:val="00392674"/>
    <w:rsid w:val="00396AC5"/>
    <w:rsid w:val="003A4607"/>
    <w:rsid w:val="003B0608"/>
    <w:rsid w:val="003B28D3"/>
    <w:rsid w:val="003B2FCB"/>
    <w:rsid w:val="003C2E10"/>
    <w:rsid w:val="003D0FA8"/>
    <w:rsid w:val="003D28D6"/>
    <w:rsid w:val="003E0AA3"/>
    <w:rsid w:val="003E48BD"/>
    <w:rsid w:val="003E4E13"/>
    <w:rsid w:val="003E694B"/>
    <w:rsid w:val="003F58A2"/>
    <w:rsid w:val="0040013F"/>
    <w:rsid w:val="0040108F"/>
    <w:rsid w:val="00401439"/>
    <w:rsid w:val="004079D0"/>
    <w:rsid w:val="0041453A"/>
    <w:rsid w:val="00415180"/>
    <w:rsid w:val="00415B44"/>
    <w:rsid w:val="00415C73"/>
    <w:rsid w:val="00425B9A"/>
    <w:rsid w:val="00427436"/>
    <w:rsid w:val="00433E9C"/>
    <w:rsid w:val="004424BA"/>
    <w:rsid w:val="00444F5C"/>
    <w:rsid w:val="004502B7"/>
    <w:rsid w:val="00464328"/>
    <w:rsid w:val="004646C0"/>
    <w:rsid w:val="0046637B"/>
    <w:rsid w:val="00466FF2"/>
    <w:rsid w:val="004679AA"/>
    <w:rsid w:val="00472358"/>
    <w:rsid w:val="00472CFD"/>
    <w:rsid w:val="0048236B"/>
    <w:rsid w:val="00482F8F"/>
    <w:rsid w:val="00492416"/>
    <w:rsid w:val="004B3166"/>
    <w:rsid w:val="004B7F1D"/>
    <w:rsid w:val="004C21C5"/>
    <w:rsid w:val="004C45C5"/>
    <w:rsid w:val="004D2FBB"/>
    <w:rsid w:val="004E5E81"/>
    <w:rsid w:val="004F1460"/>
    <w:rsid w:val="004F4C06"/>
    <w:rsid w:val="004F58E2"/>
    <w:rsid w:val="004F6B5B"/>
    <w:rsid w:val="00502880"/>
    <w:rsid w:val="00503D89"/>
    <w:rsid w:val="005071B1"/>
    <w:rsid w:val="00512289"/>
    <w:rsid w:val="0052075B"/>
    <w:rsid w:val="00521BC0"/>
    <w:rsid w:val="00521C6A"/>
    <w:rsid w:val="00537EDD"/>
    <w:rsid w:val="005408AA"/>
    <w:rsid w:val="005421CF"/>
    <w:rsid w:val="0055072E"/>
    <w:rsid w:val="00552470"/>
    <w:rsid w:val="00553272"/>
    <w:rsid w:val="00553871"/>
    <w:rsid w:val="0055426B"/>
    <w:rsid w:val="00557538"/>
    <w:rsid w:val="00560A71"/>
    <w:rsid w:val="00561484"/>
    <w:rsid w:val="00564DC9"/>
    <w:rsid w:val="00584A98"/>
    <w:rsid w:val="00585498"/>
    <w:rsid w:val="005860C8"/>
    <w:rsid w:val="005B0107"/>
    <w:rsid w:val="005B11D8"/>
    <w:rsid w:val="005B335E"/>
    <w:rsid w:val="005B5114"/>
    <w:rsid w:val="005B5B08"/>
    <w:rsid w:val="005C5D95"/>
    <w:rsid w:val="005C60E3"/>
    <w:rsid w:val="005C7826"/>
    <w:rsid w:val="005C7AD3"/>
    <w:rsid w:val="005D2437"/>
    <w:rsid w:val="005D2ED4"/>
    <w:rsid w:val="005D5C40"/>
    <w:rsid w:val="005D5E92"/>
    <w:rsid w:val="005F0511"/>
    <w:rsid w:val="005F4EF4"/>
    <w:rsid w:val="005F5134"/>
    <w:rsid w:val="00600DF7"/>
    <w:rsid w:val="0060353D"/>
    <w:rsid w:val="00613ED1"/>
    <w:rsid w:val="00615B3A"/>
    <w:rsid w:val="006166C7"/>
    <w:rsid w:val="006232A5"/>
    <w:rsid w:val="00631C44"/>
    <w:rsid w:val="00633093"/>
    <w:rsid w:val="00634594"/>
    <w:rsid w:val="00645243"/>
    <w:rsid w:val="0065572B"/>
    <w:rsid w:val="0066140C"/>
    <w:rsid w:val="00663030"/>
    <w:rsid w:val="006819BF"/>
    <w:rsid w:val="00687AC3"/>
    <w:rsid w:val="00696900"/>
    <w:rsid w:val="00697E02"/>
    <w:rsid w:val="006A0FF9"/>
    <w:rsid w:val="006B4F4E"/>
    <w:rsid w:val="006B7B84"/>
    <w:rsid w:val="006C1D49"/>
    <w:rsid w:val="006C2630"/>
    <w:rsid w:val="006C5EFD"/>
    <w:rsid w:val="006C698A"/>
    <w:rsid w:val="006D0E78"/>
    <w:rsid w:val="006E03B0"/>
    <w:rsid w:val="006E2827"/>
    <w:rsid w:val="006F57F9"/>
    <w:rsid w:val="006F609D"/>
    <w:rsid w:val="00700248"/>
    <w:rsid w:val="00717BD8"/>
    <w:rsid w:val="007222D2"/>
    <w:rsid w:val="00722917"/>
    <w:rsid w:val="00725CD3"/>
    <w:rsid w:val="00730B1D"/>
    <w:rsid w:val="00731DB4"/>
    <w:rsid w:val="00736895"/>
    <w:rsid w:val="0074554B"/>
    <w:rsid w:val="00752514"/>
    <w:rsid w:val="00754475"/>
    <w:rsid w:val="00756699"/>
    <w:rsid w:val="0076168F"/>
    <w:rsid w:val="00764DA0"/>
    <w:rsid w:val="00771B51"/>
    <w:rsid w:val="007736D6"/>
    <w:rsid w:val="007767CF"/>
    <w:rsid w:val="007A2715"/>
    <w:rsid w:val="007A2FB4"/>
    <w:rsid w:val="007A46C4"/>
    <w:rsid w:val="007A6965"/>
    <w:rsid w:val="007A7CED"/>
    <w:rsid w:val="007B1254"/>
    <w:rsid w:val="007E2936"/>
    <w:rsid w:val="007E332A"/>
    <w:rsid w:val="007F1FD4"/>
    <w:rsid w:val="008010E3"/>
    <w:rsid w:val="0080264A"/>
    <w:rsid w:val="00805C2F"/>
    <w:rsid w:val="008071EB"/>
    <w:rsid w:val="00813B33"/>
    <w:rsid w:val="00825428"/>
    <w:rsid w:val="00826FDC"/>
    <w:rsid w:val="0083412C"/>
    <w:rsid w:val="00855E6B"/>
    <w:rsid w:val="008617F3"/>
    <w:rsid w:val="00862988"/>
    <w:rsid w:val="00866D77"/>
    <w:rsid w:val="0087354A"/>
    <w:rsid w:val="00874080"/>
    <w:rsid w:val="00880C00"/>
    <w:rsid w:val="008865A2"/>
    <w:rsid w:val="00895425"/>
    <w:rsid w:val="00896011"/>
    <w:rsid w:val="00897F94"/>
    <w:rsid w:val="008A68C7"/>
    <w:rsid w:val="008C40E5"/>
    <w:rsid w:val="008E448B"/>
    <w:rsid w:val="008E4B56"/>
    <w:rsid w:val="008E5796"/>
    <w:rsid w:val="00904BE8"/>
    <w:rsid w:val="009065E7"/>
    <w:rsid w:val="00906FCE"/>
    <w:rsid w:val="009270B8"/>
    <w:rsid w:val="00930636"/>
    <w:rsid w:val="00932B67"/>
    <w:rsid w:val="00940755"/>
    <w:rsid w:val="009431F1"/>
    <w:rsid w:val="00946AE8"/>
    <w:rsid w:val="0095063A"/>
    <w:rsid w:val="00955B6C"/>
    <w:rsid w:val="009612E8"/>
    <w:rsid w:val="00965566"/>
    <w:rsid w:val="0096773D"/>
    <w:rsid w:val="0097356D"/>
    <w:rsid w:val="00981355"/>
    <w:rsid w:val="00984624"/>
    <w:rsid w:val="009865C4"/>
    <w:rsid w:val="0099253C"/>
    <w:rsid w:val="009A3F45"/>
    <w:rsid w:val="009A564C"/>
    <w:rsid w:val="009B7B28"/>
    <w:rsid w:val="009C03F1"/>
    <w:rsid w:val="009C4B6B"/>
    <w:rsid w:val="009D5046"/>
    <w:rsid w:val="009D7B14"/>
    <w:rsid w:val="009E3FEC"/>
    <w:rsid w:val="009F4F37"/>
    <w:rsid w:val="00A05136"/>
    <w:rsid w:val="00A07055"/>
    <w:rsid w:val="00A07521"/>
    <w:rsid w:val="00A07FA3"/>
    <w:rsid w:val="00A1173E"/>
    <w:rsid w:val="00A174E1"/>
    <w:rsid w:val="00A17FA2"/>
    <w:rsid w:val="00A24A10"/>
    <w:rsid w:val="00A25D37"/>
    <w:rsid w:val="00A27DCD"/>
    <w:rsid w:val="00A33265"/>
    <w:rsid w:val="00A40EBA"/>
    <w:rsid w:val="00A41DB1"/>
    <w:rsid w:val="00A5203E"/>
    <w:rsid w:val="00A7442D"/>
    <w:rsid w:val="00A75023"/>
    <w:rsid w:val="00A8017E"/>
    <w:rsid w:val="00A8083A"/>
    <w:rsid w:val="00A848DC"/>
    <w:rsid w:val="00A87412"/>
    <w:rsid w:val="00A912C2"/>
    <w:rsid w:val="00AA26DD"/>
    <w:rsid w:val="00AA7691"/>
    <w:rsid w:val="00AB3520"/>
    <w:rsid w:val="00AB42BB"/>
    <w:rsid w:val="00AB5D7B"/>
    <w:rsid w:val="00AC3522"/>
    <w:rsid w:val="00AC3667"/>
    <w:rsid w:val="00AC4FD9"/>
    <w:rsid w:val="00AC7304"/>
    <w:rsid w:val="00AD63F3"/>
    <w:rsid w:val="00AD7A7E"/>
    <w:rsid w:val="00AE27EE"/>
    <w:rsid w:val="00AE75E4"/>
    <w:rsid w:val="00AE7684"/>
    <w:rsid w:val="00AF1DB1"/>
    <w:rsid w:val="00AF1DC3"/>
    <w:rsid w:val="00AF5CE0"/>
    <w:rsid w:val="00B0663B"/>
    <w:rsid w:val="00B26D90"/>
    <w:rsid w:val="00B342EE"/>
    <w:rsid w:val="00B37AE6"/>
    <w:rsid w:val="00B40B7A"/>
    <w:rsid w:val="00B443A1"/>
    <w:rsid w:val="00B44AE8"/>
    <w:rsid w:val="00B559E6"/>
    <w:rsid w:val="00B60984"/>
    <w:rsid w:val="00B60DAD"/>
    <w:rsid w:val="00B610F9"/>
    <w:rsid w:val="00B67AC8"/>
    <w:rsid w:val="00B701E1"/>
    <w:rsid w:val="00B742FF"/>
    <w:rsid w:val="00B752B9"/>
    <w:rsid w:val="00B838F7"/>
    <w:rsid w:val="00B86E5E"/>
    <w:rsid w:val="00B90C3A"/>
    <w:rsid w:val="00B91869"/>
    <w:rsid w:val="00B93DF7"/>
    <w:rsid w:val="00BA109A"/>
    <w:rsid w:val="00BA488A"/>
    <w:rsid w:val="00BA5145"/>
    <w:rsid w:val="00BB1145"/>
    <w:rsid w:val="00BB4543"/>
    <w:rsid w:val="00BC267E"/>
    <w:rsid w:val="00BC4AC9"/>
    <w:rsid w:val="00BD230F"/>
    <w:rsid w:val="00BD277E"/>
    <w:rsid w:val="00BE024C"/>
    <w:rsid w:val="00BF025F"/>
    <w:rsid w:val="00BF610B"/>
    <w:rsid w:val="00C0493B"/>
    <w:rsid w:val="00C12C4D"/>
    <w:rsid w:val="00C137E9"/>
    <w:rsid w:val="00C17FEF"/>
    <w:rsid w:val="00C20F38"/>
    <w:rsid w:val="00C303DF"/>
    <w:rsid w:val="00C409B5"/>
    <w:rsid w:val="00C42585"/>
    <w:rsid w:val="00C52762"/>
    <w:rsid w:val="00C52B5C"/>
    <w:rsid w:val="00C54940"/>
    <w:rsid w:val="00C614BA"/>
    <w:rsid w:val="00C63D15"/>
    <w:rsid w:val="00C65F44"/>
    <w:rsid w:val="00C67604"/>
    <w:rsid w:val="00C725A5"/>
    <w:rsid w:val="00C80835"/>
    <w:rsid w:val="00C8353D"/>
    <w:rsid w:val="00C8543F"/>
    <w:rsid w:val="00C93031"/>
    <w:rsid w:val="00C9389A"/>
    <w:rsid w:val="00C94332"/>
    <w:rsid w:val="00CA3C71"/>
    <w:rsid w:val="00CA3E5F"/>
    <w:rsid w:val="00CB1F91"/>
    <w:rsid w:val="00CB38D5"/>
    <w:rsid w:val="00CB5A81"/>
    <w:rsid w:val="00CC1399"/>
    <w:rsid w:val="00CC20AB"/>
    <w:rsid w:val="00CC39A9"/>
    <w:rsid w:val="00CD085A"/>
    <w:rsid w:val="00CD4683"/>
    <w:rsid w:val="00CD555C"/>
    <w:rsid w:val="00CD5A4E"/>
    <w:rsid w:val="00CE2163"/>
    <w:rsid w:val="00CE7F8B"/>
    <w:rsid w:val="00CF0375"/>
    <w:rsid w:val="00D03CF7"/>
    <w:rsid w:val="00D047E3"/>
    <w:rsid w:val="00D100AA"/>
    <w:rsid w:val="00D27455"/>
    <w:rsid w:val="00D30842"/>
    <w:rsid w:val="00D30D10"/>
    <w:rsid w:val="00D3142A"/>
    <w:rsid w:val="00D32E73"/>
    <w:rsid w:val="00D3306F"/>
    <w:rsid w:val="00D33EA9"/>
    <w:rsid w:val="00D478F6"/>
    <w:rsid w:val="00D60CF4"/>
    <w:rsid w:val="00D62803"/>
    <w:rsid w:val="00D636EA"/>
    <w:rsid w:val="00D64947"/>
    <w:rsid w:val="00D773C8"/>
    <w:rsid w:val="00D80A8B"/>
    <w:rsid w:val="00D80B31"/>
    <w:rsid w:val="00D81118"/>
    <w:rsid w:val="00D8517F"/>
    <w:rsid w:val="00D95BE6"/>
    <w:rsid w:val="00DA0271"/>
    <w:rsid w:val="00DA7886"/>
    <w:rsid w:val="00DA7F3D"/>
    <w:rsid w:val="00DB38DE"/>
    <w:rsid w:val="00DB3B17"/>
    <w:rsid w:val="00DB7B9F"/>
    <w:rsid w:val="00DC4D57"/>
    <w:rsid w:val="00DC757C"/>
    <w:rsid w:val="00DD0D16"/>
    <w:rsid w:val="00DD1B0C"/>
    <w:rsid w:val="00DE119E"/>
    <w:rsid w:val="00DF4164"/>
    <w:rsid w:val="00E03D6D"/>
    <w:rsid w:val="00E048C8"/>
    <w:rsid w:val="00E05CCE"/>
    <w:rsid w:val="00E21FF8"/>
    <w:rsid w:val="00E244E4"/>
    <w:rsid w:val="00E33FFD"/>
    <w:rsid w:val="00E36592"/>
    <w:rsid w:val="00E37E97"/>
    <w:rsid w:val="00E57F6D"/>
    <w:rsid w:val="00E61C08"/>
    <w:rsid w:val="00E709A2"/>
    <w:rsid w:val="00E75C54"/>
    <w:rsid w:val="00E7640D"/>
    <w:rsid w:val="00E76B9B"/>
    <w:rsid w:val="00E776DD"/>
    <w:rsid w:val="00E868E8"/>
    <w:rsid w:val="00E95E18"/>
    <w:rsid w:val="00EA06C4"/>
    <w:rsid w:val="00EB782E"/>
    <w:rsid w:val="00ED3520"/>
    <w:rsid w:val="00ED718F"/>
    <w:rsid w:val="00EE32CD"/>
    <w:rsid w:val="00EE53B6"/>
    <w:rsid w:val="00EE6ABC"/>
    <w:rsid w:val="00EE79AA"/>
    <w:rsid w:val="00EF6324"/>
    <w:rsid w:val="00F00F3D"/>
    <w:rsid w:val="00F01243"/>
    <w:rsid w:val="00F01810"/>
    <w:rsid w:val="00F0312B"/>
    <w:rsid w:val="00F06BBA"/>
    <w:rsid w:val="00F27BFF"/>
    <w:rsid w:val="00F401F6"/>
    <w:rsid w:val="00F40D6C"/>
    <w:rsid w:val="00F42189"/>
    <w:rsid w:val="00F4276A"/>
    <w:rsid w:val="00F43397"/>
    <w:rsid w:val="00F5092C"/>
    <w:rsid w:val="00F51DE9"/>
    <w:rsid w:val="00F53CAD"/>
    <w:rsid w:val="00F60F66"/>
    <w:rsid w:val="00F72DE0"/>
    <w:rsid w:val="00F76C36"/>
    <w:rsid w:val="00F773EF"/>
    <w:rsid w:val="00F82203"/>
    <w:rsid w:val="00F8373D"/>
    <w:rsid w:val="00F83ECB"/>
    <w:rsid w:val="00F8628C"/>
    <w:rsid w:val="00F90797"/>
    <w:rsid w:val="00F91334"/>
    <w:rsid w:val="00F91E56"/>
    <w:rsid w:val="00F91EB7"/>
    <w:rsid w:val="00F94E07"/>
    <w:rsid w:val="00F95527"/>
    <w:rsid w:val="00FA0BCC"/>
    <w:rsid w:val="00FA13D9"/>
    <w:rsid w:val="00FA3CF9"/>
    <w:rsid w:val="00FB0216"/>
    <w:rsid w:val="00FB2DA2"/>
    <w:rsid w:val="00FB452B"/>
    <w:rsid w:val="00FB5990"/>
    <w:rsid w:val="00FC0A4B"/>
    <w:rsid w:val="00FC4BCF"/>
    <w:rsid w:val="00FD4E6B"/>
    <w:rsid w:val="00FD567C"/>
    <w:rsid w:val="00FD7828"/>
    <w:rsid w:val="00FE54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3ECDD04"/>
  <w15:chartTrackingRefBased/>
  <w15:docId w15:val="{5E40C5F8-5F34-4AAB-91F7-F37E064B0A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F91334"/>
    <w:pPr>
      <w:spacing w:after="0" w:line="360" w:lineRule="auto"/>
      <w:ind w:firstLine="709"/>
      <w:jc w:val="both"/>
    </w:pPr>
    <w:rPr>
      <w:rFonts w:ascii="GOST type B" w:hAnsi="GOST type B"/>
      <w:sz w:val="28"/>
    </w:rPr>
  </w:style>
  <w:style w:type="paragraph" w:styleId="1">
    <w:name w:val="heading 1"/>
    <w:basedOn w:val="a"/>
    <w:next w:val="a"/>
    <w:link w:val="10"/>
    <w:uiPriority w:val="9"/>
    <w:rsid w:val="0000486F"/>
    <w:pPr>
      <w:keepNext/>
      <w:keepLines/>
      <w:pageBreakBefore/>
      <w:spacing w:after="880"/>
      <w:outlineLvl w:val="0"/>
    </w:pPr>
    <w:rPr>
      <w:rFonts w:eastAsiaTheme="majorEastAsia" w:cstheme="majorBidi"/>
      <w:b/>
      <w:caps/>
      <w:szCs w:val="32"/>
    </w:rPr>
  </w:style>
  <w:style w:type="paragraph" w:styleId="2">
    <w:name w:val="heading 2"/>
    <w:basedOn w:val="a"/>
    <w:next w:val="a"/>
    <w:link w:val="20"/>
    <w:uiPriority w:val="9"/>
    <w:unhideWhenUsed/>
    <w:rsid w:val="0000486F"/>
    <w:pPr>
      <w:keepNext/>
      <w:keepLines/>
      <w:spacing w:before="440" w:after="440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rsid w:val="00E709A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rsid w:val="00E709A2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C45C5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4C45C5"/>
  </w:style>
  <w:style w:type="paragraph" w:customStyle="1" w:styleId="11">
    <w:name w:val="Заголовок 1 уровня"/>
    <w:basedOn w:val="1"/>
    <w:next w:val="a"/>
    <w:link w:val="12"/>
    <w:rsid w:val="009C03F1"/>
    <w:pPr>
      <w:suppressAutoHyphens/>
      <w:spacing w:after="567"/>
      <w:ind w:left="-340" w:right="113" w:firstLine="567"/>
    </w:pPr>
    <w:rPr>
      <w:color w:val="000000" w:themeColor="text1"/>
    </w:rPr>
  </w:style>
  <w:style w:type="character" w:customStyle="1" w:styleId="12">
    <w:name w:val="Заголовок 1 уровня Знак"/>
    <w:basedOn w:val="a0"/>
    <w:link w:val="11"/>
    <w:rsid w:val="009C03F1"/>
    <w:rPr>
      <w:rFonts w:ascii="GOST type B" w:eastAsiaTheme="majorEastAsia" w:hAnsi="GOST type B" w:cstheme="majorBidi"/>
      <w:b/>
      <w:caps/>
      <w:color w:val="000000" w:themeColor="text1"/>
      <w:sz w:val="28"/>
      <w:szCs w:val="32"/>
    </w:rPr>
  </w:style>
  <w:style w:type="paragraph" w:customStyle="1" w:styleId="21">
    <w:name w:val="Заголовок 2 уровня"/>
    <w:basedOn w:val="1"/>
    <w:next w:val="a"/>
    <w:link w:val="22"/>
    <w:rsid w:val="00E709A2"/>
    <w:pPr>
      <w:keepLines w:val="0"/>
      <w:pageBreakBefore w:val="0"/>
      <w:suppressAutoHyphens/>
      <w:spacing w:before="440" w:after="440"/>
      <w:jc w:val="left"/>
    </w:pPr>
    <w:rPr>
      <w:caps w:val="0"/>
      <w:color w:val="000000" w:themeColor="text1"/>
    </w:rPr>
  </w:style>
  <w:style w:type="character" w:customStyle="1" w:styleId="22">
    <w:name w:val="Заголовок 2 уровня Знак"/>
    <w:basedOn w:val="a0"/>
    <w:link w:val="21"/>
    <w:rsid w:val="00E709A2"/>
    <w:rPr>
      <w:rFonts w:ascii="GOST type B" w:eastAsiaTheme="majorEastAsia" w:hAnsi="GOST type B" w:cstheme="majorBidi"/>
      <w:b/>
      <w:color w:val="000000" w:themeColor="text1"/>
      <w:sz w:val="28"/>
      <w:szCs w:val="32"/>
    </w:rPr>
  </w:style>
  <w:style w:type="character" w:customStyle="1" w:styleId="10">
    <w:name w:val="Заголовок 1 Знак"/>
    <w:basedOn w:val="a0"/>
    <w:link w:val="1"/>
    <w:uiPriority w:val="9"/>
    <w:rsid w:val="0000486F"/>
    <w:rPr>
      <w:rFonts w:ascii="GOST type B" w:eastAsiaTheme="majorEastAsia" w:hAnsi="GOST type B" w:cstheme="majorBidi"/>
      <w:b/>
      <w:caps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00486F"/>
    <w:rPr>
      <w:rFonts w:ascii="GOST type B" w:eastAsiaTheme="majorEastAsia" w:hAnsi="GOST type B" w:cstheme="majorBidi"/>
      <w:b/>
      <w:sz w:val="28"/>
      <w:szCs w:val="26"/>
    </w:rPr>
  </w:style>
  <w:style w:type="paragraph" w:customStyle="1" w:styleId="a5">
    <w:name w:val="Название рисунка"/>
    <w:basedOn w:val="a6"/>
    <w:next w:val="a"/>
    <w:link w:val="a7"/>
    <w:rsid w:val="00A8017E"/>
    <w:pPr>
      <w:spacing w:after="240"/>
      <w:ind w:firstLine="0"/>
      <w:jc w:val="center"/>
    </w:pPr>
    <w:rPr>
      <w:i w:val="0"/>
      <w:color w:val="auto"/>
      <w:sz w:val="28"/>
    </w:rPr>
  </w:style>
  <w:style w:type="character" w:customStyle="1" w:styleId="a7">
    <w:name w:val="Название рисунка Знак"/>
    <w:basedOn w:val="a0"/>
    <w:link w:val="a5"/>
    <w:rsid w:val="00A8017E"/>
    <w:rPr>
      <w:rFonts w:ascii="GOST type B" w:hAnsi="GOST type B"/>
      <w:iCs/>
      <w:sz w:val="28"/>
      <w:szCs w:val="18"/>
    </w:rPr>
  </w:style>
  <w:style w:type="paragraph" w:styleId="a6">
    <w:name w:val="caption"/>
    <w:basedOn w:val="a"/>
    <w:next w:val="a"/>
    <w:uiPriority w:val="35"/>
    <w:unhideWhenUsed/>
    <w:rsid w:val="00E709A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8">
    <w:name w:val="Hyperlink"/>
    <w:basedOn w:val="a0"/>
    <w:uiPriority w:val="99"/>
    <w:unhideWhenUsed/>
    <w:rsid w:val="0000486F"/>
    <w:rPr>
      <w:color w:val="0563C1" w:themeColor="hyperlink"/>
      <w:u w:val="single"/>
    </w:rPr>
  </w:style>
  <w:style w:type="paragraph" w:customStyle="1" w:styleId="a9">
    <w:name w:val="Обычный текст"/>
    <w:basedOn w:val="a"/>
    <w:link w:val="aa"/>
    <w:rsid w:val="00E709A2"/>
    <w:pPr>
      <w:spacing w:after="160"/>
    </w:pPr>
  </w:style>
  <w:style w:type="character" w:customStyle="1" w:styleId="aa">
    <w:name w:val="Обычный текст Знак"/>
    <w:basedOn w:val="a0"/>
    <w:link w:val="a9"/>
    <w:rsid w:val="00E709A2"/>
    <w:rPr>
      <w:rFonts w:ascii="GOST type B" w:hAnsi="GOST type B"/>
      <w:sz w:val="28"/>
    </w:rPr>
  </w:style>
  <w:style w:type="character" w:customStyle="1" w:styleId="30">
    <w:name w:val="Заголовок 3 Знак"/>
    <w:basedOn w:val="a0"/>
    <w:link w:val="3"/>
    <w:uiPriority w:val="9"/>
    <w:rsid w:val="00E709A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rsid w:val="00E709A2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character" w:styleId="ab">
    <w:name w:val="Emphasis"/>
    <w:basedOn w:val="a0"/>
    <w:uiPriority w:val="20"/>
    <w:rsid w:val="00E709A2"/>
    <w:rPr>
      <w:i/>
      <w:iCs/>
    </w:rPr>
  </w:style>
  <w:style w:type="paragraph" w:styleId="ac">
    <w:name w:val="Normal (Web)"/>
    <w:basedOn w:val="a"/>
    <w:uiPriority w:val="99"/>
    <w:semiHidden/>
    <w:unhideWhenUsed/>
    <w:rsid w:val="00E776DD"/>
    <w:pPr>
      <w:spacing w:before="100" w:beforeAutospacing="1" w:after="100" w:afterAutospacing="1" w:line="240" w:lineRule="auto"/>
      <w:ind w:firstLine="0"/>
      <w:jc w:val="left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d">
    <w:name w:val="footer"/>
    <w:basedOn w:val="a"/>
    <w:link w:val="ae"/>
    <w:uiPriority w:val="99"/>
    <w:unhideWhenUsed/>
    <w:rsid w:val="00EE32CD"/>
    <w:pPr>
      <w:tabs>
        <w:tab w:val="center" w:pos="4677"/>
        <w:tab w:val="right" w:pos="9355"/>
      </w:tabs>
      <w:spacing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EE32CD"/>
    <w:rPr>
      <w:rFonts w:ascii="GOST type B" w:hAnsi="GOST type B"/>
      <w:sz w:val="28"/>
    </w:rPr>
  </w:style>
  <w:style w:type="table" w:styleId="af">
    <w:name w:val="Table Grid"/>
    <w:basedOn w:val="a1"/>
    <w:uiPriority w:val="39"/>
    <w:rsid w:val="00AE27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List Paragraph"/>
    <w:basedOn w:val="a"/>
    <w:link w:val="af1"/>
    <w:uiPriority w:val="34"/>
    <w:rsid w:val="00103AD6"/>
    <w:pPr>
      <w:ind w:left="720"/>
      <w:contextualSpacing/>
    </w:pPr>
  </w:style>
  <w:style w:type="paragraph" w:customStyle="1" w:styleId="Mat">
    <w:name w:val="Список Mat"/>
    <w:next w:val="a9"/>
    <w:link w:val="Mat0"/>
    <w:rsid w:val="00DB7B9F"/>
    <w:pPr>
      <w:numPr>
        <w:numId w:val="1"/>
      </w:numPr>
      <w:spacing w:after="0" w:line="360" w:lineRule="auto"/>
      <w:jc w:val="both"/>
    </w:pPr>
    <w:rPr>
      <w:rFonts w:ascii="GOST type B" w:hAnsi="GOST type B"/>
      <w:sz w:val="28"/>
      <w:lang w:val="en-US"/>
    </w:rPr>
  </w:style>
  <w:style w:type="paragraph" w:customStyle="1" w:styleId="Mat1">
    <w:name w:val="Основной текст Mat"/>
    <w:basedOn w:val="Mat"/>
    <w:link w:val="Mat2"/>
    <w:rsid w:val="00DB7B9F"/>
    <w:pPr>
      <w:numPr>
        <w:numId w:val="0"/>
      </w:numPr>
      <w:ind w:right="142" w:firstLine="709"/>
    </w:pPr>
  </w:style>
  <w:style w:type="character" w:customStyle="1" w:styleId="af1">
    <w:name w:val="Абзац списка Знак"/>
    <w:basedOn w:val="a0"/>
    <w:link w:val="af0"/>
    <w:uiPriority w:val="34"/>
    <w:rsid w:val="00482F8F"/>
    <w:rPr>
      <w:rFonts w:ascii="GOST type B" w:hAnsi="GOST type B"/>
      <w:sz w:val="28"/>
    </w:rPr>
  </w:style>
  <w:style w:type="character" w:customStyle="1" w:styleId="Mat0">
    <w:name w:val="Список Mat Знак"/>
    <w:basedOn w:val="af1"/>
    <w:link w:val="Mat"/>
    <w:rsid w:val="00DB7B9F"/>
    <w:rPr>
      <w:rFonts w:ascii="GOST type B" w:hAnsi="GOST type B"/>
      <w:sz w:val="28"/>
      <w:lang w:val="en-US"/>
    </w:rPr>
  </w:style>
  <w:style w:type="paragraph" w:customStyle="1" w:styleId="Mat3">
    <w:name w:val="Наименование таблиц Mat"/>
    <w:basedOn w:val="a5"/>
    <w:link w:val="Mat4"/>
    <w:rsid w:val="00813B33"/>
    <w:pPr>
      <w:keepNext/>
      <w:spacing w:before="120" w:after="120" w:line="360" w:lineRule="auto"/>
      <w:ind w:right="142"/>
      <w:jc w:val="both"/>
    </w:pPr>
  </w:style>
  <w:style w:type="character" w:customStyle="1" w:styleId="Mat2">
    <w:name w:val="Основной текст Mat Знак"/>
    <w:basedOn w:val="Mat0"/>
    <w:link w:val="Mat1"/>
    <w:rsid w:val="00DB7B9F"/>
    <w:rPr>
      <w:rFonts w:ascii="GOST type B" w:hAnsi="GOST type B"/>
      <w:sz w:val="28"/>
      <w:lang w:val="en-US"/>
    </w:rPr>
  </w:style>
  <w:style w:type="character" w:customStyle="1" w:styleId="Mat4">
    <w:name w:val="Наименование таблиц Mat Знак"/>
    <w:basedOn w:val="a7"/>
    <w:link w:val="Mat3"/>
    <w:rsid w:val="00813B33"/>
    <w:rPr>
      <w:rFonts w:ascii="GOST type B" w:hAnsi="GOST type B"/>
      <w:iCs/>
      <w:sz w:val="28"/>
      <w:szCs w:val="18"/>
    </w:rPr>
  </w:style>
  <w:style w:type="paragraph" w:customStyle="1" w:styleId="1Mat">
    <w:name w:val="Заголовок 1 Mat"/>
    <w:basedOn w:val="1"/>
    <w:link w:val="1Mat0"/>
    <w:rsid w:val="00C303DF"/>
  </w:style>
  <w:style w:type="character" w:customStyle="1" w:styleId="1Mat0">
    <w:name w:val="Заголовок 1 Mat Знак"/>
    <w:basedOn w:val="10"/>
    <w:link w:val="1Mat"/>
    <w:rsid w:val="00C303DF"/>
    <w:rPr>
      <w:rFonts w:ascii="GOST type B" w:eastAsiaTheme="majorEastAsia" w:hAnsi="GOST type B" w:cstheme="majorBidi"/>
      <w:b/>
      <w:caps/>
      <w:sz w:val="28"/>
      <w:szCs w:val="32"/>
    </w:rPr>
  </w:style>
  <w:style w:type="paragraph" w:customStyle="1" w:styleId="af2">
    <w:name w:val="Стиль Овчинниковой"/>
    <w:basedOn w:val="a"/>
    <w:link w:val="af3"/>
    <w:rsid w:val="00BA109A"/>
    <w:pPr>
      <w:ind w:left="-142" w:right="-142" w:firstLine="567"/>
    </w:pPr>
  </w:style>
  <w:style w:type="character" w:customStyle="1" w:styleId="af3">
    <w:name w:val="Стиль Овчинниковой Знак"/>
    <w:basedOn w:val="a0"/>
    <w:link w:val="af2"/>
    <w:rsid w:val="00BA109A"/>
    <w:rPr>
      <w:rFonts w:ascii="GOST type B" w:hAnsi="GOST type B"/>
      <w:sz w:val="28"/>
    </w:rPr>
  </w:style>
  <w:style w:type="paragraph" w:customStyle="1" w:styleId="af4">
    <w:name w:val="Кросовая обычный текст"/>
    <w:basedOn w:val="a"/>
    <w:link w:val="af5"/>
    <w:rsid w:val="005860C8"/>
    <w:pPr>
      <w:ind w:left="-142" w:right="-142" w:firstLine="567"/>
    </w:pPr>
  </w:style>
  <w:style w:type="character" w:customStyle="1" w:styleId="af5">
    <w:name w:val="Кросовая обычный текст Знак"/>
    <w:basedOn w:val="a0"/>
    <w:link w:val="af4"/>
    <w:rsid w:val="005860C8"/>
    <w:rPr>
      <w:rFonts w:ascii="GOST type B" w:hAnsi="GOST type B"/>
      <w:sz w:val="28"/>
    </w:rPr>
  </w:style>
  <w:style w:type="paragraph" w:customStyle="1" w:styleId="af6">
    <w:name w:val="Курсовая атрибуты таблиы"/>
    <w:basedOn w:val="af4"/>
    <w:next w:val="af4"/>
    <w:link w:val="af7"/>
    <w:rsid w:val="005860C8"/>
    <w:pPr>
      <w:ind w:left="0"/>
    </w:pPr>
  </w:style>
  <w:style w:type="paragraph" w:customStyle="1" w:styleId="23">
    <w:name w:val="Заголовок лвл2"/>
    <w:basedOn w:val="21"/>
    <w:next w:val="af4"/>
    <w:link w:val="24"/>
    <w:rsid w:val="005860C8"/>
    <w:pPr>
      <w:ind w:left="-142" w:right="-142" w:firstLine="567"/>
    </w:pPr>
  </w:style>
  <w:style w:type="character" w:customStyle="1" w:styleId="af7">
    <w:name w:val="Курсовая атрибуты таблиы Знак"/>
    <w:basedOn w:val="af5"/>
    <w:link w:val="af6"/>
    <w:rsid w:val="005860C8"/>
    <w:rPr>
      <w:rFonts w:ascii="GOST type B" w:hAnsi="GOST type B"/>
      <w:sz w:val="28"/>
    </w:rPr>
  </w:style>
  <w:style w:type="paragraph" w:customStyle="1" w:styleId="af8">
    <w:name w:val="Таблица №"/>
    <w:basedOn w:val="af4"/>
    <w:link w:val="af9"/>
    <w:rsid w:val="005860C8"/>
    <w:pPr>
      <w:ind w:left="0" w:firstLine="0"/>
    </w:pPr>
  </w:style>
  <w:style w:type="character" w:customStyle="1" w:styleId="24">
    <w:name w:val="Заголовок лвл2 Знак"/>
    <w:basedOn w:val="22"/>
    <w:link w:val="23"/>
    <w:rsid w:val="005860C8"/>
    <w:rPr>
      <w:rFonts w:ascii="GOST type B" w:eastAsiaTheme="majorEastAsia" w:hAnsi="GOST type B" w:cstheme="majorBidi"/>
      <w:b/>
      <w:color w:val="000000" w:themeColor="text1"/>
      <w:sz w:val="28"/>
      <w:szCs w:val="32"/>
    </w:rPr>
  </w:style>
  <w:style w:type="paragraph" w:customStyle="1" w:styleId="afa">
    <w:name w:val="рисунок + рис"/>
    <w:basedOn w:val="af4"/>
    <w:link w:val="afb"/>
    <w:rsid w:val="005860C8"/>
    <w:pPr>
      <w:keepNext/>
      <w:spacing w:after="240"/>
      <w:ind w:left="0" w:firstLine="0"/>
      <w:jc w:val="center"/>
    </w:pPr>
    <w:rPr>
      <w:noProof/>
      <w:lang w:val="en-US"/>
    </w:rPr>
  </w:style>
  <w:style w:type="character" w:customStyle="1" w:styleId="af9">
    <w:name w:val="Таблица № Знак"/>
    <w:basedOn w:val="af7"/>
    <w:link w:val="af8"/>
    <w:rsid w:val="005860C8"/>
    <w:rPr>
      <w:rFonts w:ascii="GOST type B" w:hAnsi="GOST type B"/>
      <w:sz w:val="28"/>
    </w:rPr>
  </w:style>
  <w:style w:type="character" w:styleId="afc">
    <w:name w:val="FollowedHyperlink"/>
    <w:basedOn w:val="a0"/>
    <w:uiPriority w:val="99"/>
    <w:semiHidden/>
    <w:unhideWhenUsed/>
    <w:rsid w:val="005860C8"/>
    <w:rPr>
      <w:color w:val="954F72" w:themeColor="followedHyperlink"/>
      <w:u w:val="single"/>
    </w:rPr>
  </w:style>
  <w:style w:type="character" w:customStyle="1" w:styleId="afb">
    <w:name w:val="рисунок + рис Знак"/>
    <w:basedOn w:val="af5"/>
    <w:link w:val="afa"/>
    <w:rsid w:val="005860C8"/>
    <w:rPr>
      <w:rFonts w:ascii="GOST type B" w:hAnsi="GOST type B"/>
      <w:noProof/>
      <w:sz w:val="28"/>
      <w:lang w:val="en-US"/>
    </w:rPr>
  </w:style>
  <w:style w:type="paragraph" w:styleId="afd">
    <w:name w:val="TOC Heading"/>
    <w:basedOn w:val="1"/>
    <w:next w:val="a"/>
    <w:uiPriority w:val="39"/>
    <w:unhideWhenUsed/>
    <w:rsid w:val="005860C8"/>
    <w:pPr>
      <w:pageBreakBefore w:val="0"/>
      <w:spacing w:before="240" w:after="0" w:line="259" w:lineRule="auto"/>
      <w:ind w:firstLine="0"/>
      <w:jc w:val="left"/>
      <w:outlineLvl w:val="9"/>
    </w:pPr>
    <w:rPr>
      <w:rFonts w:asciiTheme="majorHAnsi" w:hAnsiTheme="majorHAnsi"/>
      <w:b w:val="0"/>
      <w:caps w:val="0"/>
      <w:color w:val="2F5496" w:themeColor="accent1" w:themeShade="BF"/>
      <w:sz w:val="32"/>
      <w:lang w:eastAsia="ru-RU"/>
    </w:rPr>
  </w:style>
  <w:style w:type="paragraph" w:styleId="13">
    <w:name w:val="toc 1"/>
    <w:basedOn w:val="a"/>
    <w:next w:val="a"/>
    <w:autoRedefine/>
    <w:uiPriority w:val="39"/>
    <w:unhideWhenUsed/>
    <w:rsid w:val="00A40EBA"/>
    <w:pPr>
      <w:tabs>
        <w:tab w:val="right" w:leader="dot" w:pos="9911"/>
      </w:tabs>
      <w:ind w:right="142" w:firstLine="0"/>
    </w:pPr>
  </w:style>
  <w:style w:type="paragraph" w:styleId="afe">
    <w:name w:val="Balloon Text"/>
    <w:basedOn w:val="a"/>
    <w:link w:val="aff"/>
    <w:uiPriority w:val="99"/>
    <w:semiHidden/>
    <w:unhideWhenUsed/>
    <w:rsid w:val="005860C8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f">
    <w:name w:val="Текст выноски Знак"/>
    <w:basedOn w:val="a0"/>
    <w:link w:val="afe"/>
    <w:uiPriority w:val="99"/>
    <w:semiHidden/>
    <w:rsid w:val="005860C8"/>
    <w:rPr>
      <w:rFonts w:ascii="Segoe UI" w:hAnsi="Segoe UI" w:cs="Segoe UI"/>
      <w:sz w:val="18"/>
      <w:szCs w:val="18"/>
    </w:rPr>
  </w:style>
  <w:style w:type="paragraph" w:customStyle="1" w:styleId="aff0">
    <w:name w:val="Штамп"/>
    <w:basedOn w:val="a"/>
    <w:rsid w:val="005860C8"/>
    <w:pPr>
      <w:spacing w:after="200" w:line="276" w:lineRule="auto"/>
      <w:ind w:left="-170" w:right="113"/>
      <w:jc w:val="center"/>
    </w:pPr>
    <w:rPr>
      <w:rFonts w:ascii="Calibri" w:eastAsia="Calibri" w:hAnsi="Calibri" w:cs="Calibri"/>
      <w:noProof/>
      <w:sz w:val="18"/>
      <w:szCs w:val="18"/>
      <w:lang w:eastAsia="ru-RU"/>
    </w:rPr>
  </w:style>
  <w:style w:type="paragraph" w:styleId="25">
    <w:name w:val="toc 2"/>
    <w:basedOn w:val="a"/>
    <w:next w:val="a"/>
    <w:autoRedefine/>
    <w:uiPriority w:val="39"/>
    <w:unhideWhenUsed/>
    <w:rsid w:val="005860C8"/>
    <w:pPr>
      <w:spacing w:after="100"/>
      <w:ind w:left="280"/>
    </w:pPr>
  </w:style>
  <w:style w:type="paragraph" w:customStyle="1" w:styleId="aff1">
    <w:name w:val="Колнтитул боковой текст"/>
    <w:basedOn w:val="a"/>
    <w:link w:val="aff2"/>
    <w:rsid w:val="005860C8"/>
    <w:pPr>
      <w:spacing w:line="240" w:lineRule="auto"/>
      <w:ind w:left="-170" w:right="113" w:firstLine="0"/>
      <w:jc w:val="center"/>
    </w:pPr>
    <w:rPr>
      <w:sz w:val="18"/>
      <w:szCs w:val="18"/>
    </w:rPr>
  </w:style>
  <w:style w:type="character" w:customStyle="1" w:styleId="aff2">
    <w:name w:val="Колнтитул боковой текст Знак"/>
    <w:basedOn w:val="a0"/>
    <w:link w:val="aff1"/>
    <w:rsid w:val="005860C8"/>
    <w:rPr>
      <w:rFonts w:ascii="GOST type B" w:hAnsi="GOST type B"/>
      <w:sz w:val="18"/>
      <w:szCs w:val="18"/>
    </w:rPr>
  </w:style>
  <w:style w:type="paragraph" w:customStyle="1" w:styleId="aff3">
    <w:name w:val="Раздел"/>
    <w:basedOn w:val="a"/>
    <w:link w:val="aff4"/>
    <w:rsid w:val="00D478F6"/>
    <w:rPr>
      <w:lang w:eastAsia="ru-RU"/>
    </w:rPr>
  </w:style>
  <w:style w:type="paragraph" w:customStyle="1" w:styleId="aff5">
    <w:name w:val="Подраздел"/>
    <w:basedOn w:val="aff3"/>
    <w:link w:val="aff6"/>
    <w:rsid w:val="00D478F6"/>
  </w:style>
  <w:style w:type="character" w:customStyle="1" w:styleId="aff4">
    <w:name w:val="Раздел Знак"/>
    <w:basedOn w:val="a0"/>
    <w:link w:val="aff3"/>
    <w:rsid w:val="00D478F6"/>
    <w:rPr>
      <w:rFonts w:ascii="GOST type B" w:hAnsi="GOST type B"/>
      <w:sz w:val="28"/>
      <w:lang w:eastAsia="ru-RU"/>
    </w:rPr>
  </w:style>
  <w:style w:type="paragraph" w:customStyle="1" w:styleId="e">
    <w:name w:val="Тeкст"/>
    <w:link w:val="e0"/>
    <w:qFormat/>
    <w:rsid w:val="00ED3520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character" w:customStyle="1" w:styleId="aff6">
    <w:name w:val="Подраздел Знак"/>
    <w:basedOn w:val="aff4"/>
    <w:link w:val="aff5"/>
    <w:rsid w:val="00D478F6"/>
    <w:rPr>
      <w:rFonts w:ascii="GOST type B" w:hAnsi="GOST type B"/>
      <w:sz w:val="28"/>
      <w:lang w:eastAsia="ru-RU"/>
    </w:rPr>
  </w:style>
  <w:style w:type="paragraph" w:customStyle="1" w:styleId="aff7">
    <w:name w:val="Назв. рис."/>
    <w:next w:val="e"/>
    <w:link w:val="aff8"/>
    <w:qFormat/>
    <w:rsid w:val="00984624"/>
    <w:pPr>
      <w:spacing w:line="360" w:lineRule="auto"/>
      <w:jc w:val="center"/>
    </w:pPr>
    <w:rPr>
      <w:rFonts w:ascii="Times New Roman" w:hAnsi="Times New Roman"/>
      <w:sz w:val="28"/>
      <w:lang w:eastAsia="ru-RU"/>
    </w:rPr>
  </w:style>
  <w:style w:type="character" w:customStyle="1" w:styleId="e0">
    <w:name w:val="Тeкст Знак"/>
    <w:basedOn w:val="aff6"/>
    <w:link w:val="e"/>
    <w:rsid w:val="00ED3520"/>
    <w:rPr>
      <w:rFonts w:ascii="Times New Roman" w:hAnsi="Times New Roman"/>
      <w:sz w:val="28"/>
      <w:lang w:eastAsia="ru-RU"/>
    </w:rPr>
  </w:style>
  <w:style w:type="paragraph" w:customStyle="1" w:styleId="aff9">
    <w:name w:val="Назв. табл."/>
    <w:link w:val="affa"/>
    <w:autoRedefine/>
    <w:qFormat/>
    <w:rsid w:val="00895425"/>
    <w:pPr>
      <w:spacing w:before="160" w:after="0" w:line="240" w:lineRule="auto"/>
    </w:pPr>
    <w:rPr>
      <w:rFonts w:ascii="Times New Roman" w:hAnsi="Times New Roman"/>
      <w:sz w:val="28"/>
      <w:lang w:eastAsia="ru-RU"/>
    </w:rPr>
  </w:style>
  <w:style w:type="character" w:customStyle="1" w:styleId="aff8">
    <w:name w:val="Назв. рис. Знак"/>
    <w:basedOn w:val="e0"/>
    <w:link w:val="aff7"/>
    <w:rsid w:val="00984624"/>
    <w:rPr>
      <w:rFonts w:ascii="Times New Roman" w:hAnsi="Times New Roman"/>
      <w:sz w:val="28"/>
      <w:lang w:eastAsia="ru-RU"/>
    </w:rPr>
  </w:style>
  <w:style w:type="paragraph" w:customStyle="1" w:styleId="affb">
    <w:name w:val="Рисунок"/>
    <w:link w:val="affc"/>
    <w:autoRedefine/>
    <w:qFormat/>
    <w:rsid w:val="00895425"/>
    <w:pPr>
      <w:spacing w:after="0" w:line="360" w:lineRule="auto"/>
      <w:jc w:val="center"/>
    </w:pPr>
    <w:rPr>
      <w:rFonts w:ascii="Times New Roman" w:hAnsi="Times New Roman"/>
      <w:sz w:val="28"/>
      <w:lang w:eastAsia="ru-RU"/>
    </w:rPr>
  </w:style>
  <w:style w:type="character" w:customStyle="1" w:styleId="affa">
    <w:name w:val="Назв. табл. Знак"/>
    <w:basedOn w:val="aff8"/>
    <w:link w:val="aff9"/>
    <w:rsid w:val="00895425"/>
    <w:rPr>
      <w:rFonts w:ascii="Times New Roman" w:hAnsi="Times New Roman"/>
      <w:sz w:val="28"/>
      <w:lang w:eastAsia="ru-RU"/>
    </w:rPr>
  </w:style>
  <w:style w:type="paragraph" w:customStyle="1" w:styleId="affd">
    <w:name w:val="Таблица"/>
    <w:basedOn w:val="affb"/>
    <w:link w:val="affe"/>
    <w:qFormat/>
    <w:rsid w:val="00D478F6"/>
  </w:style>
  <w:style w:type="character" w:customStyle="1" w:styleId="affc">
    <w:name w:val="Рисунок Знак"/>
    <w:basedOn w:val="affa"/>
    <w:link w:val="affb"/>
    <w:rsid w:val="00895425"/>
    <w:rPr>
      <w:rFonts w:ascii="Times New Roman" w:hAnsi="Times New Roman"/>
      <w:sz w:val="28"/>
      <w:lang w:eastAsia="ru-RU"/>
    </w:rPr>
  </w:style>
  <w:style w:type="paragraph" w:customStyle="1" w:styleId="e1">
    <w:name w:val="Раздeл"/>
    <w:next w:val="e"/>
    <w:link w:val="e2"/>
    <w:qFormat/>
    <w:rsid w:val="0080264A"/>
    <w:pPr>
      <w:pageBreakBefore/>
      <w:spacing w:after="360" w:line="360" w:lineRule="auto"/>
      <w:ind w:firstLine="709"/>
      <w:jc w:val="center"/>
      <w:outlineLvl w:val="0"/>
    </w:pPr>
    <w:rPr>
      <w:rFonts w:ascii="Times New Roman" w:eastAsiaTheme="majorEastAsia" w:hAnsi="Times New Roman" w:cs="Times New Roman"/>
      <w:b/>
      <w:sz w:val="32"/>
      <w:szCs w:val="32"/>
    </w:rPr>
  </w:style>
  <w:style w:type="character" w:customStyle="1" w:styleId="affe">
    <w:name w:val="Таблица Знак"/>
    <w:basedOn w:val="affc"/>
    <w:link w:val="affd"/>
    <w:rsid w:val="00D478F6"/>
    <w:rPr>
      <w:rFonts w:ascii="Times New Roman" w:hAnsi="Times New Roman"/>
      <w:sz w:val="28"/>
      <w:lang w:eastAsia="ru-RU"/>
    </w:rPr>
  </w:style>
  <w:style w:type="paragraph" w:customStyle="1" w:styleId="e3">
    <w:name w:val="Подраздeл"/>
    <w:next w:val="e"/>
    <w:link w:val="e4"/>
    <w:qFormat/>
    <w:rsid w:val="0080264A"/>
    <w:pPr>
      <w:spacing w:after="360"/>
      <w:ind w:firstLine="709"/>
      <w:outlineLvl w:val="0"/>
    </w:pPr>
    <w:rPr>
      <w:rFonts w:ascii="Times New Roman" w:eastAsiaTheme="majorEastAsia" w:hAnsi="Times New Roman" w:cs="Times New Roman"/>
      <w:b/>
      <w:sz w:val="32"/>
      <w:szCs w:val="26"/>
    </w:rPr>
  </w:style>
  <w:style w:type="character" w:customStyle="1" w:styleId="e2">
    <w:name w:val="Раздeл Знак"/>
    <w:basedOn w:val="affe"/>
    <w:link w:val="e1"/>
    <w:rsid w:val="0080264A"/>
    <w:rPr>
      <w:rFonts w:ascii="Times New Roman" w:eastAsiaTheme="majorEastAsia" w:hAnsi="Times New Roman" w:cs="Times New Roman"/>
      <w:b/>
      <w:sz w:val="32"/>
      <w:szCs w:val="32"/>
      <w:lang w:eastAsia="ru-RU"/>
    </w:rPr>
  </w:style>
  <w:style w:type="paragraph" w:customStyle="1" w:styleId="afff">
    <w:name w:val="Приложение"/>
    <w:next w:val="e"/>
    <w:link w:val="afff0"/>
    <w:autoRedefine/>
    <w:qFormat/>
    <w:rsid w:val="0046637B"/>
    <w:pPr>
      <w:pageBreakBefore/>
      <w:widowControl w:val="0"/>
      <w:spacing w:after="360" w:line="360" w:lineRule="auto"/>
      <w:jc w:val="center"/>
      <w:outlineLvl w:val="0"/>
    </w:pPr>
    <w:rPr>
      <w:rFonts w:ascii="Times New Roman" w:eastAsiaTheme="majorEastAsia" w:hAnsi="Times New Roman" w:cstheme="majorBidi"/>
      <w:b/>
      <w:sz w:val="32"/>
      <w:szCs w:val="26"/>
    </w:rPr>
  </w:style>
  <w:style w:type="character" w:customStyle="1" w:styleId="e4">
    <w:name w:val="Подраздeл Знак"/>
    <w:basedOn w:val="e2"/>
    <w:link w:val="e3"/>
    <w:rsid w:val="0080264A"/>
    <w:rPr>
      <w:rFonts w:ascii="Times New Roman" w:eastAsiaTheme="majorEastAsia" w:hAnsi="Times New Roman" w:cs="Times New Roman"/>
      <w:b/>
      <w:sz w:val="32"/>
      <w:szCs w:val="26"/>
      <w:lang w:eastAsia="ru-RU"/>
    </w:rPr>
  </w:style>
  <w:style w:type="character" w:styleId="afff1">
    <w:name w:val="line number"/>
    <w:basedOn w:val="a0"/>
    <w:uiPriority w:val="99"/>
    <w:semiHidden/>
    <w:unhideWhenUsed/>
    <w:rsid w:val="006B7B84"/>
  </w:style>
  <w:style w:type="character" w:customStyle="1" w:styleId="afff0">
    <w:name w:val="Приложение Знак"/>
    <w:basedOn w:val="a0"/>
    <w:link w:val="afff"/>
    <w:rsid w:val="0046637B"/>
    <w:rPr>
      <w:rFonts w:ascii="Times New Roman" w:eastAsiaTheme="majorEastAsia" w:hAnsi="Times New Roman" w:cstheme="majorBidi"/>
      <w:b/>
      <w:sz w:val="32"/>
      <w:szCs w:val="26"/>
    </w:rPr>
  </w:style>
  <w:style w:type="paragraph" w:customStyle="1" w:styleId="afff2">
    <w:name w:val="Приложения"/>
    <w:basedOn w:val="afff"/>
    <w:link w:val="afff3"/>
    <w:autoRedefine/>
    <w:qFormat/>
    <w:rsid w:val="0046637B"/>
  </w:style>
  <w:style w:type="character" w:customStyle="1" w:styleId="afff3">
    <w:name w:val="Приложения Знак"/>
    <w:basedOn w:val="afff0"/>
    <w:link w:val="afff2"/>
    <w:rsid w:val="0046637B"/>
    <w:rPr>
      <w:rFonts w:ascii="Times New Roman" w:eastAsiaTheme="majorEastAsia" w:hAnsi="Times New Roman" w:cstheme="majorBidi"/>
      <w:b/>
      <w:sz w:val="32"/>
      <w:szCs w:val="26"/>
    </w:rPr>
  </w:style>
  <w:style w:type="paragraph" w:customStyle="1" w:styleId="o">
    <w:name w:val="Списoк"/>
    <w:next w:val="e"/>
    <w:link w:val="o0"/>
    <w:autoRedefine/>
    <w:qFormat/>
    <w:rsid w:val="00F91EB7"/>
    <w:pPr>
      <w:numPr>
        <w:numId w:val="6"/>
      </w:numPr>
      <w:spacing w:after="0" w:line="360" w:lineRule="auto"/>
      <w:jc w:val="both"/>
    </w:pPr>
    <w:rPr>
      <w:rFonts w:ascii="Times New Roman" w:hAnsi="Times New Roman"/>
      <w:sz w:val="28"/>
    </w:rPr>
  </w:style>
  <w:style w:type="character" w:customStyle="1" w:styleId="o0">
    <w:name w:val="Списoк Знак"/>
    <w:basedOn w:val="e0"/>
    <w:link w:val="o"/>
    <w:rsid w:val="00083DFA"/>
    <w:rPr>
      <w:rFonts w:ascii="Times New Roman" w:hAnsi="Times New Roman"/>
      <w:sz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131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0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9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2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4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38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1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93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8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777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31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47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0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56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40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04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10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5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148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98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17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36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21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18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98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31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33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4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70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559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63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11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22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20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22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07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74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99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65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89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128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71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92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14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91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97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61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image" Target="media/image42.png"/><Relationship Id="rId7" Type="http://schemas.openxmlformats.org/officeDocument/2006/relationships/endnotes" Target="endnotes.xml"/><Relationship Id="rId12" Type="http://schemas.openxmlformats.org/officeDocument/2006/relationships/hyperlink" Target="http://diplom-it.ru/product/razrabotka-avtomatizirovannoj-sistemy-ucheta-raspredelenija-i-vypolnenija-zajavok-po-remontu-help-desk/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image" Target="media/image29.png"/><Relationship Id="rId54" Type="http://schemas.openxmlformats.org/officeDocument/2006/relationships/image" Target="media/image4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0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4.png"/><Relationship Id="rId10" Type="http://schemas.openxmlformats.org/officeDocument/2006/relationships/header" Target="header3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3.png"/><Relationship Id="rId8" Type="http://schemas.openxmlformats.org/officeDocument/2006/relationships/header" Target="header1.xml"/><Relationship Id="rId51" Type="http://schemas.openxmlformats.org/officeDocument/2006/relationships/header" Target="header4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7F731A-37CD-4BB2-AE51-8390AE88EC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2147</TotalTime>
  <Pages>1</Pages>
  <Words>8215</Words>
  <Characters>46828</Characters>
  <Application>Microsoft Office Word</Application>
  <DocSecurity>0</DocSecurity>
  <Lines>390</Lines>
  <Paragraphs>109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54934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Matthew Varganov</dc:creator>
  <cp:keywords/>
  <dc:description/>
  <cp:lastModifiedBy>Matthew Varganov</cp:lastModifiedBy>
  <cp:revision>57</cp:revision>
  <cp:lastPrinted>2023-06-13T19:42:00Z</cp:lastPrinted>
  <dcterms:created xsi:type="dcterms:W3CDTF">2023-06-06T10:56:00Z</dcterms:created>
  <dcterms:modified xsi:type="dcterms:W3CDTF">2023-06-13T19:43:00Z</dcterms:modified>
</cp:coreProperties>
</file>